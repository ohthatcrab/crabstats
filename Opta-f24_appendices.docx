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OtherInserts.png" ContentType="image/.png"/>
  <Override PartName="/customUI/images/TableText.png" ContentType="image/.png"/>
  <Override PartName="/customUI/images/Appendix.png" ContentType="image/.png"/>
  <Override PartName="/customUI/images/PasteSpecial.png" ContentType="image/.png"/>
  <Override PartName="/customUI/images/TableInsert.png" ContentType="image/.png"/>
  <Override PartName="/customUI/images/GraphicTools.png" ContentType="image/.png"/>
  <Override PartName="/customUI/images/BodyText.png" ContentType="image/.png"/>
  <Override PartName="/customUI/images/DocSetup.png" ContentType="image/.png"/>
  <Override PartName="/customUI/images/Bullet.png" ContentType="image/.png"/>
  <Override PartName="/customUI/images/TextStyles.png" ContentType="image/.png"/>
  <Override PartName="/customUI/images/TextTools.png" ContentType="image/.png"/>
  <Override PartName="/customUI/images/HeadingStyles1.png" ContentType="image/.png"/>
  <Override PartName="/customUI/images/TableMagic.png" ContentType="image/.png"/>
  <Override PartName="/customUI/images/TableFormat.png" ContentType="image/.png"/>
  <Override PartName="/customUI/images/TableTools.png" ContentType="image/.png"/>
  <Override PartName="/customUI/images/TemplateOptions.png" ContentType="image/.png"/>
</Types>
</file>

<file path=_rels/.rels><?xml version="1.0" encoding="UTF-8" standalone="yes"?>
<Relationships xmlns="http://schemas.openxmlformats.org/package/2006/relationships"><Relationship Id="R6a40a53bbb6849e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rightFromText="2552" w:bottomFromText="198" w:vertAnchor="page" w:horzAnchor="page" w:tblpX="1" w:tblpY="1305"/>
        <w:tblOverlap w:val="never"/>
        <w:tblW w:w="11907" w:type="dxa"/>
        <w:tblLayout w:type="fixed"/>
        <w:tblCellMar>
          <w:left w:w="0" w:type="dxa"/>
          <w:right w:w="0" w:type="dxa"/>
        </w:tblCellMar>
        <w:tblLook w:val="04A0" w:firstRow="1" w:lastRow="0" w:firstColumn="1" w:lastColumn="0" w:noHBand="0" w:noVBand="1"/>
      </w:tblPr>
      <w:tblGrid>
        <w:gridCol w:w="11907"/>
      </w:tblGrid>
      <w:tr w:rsidR="00936DF9" w14:paraId="65A89626" w14:textId="77777777" w:rsidTr="00BB28FE">
        <w:trPr>
          <w:trHeight w:hRule="exact" w:val="3814"/>
        </w:trPr>
        <w:tc>
          <w:tcPr>
            <w:tcW w:w="11907" w:type="dxa"/>
          </w:tcPr>
          <w:p w14:paraId="2210480B" w14:textId="77777777" w:rsidR="00936DF9" w:rsidRDefault="00BE2803" w:rsidP="00A84568">
            <w:pPr>
              <w:pStyle w:val="GraphicLeft"/>
              <w:ind w:right="-1"/>
            </w:pPr>
            <w:bookmarkStart w:id="0" w:name="BM_DocTitleImage" w:colFirst="0" w:colLast="0"/>
            <w:r>
              <w:rPr>
                <w:noProof/>
                <w:lang w:eastAsia="en-GB"/>
              </w:rPr>
              <w:drawing>
                <wp:inline distT="0" distB="0" distL="0" distR="0" wp14:anchorId="38B77D1C" wp14:editId="724776A8">
                  <wp:extent cx="7560945" cy="24206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jpg"/>
                          <pic:cNvPicPr/>
                        </pic:nvPicPr>
                        <pic:blipFill>
                          <a:blip r:embed="rId8">
                            <a:extLst>
                              <a:ext uri="{28A0092B-C50C-407E-A947-70E740481C1C}">
                                <a14:useLocalDpi xmlns:a14="http://schemas.microsoft.com/office/drawing/2010/main" val="0"/>
                              </a:ext>
                            </a:extLst>
                          </a:blip>
                          <a:stretch>
                            <a:fillRect/>
                          </a:stretch>
                        </pic:blipFill>
                        <pic:spPr>
                          <a:xfrm>
                            <a:off x="0" y="0"/>
                            <a:ext cx="7560945" cy="2420620"/>
                          </a:xfrm>
                          <a:prstGeom prst="rect">
                            <a:avLst/>
                          </a:prstGeom>
                        </pic:spPr>
                      </pic:pic>
                    </a:graphicData>
                  </a:graphic>
                </wp:inline>
              </w:drawing>
            </w:r>
          </w:p>
        </w:tc>
      </w:tr>
    </w:tbl>
    <w:tbl>
      <w:tblPr>
        <w:tblpPr w:rightFromText="8505" w:vertAnchor="page" w:horzAnchor="margin" w:tblpY="1135"/>
        <w:tblOverlap w:val="never"/>
        <w:tblW w:w="0" w:type="auto"/>
        <w:tblCellMar>
          <w:left w:w="0" w:type="dxa"/>
          <w:right w:w="0" w:type="dxa"/>
        </w:tblCellMar>
        <w:tblLook w:val="04A0" w:firstRow="1" w:lastRow="0" w:firstColumn="1" w:lastColumn="0" w:noHBand="0" w:noVBand="1"/>
      </w:tblPr>
      <w:tblGrid>
        <w:gridCol w:w="2835"/>
      </w:tblGrid>
      <w:tr w:rsidR="009B77FE" w14:paraId="68E9B3B3" w14:textId="77777777" w:rsidTr="000B280B">
        <w:trPr>
          <w:trHeight w:hRule="exact" w:val="369"/>
        </w:trPr>
        <w:tc>
          <w:tcPr>
            <w:tcW w:w="2835" w:type="dxa"/>
          </w:tcPr>
          <w:p w14:paraId="0F952CF0" w14:textId="77777777" w:rsidR="009B77FE" w:rsidRPr="00771085" w:rsidRDefault="009B77FE" w:rsidP="00A84568">
            <w:pPr>
              <w:pStyle w:val="DocConfi"/>
              <w:framePr w:wrap="auto" w:vAnchor="margin" w:hAnchor="text" w:yAlign="inline"/>
              <w:ind w:right="-1"/>
              <w:suppressOverlap w:val="0"/>
            </w:pPr>
            <w:bookmarkStart w:id="1" w:name="BM_DocConfi" w:colFirst="0" w:colLast="0"/>
            <w:bookmarkEnd w:id="0"/>
          </w:p>
        </w:tc>
      </w:tr>
    </w:tbl>
    <w:tbl>
      <w:tblPr>
        <w:tblpPr w:rightFromText="454" w:bottomFromText="113" w:vertAnchor="page" w:horzAnchor="margin" w:tblpY="6238"/>
        <w:tblOverlap w:val="never"/>
        <w:tblW w:w="6946" w:type="dxa"/>
        <w:tblLayout w:type="fixed"/>
        <w:tblCellMar>
          <w:left w:w="0" w:type="dxa"/>
          <w:right w:w="0" w:type="dxa"/>
        </w:tblCellMar>
        <w:tblLook w:val="04A0" w:firstRow="1" w:lastRow="0" w:firstColumn="1" w:lastColumn="0" w:noHBand="0" w:noVBand="1"/>
      </w:tblPr>
      <w:tblGrid>
        <w:gridCol w:w="6946"/>
      </w:tblGrid>
      <w:tr w:rsidR="00FE4D98" w14:paraId="5405E353" w14:textId="77777777" w:rsidTr="00DC04D2">
        <w:trPr>
          <w:trHeight w:hRule="exact" w:val="425"/>
        </w:trPr>
        <w:tc>
          <w:tcPr>
            <w:tcW w:w="6946" w:type="dxa"/>
          </w:tcPr>
          <w:p w14:paraId="689FC2ED" w14:textId="77777777" w:rsidR="00FE4D98" w:rsidRDefault="00FE4D98" w:rsidP="00A84568">
            <w:pPr>
              <w:pStyle w:val="DocSubTitle"/>
              <w:framePr w:wrap="auto" w:vAnchor="margin" w:hAnchor="text" w:yAlign="inline"/>
              <w:ind w:right="-1"/>
              <w:suppressOverlap w:val="0"/>
            </w:pPr>
            <w:bookmarkStart w:id="2" w:name="BM_DocClient" w:colFirst="0" w:colLast="0"/>
            <w:bookmarkEnd w:id="1"/>
          </w:p>
        </w:tc>
      </w:tr>
    </w:tbl>
    <w:tbl>
      <w:tblPr>
        <w:tblpPr w:bottomFromText="227" w:vertAnchor="page" w:horzAnchor="margin" w:tblpY="6805"/>
        <w:tblOverlap w:val="never"/>
        <w:tblW w:w="2133" w:type="dxa"/>
        <w:tblLayout w:type="fixed"/>
        <w:tblCellMar>
          <w:left w:w="0" w:type="dxa"/>
          <w:right w:w="57" w:type="dxa"/>
        </w:tblCellMar>
        <w:tblLook w:val="04A0" w:firstRow="1" w:lastRow="0" w:firstColumn="1" w:lastColumn="0" w:noHBand="0" w:noVBand="1"/>
      </w:tblPr>
      <w:tblGrid>
        <w:gridCol w:w="2133"/>
      </w:tblGrid>
      <w:tr w:rsidR="001E02FE" w14:paraId="64B627B1" w14:textId="77777777" w:rsidTr="00DC04D2">
        <w:trPr>
          <w:trHeight w:val="1134"/>
        </w:trPr>
        <w:tc>
          <w:tcPr>
            <w:tcW w:w="2133" w:type="dxa"/>
          </w:tcPr>
          <w:p w14:paraId="00EED035" w14:textId="77777777" w:rsidR="001E02FE" w:rsidRDefault="009C63E7" w:rsidP="00A84568">
            <w:pPr>
              <w:pStyle w:val="GraphicLeft"/>
              <w:ind w:right="-1"/>
            </w:pPr>
            <w:bookmarkStart w:id="3" w:name="BM_DocClientLogo" w:colFirst="0" w:colLast="0"/>
            <w:bookmarkEnd w:id="2"/>
            <w:r>
              <w:rPr>
                <w:noProof/>
                <w:lang w:eastAsia="en-GB"/>
              </w:rPr>
              <w:drawing>
                <wp:inline distT="0" distB="0" distL="0" distR="0" wp14:anchorId="3AA002EB" wp14:editId="279CBCD3">
                  <wp:extent cx="1335819" cy="617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A - WE LIVE SPORT FIN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6844" cy="622170"/>
                          </a:xfrm>
                          <a:prstGeom prst="rect">
                            <a:avLst/>
                          </a:prstGeom>
                        </pic:spPr>
                      </pic:pic>
                    </a:graphicData>
                  </a:graphic>
                </wp:inline>
              </w:drawing>
            </w:r>
          </w:p>
        </w:tc>
      </w:tr>
    </w:tbl>
    <w:tbl>
      <w:tblPr>
        <w:tblpPr w:rightFromText="2835" w:bottomFromText="57" w:vertAnchor="page" w:horzAnchor="margin" w:tblpY="8223"/>
        <w:tblOverlap w:val="never"/>
        <w:tblW w:w="0" w:type="auto"/>
        <w:tblLayout w:type="fixed"/>
        <w:tblCellMar>
          <w:left w:w="0" w:type="dxa"/>
          <w:right w:w="0" w:type="dxa"/>
        </w:tblCellMar>
        <w:tblLook w:val="04A0" w:firstRow="1" w:lastRow="0" w:firstColumn="1" w:lastColumn="0" w:noHBand="0" w:noVBand="1"/>
      </w:tblPr>
      <w:tblGrid>
        <w:gridCol w:w="6946"/>
      </w:tblGrid>
      <w:tr w:rsidR="007770D2" w14:paraId="787B152F" w14:textId="77777777" w:rsidTr="00DC04D2">
        <w:trPr>
          <w:trHeight w:hRule="exact" w:val="425"/>
        </w:trPr>
        <w:tc>
          <w:tcPr>
            <w:tcW w:w="6946" w:type="dxa"/>
          </w:tcPr>
          <w:p w14:paraId="3B1D921C" w14:textId="77777777" w:rsidR="007770D2" w:rsidRDefault="007770D2" w:rsidP="00A84568">
            <w:pPr>
              <w:pStyle w:val="DocSubTitle"/>
              <w:framePr w:wrap="auto" w:vAnchor="margin" w:hAnchor="text" w:yAlign="inline"/>
              <w:ind w:right="-1"/>
              <w:suppressOverlap w:val="0"/>
            </w:pPr>
            <w:bookmarkStart w:id="4" w:name="BM_DocType" w:colFirst="0" w:colLast="0"/>
            <w:bookmarkEnd w:id="3"/>
          </w:p>
        </w:tc>
      </w:tr>
    </w:tbl>
    <w:tbl>
      <w:tblPr>
        <w:tblpPr w:rightFromText="2835" w:bottomFromText="284" w:vertAnchor="page" w:horzAnchor="margin" w:tblpY="7939"/>
        <w:tblOverlap w:val="never"/>
        <w:tblW w:w="0" w:type="auto"/>
        <w:tblLayout w:type="fixed"/>
        <w:tblCellMar>
          <w:left w:w="0" w:type="dxa"/>
          <w:right w:w="0" w:type="dxa"/>
        </w:tblCellMar>
        <w:tblLook w:val="04A0" w:firstRow="1" w:lastRow="0" w:firstColumn="1" w:lastColumn="0" w:noHBand="0" w:noVBand="1"/>
      </w:tblPr>
      <w:tblGrid>
        <w:gridCol w:w="8931"/>
      </w:tblGrid>
      <w:tr w:rsidR="007770D2" w14:paraId="0BEF7F83" w14:textId="77777777" w:rsidTr="009C63E7">
        <w:trPr>
          <w:trHeight w:hRule="exact" w:val="1247"/>
        </w:trPr>
        <w:tc>
          <w:tcPr>
            <w:tcW w:w="8931" w:type="dxa"/>
            <w:vAlign w:val="bottom"/>
          </w:tcPr>
          <w:p w14:paraId="24E8A430" w14:textId="77777777" w:rsidR="00FC2A8B" w:rsidRPr="009C63E7" w:rsidRDefault="00224ECE" w:rsidP="00224ECE">
            <w:pPr>
              <w:pStyle w:val="DocTitle"/>
              <w:framePr w:wrap="auto" w:vAnchor="margin" w:hAnchor="text" w:yAlign="inline"/>
              <w:ind w:right="-1"/>
              <w:suppressOverlap w:val="0"/>
              <w:rPr>
                <w:b/>
              </w:rPr>
            </w:pPr>
            <w:bookmarkStart w:id="5" w:name="BM_DocTitle" w:colFirst="0" w:colLast="0"/>
            <w:bookmarkEnd w:id="4"/>
            <w:r>
              <w:rPr>
                <w:b/>
              </w:rPr>
              <w:t>F24</w:t>
            </w:r>
            <w:r w:rsidR="009C63E7">
              <w:rPr>
                <w:b/>
              </w:rPr>
              <w:t>: F</w:t>
            </w:r>
            <w:r w:rsidR="009C63E7" w:rsidRPr="009C63E7">
              <w:rPr>
                <w:b/>
              </w:rPr>
              <w:t xml:space="preserve">eed </w:t>
            </w:r>
            <w:r w:rsidR="00052653">
              <w:rPr>
                <w:b/>
              </w:rPr>
              <w:t>appendices</w:t>
            </w:r>
            <w:r w:rsidR="009C63E7" w:rsidRPr="009C63E7">
              <w:rPr>
                <w:b/>
              </w:rPr>
              <w:t xml:space="preserve"> document</w:t>
            </w:r>
          </w:p>
        </w:tc>
      </w:tr>
    </w:tbl>
    <w:tbl>
      <w:tblPr>
        <w:tblpPr w:rightFromText="2835" w:bottomFromText="567" w:vertAnchor="page" w:horzAnchor="margin" w:tblpY="2581"/>
        <w:tblOverlap w:val="never"/>
        <w:tblW w:w="0" w:type="auto"/>
        <w:tblLayout w:type="fixed"/>
        <w:tblCellMar>
          <w:left w:w="0" w:type="dxa"/>
          <w:right w:w="0" w:type="dxa"/>
        </w:tblCellMar>
        <w:tblLook w:val="04A0" w:firstRow="1" w:lastRow="0" w:firstColumn="1" w:lastColumn="0" w:noHBand="0" w:noVBand="1"/>
      </w:tblPr>
      <w:tblGrid>
        <w:gridCol w:w="6946"/>
      </w:tblGrid>
      <w:tr w:rsidR="007770D2" w14:paraId="31E9A4FB" w14:textId="77777777" w:rsidTr="00DC04D2">
        <w:trPr>
          <w:trHeight w:hRule="exact" w:val="907"/>
        </w:trPr>
        <w:tc>
          <w:tcPr>
            <w:tcW w:w="6946" w:type="dxa"/>
          </w:tcPr>
          <w:p w14:paraId="7DFB6F4C" w14:textId="77777777" w:rsidR="00420893" w:rsidRPr="009C63E7" w:rsidRDefault="00052653" w:rsidP="00A84568">
            <w:pPr>
              <w:pStyle w:val="DocSubTitle"/>
              <w:framePr w:wrap="auto" w:vAnchor="margin" w:hAnchor="text" w:yAlign="inline"/>
              <w:ind w:right="-1"/>
              <w:suppressOverlap w:val="0"/>
              <w:rPr>
                <w:b/>
              </w:rPr>
            </w:pPr>
            <w:bookmarkStart w:id="6" w:name="BM_DocSubTitle" w:colFirst="0" w:colLast="0"/>
            <w:bookmarkEnd w:id="5"/>
            <w:r>
              <w:rPr>
                <w:b/>
              </w:rPr>
              <w:t>S</w:t>
            </w:r>
            <w:r w:rsidR="00224ECE">
              <w:rPr>
                <w:b/>
              </w:rPr>
              <w:t>upplementary information to F24</w:t>
            </w:r>
          </w:p>
        </w:tc>
      </w:tr>
    </w:tbl>
    <w:p w14:paraId="6B6AFA16" w14:textId="77777777" w:rsidR="00783D80" w:rsidRDefault="00783D80" w:rsidP="00A84568">
      <w:pPr>
        <w:ind w:right="-1"/>
        <w:sectPr w:rsidR="00783D80" w:rsidSect="00A84568">
          <w:headerReference w:type="default" r:id="rId10"/>
          <w:footerReference w:type="default" r:id="rId11"/>
          <w:pgSz w:w="11906" w:h="16838"/>
          <w:pgMar w:top="1440" w:right="1416" w:bottom="1440" w:left="1204" w:header="708" w:footer="708" w:gutter="0"/>
          <w:cols w:space="708"/>
          <w:docGrid w:linePitch="360"/>
        </w:sectPr>
      </w:pPr>
      <w:bookmarkStart w:id="7" w:name="BM_SecBreakTitle"/>
      <w:bookmarkEnd w:id="6"/>
    </w:p>
    <w:tbl>
      <w:tblPr>
        <w:tblStyle w:val="TableGrid"/>
        <w:tblpPr w:leftFromText="180" w:rightFromText="180" w:horzAnchor="margin" w:tblpX="216" w:tblpY="6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gridCol w:w="1209"/>
      </w:tblGrid>
      <w:tr w:rsidR="00233700" w:rsidRPr="000626B3" w14:paraId="047454E6" w14:textId="77777777" w:rsidTr="001F79A9">
        <w:tc>
          <w:tcPr>
            <w:tcW w:w="6979" w:type="dxa"/>
          </w:tcPr>
          <w:p w14:paraId="02091415" w14:textId="77777777" w:rsidR="00233700" w:rsidRPr="000626B3" w:rsidRDefault="00233700" w:rsidP="00233700">
            <w:pPr>
              <w:ind w:right="-1"/>
            </w:pPr>
            <w:bookmarkStart w:id="8" w:name="BM_TocPage"/>
            <w:bookmarkStart w:id="9" w:name="BM_SecBreakToc"/>
            <w:bookmarkEnd w:id="7"/>
            <w:r w:rsidRPr="00F255B3">
              <w:lastRenderedPageBreak/>
              <w:t>Appendix 1 – event types</w:t>
            </w:r>
          </w:p>
        </w:tc>
        <w:tc>
          <w:tcPr>
            <w:tcW w:w="1209" w:type="dxa"/>
          </w:tcPr>
          <w:p w14:paraId="3154274C" w14:textId="77777777" w:rsidR="00233700" w:rsidRPr="000626B3" w:rsidRDefault="00233700" w:rsidP="00233700">
            <w:pPr>
              <w:ind w:right="-1"/>
              <w:jc w:val="right"/>
            </w:pPr>
            <w:r w:rsidRPr="000626B3">
              <w:t>1</w:t>
            </w:r>
          </w:p>
        </w:tc>
      </w:tr>
      <w:tr w:rsidR="00233700" w:rsidRPr="000626B3" w14:paraId="3A79556F" w14:textId="77777777" w:rsidTr="001F79A9">
        <w:tc>
          <w:tcPr>
            <w:tcW w:w="6979" w:type="dxa"/>
          </w:tcPr>
          <w:p w14:paraId="7DE9AE34" w14:textId="77777777" w:rsidR="00233700" w:rsidRPr="000626B3" w:rsidRDefault="00233700" w:rsidP="00233700">
            <w:pPr>
              <w:ind w:right="-1"/>
            </w:pPr>
            <w:r w:rsidRPr="00F255B3">
              <w:t>Appendix 2 – qualifier types</w:t>
            </w:r>
          </w:p>
        </w:tc>
        <w:tc>
          <w:tcPr>
            <w:tcW w:w="1209" w:type="dxa"/>
          </w:tcPr>
          <w:p w14:paraId="08CCF901" w14:textId="77777777" w:rsidR="00233700" w:rsidRPr="000626B3" w:rsidRDefault="00233700" w:rsidP="00233700">
            <w:pPr>
              <w:ind w:right="-1"/>
              <w:jc w:val="right"/>
            </w:pPr>
            <w:r>
              <w:t>4</w:t>
            </w:r>
          </w:p>
        </w:tc>
      </w:tr>
      <w:tr w:rsidR="00233700" w:rsidRPr="000626B3" w14:paraId="71944FA4" w14:textId="77777777" w:rsidTr="001F79A9">
        <w:tc>
          <w:tcPr>
            <w:tcW w:w="6979" w:type="dxa"/>
          </w:tcPr>
          <w:p w14:paraId="5BCF5465" w14:textId="77777777" w:rsidR="00233700" w:rsidRPr="000626B3" w:rsidRDefault="00233700" w:rsidP="00233700">
            <w:pPr>
              <w:ind w:right="-1"/>
            </w:pPr>
            <w:r w:rsidRPr="00F255B3">
              <w:t>Appendix 3 – useful queries</w:t>
            </w:r>
          </w:p>
        </w:tc>
        <w:tc>
          <w:tcPr>
            <w:tcW w:w="1209" w:type="dxa"/>
          </w:tcPr>
          <w:p w14:paraId="3BE59510" w14:textId="77777777" w:rsidR="00233700" w:rsidRPr="000626B3" w:rsidRDefault="00233700" w:rsidP="00233700">
            <w:pPr>
              <w:ind w:right="-1"/>
              <w:jc w:val="right"/>
            </w:pPr>
            <w:r>
              <w:t>16</w:t>
            </w:r>
          </w:p>
        </w:tc>
      </w:tr>
      <w:tr w:rsidR="00233700" w:rsidRPr="000626B3" w14:paraId="0A9258B5" w14:textId="77777777" w:rsidTr="001F79A9">
        <w:tc>
          <w:tcPr>
            <w:tcW w:w="6979" w:type="dxa"/>
          </w:tcPr>
          <w:p w14:paraId="61C035B2" w14:textId="77777777" w:rsidR="00233700" w:rsidRPr="000626B3" w:rsidRDefault="00233700" w:rsidP="00233700">
            <w:pPr>
              <w:ind w:right="-1"/>
            </w:pPr>
            <w:r w:rsidRPr="00F255B3">
              <w:t>Appendix 4 – assist and keypass interpretation</w:t>
            </w:r>
          </w:p>
        </w:tc>
        <w:tc>
          <w:tcPr>
            <w:tcW w:w="1209" w:type="dxa"/>
          </w:tcPr>
          <w:p w14:paraId="25D8D5E4" w14:textId="77777777" w:rsidR="00233700" w:rsidRPr="000626B3" w:rsidRDefault="00233700" w:rsidP="00233700">
            <w:pPr>
              <w:ind w:right="-1"/>
              <w:jc w:val="right"/>
            </w:pPr>
            <w:r>
              <w:t>19</w:t>
            </w:r>
          </w:p>
        </w:tc>
      </w:tr>
      <w:tr w:rsidR="00233700" w:rsidRPr="000626B3" w14:paraId="7FD59CDC" w14:textId="77777777" w:rsidTr="001F79A9">
        <w:tc>
          <w:tcPr>
            <w:tcW w:w="6979" w:type="dxa"/>
          </w:tcPr>
          <w:p w14:paraId="2B61D92B" w14:textId="77777777" w:rsidR="00233700" w:rsidRPr="000626B3" w:rsidRDefault="00233700" w:rsidP="00233700">
            <w:pPr>
              <w:ind w:right="-1"/>
            </w:pPr>
            <w:r w:rsidRPr="00F255B3">
              <w:t>Appendix 5 – the &lt;Event&gt; tag</w:t>
            </w:r>
          </w:p>
        </w:tc>
        <w:tc>
          <w:tcPr>
            <w:tcW w:w="1209" w:type="dxa"/>
          </w:tcPr>
          <w:p w14:paraId="63D5100D" w14:textId="77777777" w:rsidR="00233700" w:rsidRPr="000626B3" w:rsidRDefault="00233700" w:rsidP="00233700">
            <w:pPr>
              <w:ind w:right="-1"/>
              <w:jc w:val="right"/>
            </w:pPr>
            <w:r w:rsidRPr="000626B3">
              <w:t>2</w:t>
            </w:r>
            <w:r>
              <w:t>0</w:t>
            </w:r>
          </w:p>
        </w:tc>
      </w:tr>
      <w:tr w:rsidR="00233700" w:rsidRPr="000626B3" w14:paraId="0F90CAF8" w14:textId="77777777" w:rsidTr="001F79A9">
        <w:tc>
          <w:tcPr>
            <w:tcW w:w="6979" w:type="dxa"/>
          </w:tcPr>
          <w:p w14:paraId="40EF9178" w14:textId="77777777" w:rsidR="00233700" w:rsidRPr="000626B3" w:rsidRDefault="00233700" w:rsidP="00233700">
            <w:pPr>
              <w:ind w:right="-1"/>
            </w:pPr>
            <w:r w:rsidRPr="00F255B3">
              <w:t>Appendix 6 – how events are deleted</w:t>
            </w:r>
          </w:p>
        </w:tc>
        <w:tc>
          <w:tcPr>
            <w:tcW w:w="1209" w:type="dxa"/>
          </w:tcPr>
          <w:p w14:paraId="41AC71A6" w14:textId="77777777" w:rsidR="00233700" w:rsidRPr="000626B3" w:rsidRDefault="00233700" w:rsidP="00233700">
            <w:pPr>
              <w:ind w:right="-1"/>
              <w:jc w:val="right"/>
            </w:pPr>
            <w:r>
              <w:t>21</w:t>
            </w:r>
          </w:p>
        </w:tc>
      </w:tr>
      <w:tr w:rsidR="00233700" w:rsidRPr="000626B3" w14:paraId="474901AA" w14:textId="77777777" w:rsidTr="001F79A9">
        <w:trPr>
          <w:trHeight w:val="319"/>
        </w:trPr>
        <w:tc>
          <w:tcPr>
            <w:tcW w:w="6979" w:type="dxa"/>
          </w:tcPr>
          <w:p w14:paraId="40C74185" w14:textId="77777777" w:rsidR="001F79A9" w:rsidRPr="000626B3" w:rsidRDefault="001F79A9" w:rsidP="001F79A9">
            <w:pPr>
              <w:ind w:right="-1"/>
            </w:pPr>
            <w:r>
              <w:t>Appendix 7</w:t>
            </w:r>
            <w:r w:rsidRPr="001F79A9">
              <w:t xml:space="preserve"> – how events are edited/modified</w:t>
            </w:r>
            <w:r>
              <w:t xml:space="preserve"> </w:t>
            </w:r>
          </w:p>
        </w:tc>
        <w:tc>
          <w:tcPr>
            <w:tcW w:w="1209" w:type="dxa"/>
          </w:tcPr>
          <w:p w14:paraId="37295259" w14:textId="77777777" w:rsidR="00233700" w:rsidRPr="000626B3" w:rsidRDefault="00233700" w:rsidP="001F79A9">
            <w:pPr>
              <w:ind w:right="-1"/>
              <w:jc w:val="right"/>
            </w:pPr>
            <w:r>
              <w:t>22</w:t>
            </w:r>
          </w:p>
        </w:tc>
      </w:tr>
      <w:tr w:rsidR="001F79A9" w:rsidRPr="000626B3" w14:paraId="4A1FD2BC" w14:textId="77777777" w:rsidTr="001F79A9">
        <w:tc>
          <w:tcPr>
            <w:tcW w:w="6979" w:type="dxa"/>
          </w:tcPr>
          <w:p w14:paraId="56D1AEB9" w14:textId="77777777" w:rsidR="001F79A9" w:rsidRPr="00F255B3" w:rsidRDefault="001F79A9" w:rsidP="00233700">
            <w:pPr>
              <w:ind w:right="-1"/>
            </w:pPr>
            <w:r>
              <w:t>Appendix 8</w:t>
            </w:r>
            <w:r w:rsidRPr="00F255B3">
              <w:t xml:space="preserve"> – outcome definitions</w:t>
            </w:r>
          </w:p>
        </w:tc>
        <w:tc>
          <w:tcPr>
            <w:tcW w:w="1209" w:type="dxa"/>
          </w:tcPr>
          <w:p w14:paraId="4528D27D" w14:textId="77777777" w:rsidR="001F79A9" w:rsidRDefault="001F79A9" w:rsidP="00233700">
            <w:pPr>
              <w:ind w:right="-1"/>
              <w:jc w:val="right"/>
            </w:pPr>
            <w:r>
              <w:t>23</w:t>
            </w:r>
          </w:p>
        </w:tc>
      </w:tr>
      <w:tr w:rsidR="00233700" w:rsidRPr="000626B3" w14:paraId="0A2E45FE" w14:textId="77777777" w:rsidTr="001F79A9">
        <w:tc>
          <w:tcPr>
            <w:tcW w:w="6979" w:type="dxa"/>
          </w:tcPr>
          <w:p w14:paraId="41E46185" w14:textId="77777777" w:rsidR="00233700" w:rsidRPr="000626B3" w:rsidRDefault="001F79A9" w:rsidP="00233700">
            <w:pPr>
              <w:ind w:right="-1"/>
            </w:pPr>
            <w:r>
              <w:t>Appendix 9</w:t>
            </w:r>
            <w:r w:rsidR="00233700" w:rsidRPr="00F255B3">
              <w:t xml:space="preserve"> – associated qualifiers</w:t>
            </w:r>
          </w:p>
        </w:tc>
        <w:tc>
          <w:tcPr>
            <w:tcW w:w="1209" w:type="dxa"/>
          </w:tcPr>
          <w:p w14:paraId="717E0261" w14:textId="77777777" w:rsidR="00233700" w:rsidRPr="000626B3" w:rsidRDefault="00233700" w:rsidP="001F79A9">
            <w:pPr>
              <w:ind w:right="-1"/>
              <w:jc w:val="right"/>
            </w:pPr>
            <w:r>
              <w:t>2</w:t>
            </w:r>
            <w:r w:rsidR="001F79A9">
              <w:t>5</w:t>
            </w:r>
          </w:p>
        </w:tc>
      </w:tr>
      <w:tr w:rsidR="00233700" w:rsidRPr="000626B3" w14:paraId="6E50E597" w14:textId="77777777" w:rsidTr="001F79A9">
        <w:tc>
          <w:tcPr>
            <w:tcW w:w="6979" w:type="dxa"/>
          </w:tcPr>
          <w:p w14:paraId="2C3FD367" w14:textId="77777777" w:rsidR="00233700" w:rsidRPr="000626B3" w:rsidRDefault="001F79A9" w:rsidP="00233700">
            <w:pPr>
              <w:ind w:right="-1"/>
            </w:pPr>
            <w:r>
              <w:t>Appendix 10</w:t>
            </w:r>
            <w:r w:rsidR="00233700" w:rsidRPr="00F255B3">
              <w:t xml:space="preserve"> – period ID list</w:t>
            </w:r>
          </w:p>
        </w:tc>
        <w:tc>
          <w:tcPr>
            <w:tcW w:w="1209" w:type="dxa"/>
          </w:tcPr>
          <w:p w14:paraId="279DDDC0" w14:textId="77777777" w:rsidR="00233700" w:rsidRPr="000626B3" w:rsidRDefault="001F79A9" w:rsidP="00233700">
            <w:pPr>
              <w:ind w:right="-1"/>
              <w:jc w:val="right"/>
            </w:pPr>
            <w:r>
              <w:t>27</w:t>
            </w:r>
          </w:p>
        </w:tc>
      </w:tr>
      <w:tr w:rsidR="00233700" w:rsidRPr="000626B3" w14:paraId="7805F62D" w14:textId="77777777" w:rsidTr="001F79A9">
        <w:tc>
          <w:tcPr>
            <w:tcW w:w="6979" w:type="dxa"/>
          </w:tcPr>
          <w:p w14:paraId="3084BFB4" w14:textId="77777777" w:rsidR="00233700" w:rsidRPr="000626B3" w:rsidRDefault="001F79A9" w:rsidP="00233700">
            <w:pPr>
              <w:ind w:right="-1"/>
            </w:pPr>
            <w:r>
              <w:t>Appendix 11</w:t>
            </w:r>
            <w:r w:rsidR="00233700" w:rsidRPr="00F255B3">
              <w:t xml:space="preserve"> – pitch co-ordinates and direction of play</w:t>
            </w:r>
          </w:p>
        </w:tc>
        <w:tc>
          <w:tcPr>
            <w:tcW w:w="1209" w:type="dxa"/>
          </w:tcPr>
          <w:p w14:paraId="6FBB1AF4" w14:textId="77777777" w:rsidR="00233700" w:rsidRPr="000626B3" w:rsidRDefault="00233700" w:rsidP="001F79A9">
            <w:pPr>
              <w:ind w:right="-1"/>
              <w:jc w:val="right"/>
            </w:pPr>
            <w:r>
              <w:t>2</w:t>
            </w:r>
            <w:r w:rsidR="001F79A9">
              <w:t>7</w:t>
            </w:r>
          </w:p>
        </w:tc>
      </w:tr>
      <w:tr w:rsidR="00233700" w:rsidRPr="000626B3" w14:paraId="07BACB35" w14:textId="77777777" w:rsidTr="001F79A9">
        <w:tc>
          <w:tcPr>
            <w:tcW w:w="6979" w:type="dxa"/>
          </w:tcPr>
          <w:p w14:paraId="17C22026" w14:textId="77777777" w:rsidR="00233700" w:rsidRPr="000626B3" w:rsidRDefault="001F79A9" w:rsidP="00233700">
            <w:pPr>
              <w:ind w:right="-1"/>
            </w:pPr>
            <w:r>
              <w:t>Appendix 12</w:t>
            </w:r>
            <w:r w:rsidR="00233700" w:rsidRPr="00F255B3">
              <w:t xml:space="preserve"> – goalmouth co-ordinates</w:t>
            </w:r>
          </w:p>
        </w:tc>
        <w:tc>
          <w:tcPr>
            <w:tcW w:w="1209" w:type="dxa"/>
          </w:tcPr>
          <w:p w14:paraId="0D5818C4" w14:textId="77777777" w:rsidR="00233700" w:rsidRPr="000626B3" w:rsidRDefault="00233700" w:rsidP="001F79A9">
            <w:pPr>
              <w:ind w:right="-1"/>
              <w:jc w:val="right"/>
            </w:pPr>
            <w:r>
              <w:t>2</w:t>
            </w:r>
            <w:r w:rsidR="001F79A9">
              <w:t>8</w:t>
            </w:r>
          </w:p>
        </w:tc>
      </w:tr>
      <w:tr w:rsidR="00233700" w:rsidRPr="000626B3" w14:paraId="37AB526B" w14:textId="77777777" w:rsidTr="001F79A9">
        <w:tc>
          <w:tcPr>
            <w:tcW w:w="6979" w:type="dxa"/>
          </w:tcPr>
          <w:p w14:paraId="241265FB" w14:textId="77777777" w:rsidR="00233700" w:rsidRPr="000626B3" w:rsidRDefault="001F79A9" w:rsidP="00233700">
            <w:pPr>
              <w:ind w:right="-1"/>
            </w:pPr>
            <w:r>
              <w:t>Appendix 13</w:t>
            </w:r>
            <w:r w:rsidR="00233700" w:rsidRPr="00F255B3">
              <w:t xml:space="preserve"> – pitch zones</w:t>
            </w:r>
          </w:p>
        </w:tc>
        <w:tc>
          <w:tcPr>
            <w:tcW w:w="1209" w:type="dxa"/>
          </w:tcPr>
          <w:p w14:paraId="70DF0AB9" w14:textId="77777777" w:rsidR="00233700" w:rsidRPr="000626B3" w:rsidRDefault="001F79A9" w:rsidP="00233700">
            <w:pPr>
              <w:ind w:right="-1"/>
              <w:jc w:val="right"/>
            </w:pPr>
            <w:r>
              <w:t>29</w:t>
            </w:r>
          </w:p>
        </w:tc>
      </w:tr>
      <w:tr w:rsidR="00233700" w:rsidRPr="000626B3" w14:paraId="71FBDE35" w14:textId="77777777" w:rsidTr="001F79A9">
        <w:tc>
          <w:tcPr>
            <w:tcW w:w="6979" w:type="dxa"/>
          </w:tcPr>
          <w:p w14:paraId="4285AC69" w14:textId="77777777" w:rsidR="00233700" w:rsidRPr="000626B3" w:rsidRDefault="001F79A9" w:rsidP="00233700">
            <w:pPr>
              <w:ind w:right="-1"/>
            </w:pPr>
            <w:r>
              <w:t>Appendix 14</w:t>
            </w:r>
            <w:r w:rsidR="00233700" w:rsidRPr="00F255B3">
              <w:t xml:space="preserve"> - playing positions</w:t>
            </w:r>
          </w:p>
        </w:tc>
        <w:tc>
          <w:tcPr>
            <w:tcW w:w="1209" w:type="dxa"/>
          </w:tcPr>
          <w:p w14:paraId="1D34144F" w14:textId="77777777" w:rsidR="00233700" w:rsidRPr="000626B3" w:rsidRDefault="001F79A9" w:rsidP="001F79A9">
            <w:pPr>
              <w:ind w:right="-1"/>
              <w:jc w:val="right"/>
            </w:pPr>
            <w:r>
              <w:t>30</w:t>
            </w:r>
          </w:p>
        </w:tc>
      </w:tr>
    </w:tbl>
    <w:p w14:paraId="66888A57" w14:textId="77777777" w:rsidR="00D24154" w:rsidRDefault="000626B3" w:rsidP="000626B3">
      <w:pPr>
        <w:ind w:right="-1"/>
        <w:rPr>
          <w:rFonts w:cs="Arial"/>
          <w:b/>
          <w:color w:val="00AEEF"/>
          <w:sz w:val="32"/>
          <w:szCs w:val="28"/>
        </w:rPr>
      </w:pPr>
      <w:r w:rsidRPr="000626B3">
        <w:rPr>
          <w:rFonts w:cs="Arial"/>
          <w:b/>
          <w:color w:val="00AEEF"/>
          <w:sz w:val="32"/>
          <w:szCs w:val="28"/>
        </w:rPr>
        <w:t>Contents</w:t>
      </w:r>
      <w:r w:rsidR="00233700">
        <w:rPr>
          <w:rFonts w:cs="Arial"/>
          <w:b/>
          <w:color w:val="00AEEF"/>
          <w:sz w:val="32"/>
          <w:szCs w:val="28"/>
        </w:rPr>
        <w:t xml:space="preserve"> </w:t>
      </w:r>
    </w:p>
    <w:p w14:paraId="1F302BCF" w14:textId="77777777" w:rsidR="00233700" w:rsidRDefault="00233700" w:rsidP="000626B3">
      <w:pPr>
        <w:ind w:right="-1"/>
        <w:rPr>
          <w:rFonts w:cs="Arial"/>
          <w:b/>
          <w:color w:val="00AEEF"/>
          <w:sz w:val="32"/>
          <w:szCs w:val="28"/>
        </w:rPr>
      </w:pPr>
    </w:p>
    <w:p w14:paraId="160D75E0" w14:textId="77777777" w:rsidR="00233700" w:rsidRPr="000626B3" w:rsidRDefault="00233700" w:rsidP="000626B3">
      <w:pPr>
        <w:ind w:right="-1"/>
        <w:rPr>
          <w:rFonts w:cs="Arial"/>
          <w:b/>
          <w:color w:val="00AEEF"/>
          <w:sz w:val="32"/>
          <w:szCs w:val="28"/>
        </w:rPr>
        <w:sectPr w:rsidR="00233700" w:rsidRPr="000626B3" w:rsidSect="00052653">
          <w:headerReference w:type="default" r:id="rId12"/>
          <w:footerReference w:type="default" r:id="rId13"/>
          <w:pgSz w:w="11906" w:h="16838"/>
          <w:pgMar w:top="1440" w:right="1416" w:bottom="1440" w:left="1418" w:header="708" w:footer="420" w:gutter="0"/>
          <w:cols w:space="708"/>
          <w:docGrid w:linePitch="360"/>
        </w:sectPr>
      </w:pPr>
    </w:p>
    <w:bookmarkEnd w:id="8"/>
    <w:bookmarkEnd w:id="9"/>
    <w:p w14:paraId="1D6FC567" w14:textId="77777777" w:rsidR="00052653" w:rsidRPr="00547550" w:rsidRDefault="00052653" w:rsidP="00052653">
      <w:pPr>
        <w:pStyle w:val="Heading1"/>
        <w:ind w:left="0" w:right="-1"/>
      </w:pPr>
      <w:r>
        <w:lastRenderedPageBreak/>
        <w:t>Appendix 1 – event types</w:t>
      </w:r>
    </w:p>
    <w:p w14:paraId="63F4CEA4" w14:textId="77777777" w:rsidR="00052653" w:rsidRDefault="00052653" w:rsidP="00052653">
      <w:pPr>
        <w:ind w:right="-1"/>
        <w:jc w:val="both"/>
      </w:pPr>
      <w:r>
        <w:rPr>
          <w:color w:val="6D6F71"/>
          <w:sz w:val="28"/>
          <w:szCs w:val="32"/>
        </w:rPr>
        <w:t>Event types</w:t>
      </w:r>
      <w:r>
        <w:t xml:space="preserve"> </w:t>
      </w:r>
    </w:p>
    <w:p w14:paraId="41A85BB2" w14:textId="77777777" w:rsidR="00AF71B5" w:rsidRDefault="00AF71B5" w:rsidP="00052653">
      <w:pPr>
        <w:ind w:right="-1"/>
        <w:jc w:val="both"/>
      </w:pPr>
    </w:p>
    <w:p w14:paraId="72D287A3" w14:textId="77777777" w:rsidR="00052653" w:rsidRDefault="00052653" w:rsidP="00052653">
      <w:pPr>
        <w:ind w:right="-1"/>
        <w:jc w:val="both"/>
      </w:pPr>
      <w:r>
        <w:t xml:space="preserve">The following table details the events types </w:t>
      </w:r>
      <w:r w:rsidR="00AF71B5">
        <w:t>used in the</w:t>
      </w:r>
      <w:r>
        <w:t xml:space="preserve"> F24</w:t>
      </w:r>
      <w:r w:rsidR="00AF71B5">
        <w:t xml:space="preserve"> feed</w:t>
      </w:r>
      <w:r>
        <w:t xml:space="preserve">: </w:t>
      </w:r>
    </w:p>
    <w:p w14:paraId="11AA7F77" w14:textId="77777777" w:rsidR="00052653" w:rsidRPr="00140F96" w:rsidRDefault="00052653" w:rsidP="00052653">
      <w:pPr>
        <w:ind w:right="-1"/>
        <w:jc w:val="both"/>
        <w:rPr>
          <w:b/>
          <w:lang w:val="en-US"/>
        </w:rPr>
      </w:pPr>
    </w:p>
    <w:tbl>
      <w:tblPr>
        <w:tblW w:w="14049" w:type="dxa"/>
        <w:tblInd w:w="93" w:type="dxa"/>
        <w:tblLook w:val="04A0" w:firstRow="1" w:lastRow="0" w:firstColumn="1" w:lastColumn="0" w:noHBand="0" w:noVBand="1"/>
      </w:tblPr>
      <w:tblGrid>
        <w:gridCol w:w="1008"/>
        <w:gridCol w:w="2732"/>
        <w:gridCol w:w="10309"/>
      </w:tblGrid>
      <w:tr w:rsidR="00052653" w:rsidRPr="00140F96" w14:paraId="602F1004" w14:textId="77777777"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14:paraId="54E8A676" w14:textId="77777777" w:rsidR="00052653" w:rsidRPr="00B30CE3" w:rsidRDefault="00052653" w:rsidP="005F5387">
            <w:pPr>
              <w:ind w:right="-1"/>
              <w:jc w:val="both"/>
              <w:rPr>
                <w:b/>
                <w:bCs/>
                <w:color w:val="FFFFFF" w:themeColor="background1"/>
              </w:rPr>
            </w:pPr>
            <w:r w:rsidRPr="00B30CE3">
              <w:rPr>
                <w:b/>
                <w:bCs/>
                <w:color w:val="FFFFFF" w:themeColor="background1"/>
              </w:rPr>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14:paraId="7C46D97A" w14:textId="77777777" w:rsidR="00052653" w:rsidRPr="00B30CE3" w:rsidRDefault="00052653" w:rsidP="005F5387">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14:paraId="45120AA4" w14:textId="77777777" w:rsidR="00052653" w:rsidRPr="00B30CE3" w:rsidRDefault="00052653" w:rsidP="005F5387">
            <w:pPr>
              <w:ind w:right="-1"/>
              <w:rPr>
                <w:b/>
                <w:bCs/>
                <w:color w:val="FFFFFF" w:themeColor="background1"/>
              </w:rPr>
            </w:pPr>
            <w:r w:rsidRPr="00B30CE3">
              <w:rPr>
                <w:b/>
                <w:bCs/>
                <w:color w:val="FFFFFF" w:themeColor="background1"/>
              </w:rPr>
              <w:t>Description</w:t>
            </w:r>
          </w:p>
        </w:tc>
      </w:tr>
      <w:tr w:rsidR="00AF71B5" w:rsidRPr="00AF71B5" w14:paraId="75DAAD01"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8864C83" w14:textId="77777777" w:rsidR="00052653" w:rsidRPr="00AF71B5" w:rsidRDefault="00052653" w:rsidP="005F5387">
            <w:pPr>
              <w:ind w:right="-1"/>
              <w:jc w:val="center"/>
            </w:pPr>
            <w:r w:rsidRPr="00AF71B5">
              <w:t>1</w:t>
            </w:r>
          </w:p>
        </w:tc>
        <w:tc>
          <w:tcPr>
            <w:tcW w:w="2732" w:type="dxa"/>
            <w:tcBorders>
              <w:top w:val="nil"/>
              <w:left w:val="nil"/>
              <w:bottom w:val="single" w:sz="8" w:space="0" w:color="808080"/>
              <w:right w:val="single" w:sz="8" w:space="0" w:color="808080"/>
            </w:tcBorders>
            <w:shd w:val="clear" w:color="auto" w:fill="auto"/>
            <w:noWrap/>
            <w:vAlign w:val="center"/>
            <w:hideMark/>
          </w:tcPr>
          <w:p w14:paraId="2331F603" w14:textId="77777777" w:rsidR="00052653" w:rsidRPr="00AF71B5" w:rsidRDefault="00052653" w:rsidP="005F5387">
            <w:pPr>
              <w:ind w:right="-1"/>
            </w:pPr>
            <w:r w:rsidRPr="00AF71B5">
              <w:t>Pass</w:t>
            </w:r>
          </w:p>
        </w:tc>
        <w:tc>
          <w:tcPr>
            <w:tcW w:w="10309" w:type="dxa"/>
            <w:tcBorders>
              <w:top w:val="nil"/>
              <w:left w:val="nil"/>
              <w:bottom w:val="single" w:sz="8" w:space="0" w:color="808080"/>
              <w:right w:val="single" w:sz="8" w:space="0" w:color="808080"/>
            </w:tcBorders>
            <w:shd w:val="clear" w:color="auto" w:fill="auto"/>
            <w:noWrap/>
            <w:vAlign w:val="center"/>
            <w:hideMark/>
          </w:tcPr>
          <w:p w14:paraId="4EB7A250" w14:textId="77777777" w:rsidR="00052653" w:rsidRPr="00AF71B5" w:rsidRDefault="00052653" w:rsidP="005F5387">
            <w:pPr>
              <w:ind w:right="-1"/>
            </w:pPr>
            <w:r w:rsidRPr="00AF71B5">
              <w:t>Any pass attempted from one player to another – free kicks, corners, throw ins, goal kicks and goal assists</w:t>
            </w:r>
          </w:p>
        </w:tc>
      </w:tr>
      <w:tr w:rsidR="00052653" w:rsidRPr="00AF71B5" w14:paraId="114CC109"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12BE650" w14:textId="77777777" w:rsidR="00052653" w:rsidRPr="00AF71B5" w:rsidRDefault="00052653" w:rsidP="005F5387">
            <w:pPr>
              <w:ind w:right="-1"/>
              <w:jc w:val="center"/>
            </w:pPr>
            <w:r w:rsidRPr="00AF71B5">
              <w:t>2</w:t>
            </w:r>
          </w:p>
        </w:tc>
        <w:tc>
          <w:tcPr>
            <w:tcW w:w="2732" w:type="dxa"/>
            <w:tcBorders>
              <w:top w:val="nil"/>
              <w:left w:val="nil"/>
              <w:bottom w:val="single" w:sz="8" w:space="0" w:color="808080"/>
              <w:right w:val="single" w:sz="8" w:space="0" w:color="808080"/>
            </w:tcBorders>
            <w:shd w:val="clear" w:color="auto" w:fill="auto"/>
            <w:noWrap/>
            <w:vAlign w:val="center"/>
            <w:hideMark/>
          </w:tcPr>
          <w:p w14:paraId="6C2F7B14" w14:textId="77777777" w:rsidR="00052653" w:rsidRPr="00AF71B5" w:rsidRDefault="00052653" w:rsidP="005F5387">
            <w:pPr>
              <w:ind w:right="-1"/>
            </w:pPr>
            <w:r w:rsidRPr="00AF71B5">
              <w:t>Offside Pass</w:t>
            </w:r>
          </w:p>
        </w:tc>
        <w:tc>
          <w:tcPr>
            <w:tcW w:w="10309" w:type="dxa"/>
            <w:tcBorders>
              <w:top w:val="nil"/>
              <w:left w:val="nil"/>
              <w:bottom w:val="single" w:sz="8" w:space="0" w:color="808080"/>
              <w:right w:val="single" w:sz="8" w:space="0" w:color="808080"/>
            </w:tcBorders>
            <w:shd w:val="clear" w:color="auto" w:fill="auto"/>
            <w:noWrap/>
            <w:vAlign w:val="center"/>
            <w:hideMark/>
          </w:tcPr>
          <w:p w14:paraId="74919D4E" w14:textId="77777777" w:rsidR="00052653" w:rsidRPr="00AF71B5" w:rsidRDefault="00052653" w:rsidP="005F5387">
            <w:pPr>
              <w:ind w:right="-1"/>
            </w:pPr>
            <w:r w:rsidRPr="00AF71B5">
              <w:t>Attempted pass made to a player who is in an offside position</w:t>
            </w:r>
          </w:p>
        </w:tc>
      </w:tr>
      <w:tr w:rsidR="00052653" w:rsidRPr="00AF71B5" w14:paraId="1EFEBF77"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489627F2" w14:textId="77777777" w:rsidR="00052653" w:rsidRPr="00AF71B5" w:rsidRDefault="00052653" w:rsidP="005F5387">
            <w:pPr>
              <w:ind w:right="-1"/>
              <w:jc w:val="center"/>
            </w:pPr>
            <w:r w:rsidRPr="00AF71B5">
              <w:t>3</w:t>
            </w:r>
          </w:p>
        </w:tc>
        <w:tc>
          <w:tcPr>
            <w:tcW w:w="2732" w:type="dxa"/>
            <w:tcBorders>
              <w:top w:val="nil"/>
              <w:left w:val="nil"/>
              <w:bottom w:val="single" w:sz="8" w:space="0" w:color="808080"/>
              <w:right w:val="single" w:sz="8" w:space="0" w:color="808080"/>
            </w:tcBorders>
            <w:shd w:val="clear" w:color="auto" w:fill="auto"/>
            <w:noWrap/>
            <w:vAlign w:val="center"/>
            <w:hideMark/>
          </w:tcPr>
          <w:p w14:paraId="4387592A" w14:textId="77777777" w:rsidR="00052653" w:rsidRPr="00AF71B5" w:rsidRDefault="00052653" w:rsidP="005F5387">
            <w:pPr>
              <w:ind w:right="-1"/>
            </w:pPr>
            <w:r w:rsidRPr="00AF71B5">
              <w:t>Take On</w:t>
            </w:r>
          </w:p>
        </w:tc>
        <w:tc>
          <w:tcPr>
            <w:tcW w:w="10309" w:type="dxa"/>
            <w:tcBorders>
              <w:top w:val="nil"/>
              <w:left w:val="nil"/>
              <w:bottom w:val="single" w:sz="8" w:space="0" w:color="808080"/>
              <w:right w:val="single" w:sz="8" w:space="0" w:color="808080"/>
            </w:tcBorders>
            <w:shd w:val="clear" w:color="auto" w:fill="auto"/>
            <w:noWrap/>
            <w:vAlign w:val="center"/>
            <w:hideMark/>
          </w:tcPr>
          <w:p w14:paraId="3A746977" w14:textId="77777777" w:rsidR="00052653" w:rsidRPr="00AF71B5" w:rsidRDefault="00052653" w:rsidP="005F5387">
            <w:pPr>
              <w:ind w:right="-1"/>
            </w:pPr>
            <w:r w:rsidRPr="00AF71B5">
              <w:t>Attempted dribble past an opponent (excluding when qualifier 211 is present as this is ‘overrun’ and is not always a duel event)</w:t>
            </w:r>
          </w:p>
        </w:tc>
      </w:tr>
      <w:tr w:rsidR="00AF71B5" w:rsidRPr="00AF71B5" w14:paraId="122B54FF"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E040BC7" w14:textId="77777777" w:rsidR="00052653" w:rsidRPr="00AF71B5" w:rsidRDefault="00052653" w:rsidP="005F5387">
            <w:pPr>
              <w:ind w:right="-1"/>
              <w:jc w:val="center"/>
            </w:pPr>
            <w:r w:rsidRPr="00AF71B5">
              <w:t>4</w:t>
            </w:r>
          </w:p>
        </w:tc>
        <w:tc>
          <w:tcPr>
            <w:tcW w:w="2732" w:type="dxa"/>
            <w:tcBorders>
              <w:top w:val="nil"/>
              <w:left w:val="nil"/>
              <w:bottom w:val="single" w:sz="8" w:space="0" w:color="808080"/>
              <w:right w:val="single" w:sz="8" w:space="0" w:color="808080"/>
            </w:tcBorders>
            <w:shd w:val="clear" w:color="auto" w:fill="auto"/>
            <w:noWrap/>
            <w:vAlign w:val="center"/>
            <w:hideMark/>
          </w:tcPr>
          <w:p w14:paraId="6C449912" w14:textId="77777777" w:rsidR="00052653" w:rsidRPr="00AF71B5" w:rsidRDefault="00052653" w:rsidP="005F5387">
            <w:pPr>
              <w:ind w:right="-1"/>
            </w:pPr>
            <w:r w:rsidRPr="00AF71B5">
              <w:t>Foul</w:t>
            </w:r>
          </w:p>
        </w:tc>
        <w:tc>
          <w:tcPr>
            <w:tcW w:w="10309" w:type="dxa"/>
            <w:tcBorders>
              <w:top w:val="nil"/>
              <w:left w:val="nil"/>
              <w:bottom w:val="single" w:sz="8" w:space="0" w:color="808080"/>
              <w:right w:val="single" w:sz="8" w:space="0" w:color="808080"/>
            </w:tcBorders>
            <w:shd w:val="clear" w:color="auto" w:fill="auto"/>
            <w:noWrap/>
            <w:vAlign w:val="center"/>
            <w:hideMark/>
          </w:tcPr>
          <w:p w14:paraId="1EB14831" w14:textId="77777777" w:rsidR="00052653" w:rsidRPr="00AF71B5" w:rsidRDefault="00052653" w:rsidP="005F5387">
            <w:pPr>
              <w:ind w:right="-1"/>
            </w:pPr>
            <w:r w:rsidRPr="00AF71B5">
              <w:t>This event is shown when a foul is committed resulting in a free kick</w:t>
            </w:r>
          </w:p>
        </w:tc>
      </w:tr>
      <w:tr w:rsidR="00AF71B5" w:rsidRPr="00AF71B5" w14:paraId="325550DD"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3688245" w14:textId="77777777" w:rsidR="00052653" w:rsidRPr="00AF71B5" w:rsidRDefault="00052653" w:rsidP="005F5387">
            <w:pPr>
              <w:ind w:right="-1"/>
              <w:jc w:val="center"/>
            </w:pPr>
            <w:r w:rsidRPr="00AF71B5">
              <w:t>5</w:t>
            </w:r>
          </w:p>
        </w:tc>
        <w:tc>
          <w:tcPr>
            <w:tcW w:w="2732" w:type="dxa"/>
            <w:tcBorders>
              <w:top w:val="nil"/>
              <w:left w:val="nil"/>
              <w:bottom w:val="single" w:sz="8" w:space="0" w:color="808080"/>
              <w:right w:val="single" w:sz="8" w:space="0" w:color="808080"/>
            </w:tcBorders>
            <w:shd w:val="clear" w:color="auto" w:fill="auto"/>
            <w:noWrap/>
            <w:vAlign w:val="center"/>
            <w:hideMark/>
          </w:tcPr>
          <w:p w14:paraId="7B5A5D6A" w14:textId="77777777" w:rsidR="00052653" w:rsidRPr="00AF71B5" w:rsidRDefault="00052653" w:rsidP="005F5387">
            <w:pPr>
              <w:ind w:right="-1"/>
            </w:pPr>
            <w:r w:rsidRPr="00AF71B5">
              <w:t>Out</w:t>
            </w:r>
          </w:p>
        </w:tc>
        <w:tc>
          <w:tcPr>
            <w:tcW w:w="10309" w:type="dxa"/>
            <w:tcBorders>
              <w:top w:val="nil"/>
              <w:left w:val="nil"/>
              <w:bottom w:val="single" w:sz="8" w:space="0" w:color="808080"/>
              <w:right w:val="single" w:sz="8" w:space="0" w:color="808080"/>
            </w:tcBorders>
            <w:shd w:val="clear" w:color="auto" w:fill="auto"/>
            <w:noWrap/>
            <w:vAlign w:val="center"/>
            <w:hideMark/>
          </w:tcPr>
          <w:p w14:paraId="54BEAF3B" w14:textId="77777777" w:rsidR="00052653" w:rsidRPr="00AF71B5" w:rsidRDefault="00052653" w:rsidP="005F5387">
            <w:pPr>
              <w:ind w:right="-1"/>
            </w:pPr>
            <w:r w:rsidRPr="00AF71B5">
              <w:t>Shown each time the ball goes out of play for a throw-in or goal kick</w:t>
            </w:r>
          </w:p>
        </w:tc>
      </w:tr>
      <w:tr w:rsidR="00AF71B5" w:rsidRPr="00AF71B5" w14:paraId="1BB68BD7"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E0BED61" w14:textId="77777777" w:rsidR="00052653" w:rsidRPr="00AF71B5" w:rsidRDefault="00052653" w:rsidP="005F5387">
            <w:pPr>
              <w:ind w:right="-1"/>
              <w:jc w:val="center"/>
            </w:pPr>
            <w:r w:rsidRPr="00AF71B5">
              <w:t>6</w:t>
            </w:r>
          </w:p>
        </w:tc>
        <w:tc>
          <w:tcPr>
            <w:tcW w:w="2732" w:type="dxa"/>
            <w:tcBorders>
              <w:top w:val="nil"/>
              <w:left w:val="nil"/>
              <w:bottom w:val="single" w:sz="8" w:space="0" w:color="808080"/>
              <w:right w:val="single" w:sz="8" w:space="0" w:color="808080"/>
            </w:tcBorders>
            <w:shd w:val="clear" w:color="auto" w:fill="auto"/>
            <w:noWrap/>
            <w:vAlign w:val="center"/>
            <w:hideMark/>
          </w:tcPr>
          <w:p w14:paraId="7A9E5377" w14:textId="77777777" w:rsidR="00052653" w:rsidRPr="00AF71B5" w:rsidRDefault="00052653" w:rsidP="005F5387">
            <w:pPr>
              <w:ind w:right="-1"/>
            </w:pPr>
            <w:r w:rsidRPr="00AF71B5">
              <w:t>Corner Awarded</w:t>
            </w:r>
          </w:p>
        </w:tc>
        <w:tc>
          <w:tcPr>
            <w:tcW w:w="10309" w:type="dxa"/>
            <w:tcBorders>
              <w:top w:val="nil"/>
              <w:left w:val="nil"/>
              <w:bottom w:val="single" w:sz="8" w:space="0" w:color="808080"/>
              <w:right w:val="single" w:sz="8" w:space="0" w:color="808080"/>
            </w:tcBorders>
            <w:shd w:val="clear" w:color="auto" w:fill="auto"/>
            <w:noWrap/>
            <w:vAlign w:val="center"/>
            <w:hideMark/>
          </w:tcPr>
          <w:p w14:paraId="26F4E309" w14:textId="77777777" w:rsidR="00052653" w:rsidRPr="00AF71B5" w:rsidRDefault="00052653" w:rsidP="005F5387">
            <w:pPr>
              <w:ind w:right="-1"/>
            </w:pPr>
            <w:r w:rsidRPr="00AF71B5">
              <w:t>Ball goes out of play for a corner kick</w:t>
            </w:r>
          </w:p>
        </w:tc>
      </w:tr>
      <w:tr w:rsidR="00052653" w:rsidRPr="00AF71B5" w14:paraId="3A92927C"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451F7A17" w14:textId="77777777" w:rsidR="00052653" w:rsidRPr="00AF71B5" w:rsidRDefault="00052653" w:rsidP="005F5387">
            <w:pPr>
              <w:ind w:right="-1"/>
              <w:jc w:val="center"/>
            </w:pPr>
            <w:r w:rsidRPr="00AF71B5">
              <w:t>7</w:t>
            </w:r>
          </w:p>
        </w:tc>
        <w:tc>
          <w:tcPr>
            <w:tcW w:w="2732" w:type="dxa"/>
            <w:tcBorders>
              <w:top w:val="nil"/>
              <w:left w:val="nil"/>
              <w:bottom w:val="single" w:sz="8" w:space="0" w:color="808080"/>
              <w:right w:val="single" w:sz="8" w:space="0" w:color="808080"/>
            </w:tcBorders>
            <w:shd w:val="clear" w:color="auto" w:fill="auto"/>
            <w:noWrap/>
            <w:vAlign w:val="center"/>
            <w:hideMark/>
          </w:tcPr>
          <w:p w14:paraId="639BAD07" w14:textId="77777777" w:rsidR="00052653" w:rsidRPr="00AF71B5" w:rsidRDefault="00052653" w:rsidP="005F5387">
            <w:pPr>
              <w:ind w:right="-1"/>
            </w:pPr>
            <w:r w:rsidRPr="00AF71B5">
              <w:t>Tackle</w:t>
            </w:r>
          </w:p>
        </w:tc>
        <w:tc>
          <w:tcPr>
            <w:tcW w:w="10309" w:type="dxa"/>
            <w:tcBorders>
              <w:top w:val="nil"/>
              <w:left w:val="nil"/>
              <w:bottom w:val="single" w:sz="8" w:space="0" w:color="808080"/>
              <w:right w:val="single" w:sz="8" w:space="0" w:color="808080"/>
            </w:tcBorders>
            <w:shd w:val="clear" w:color="auto" w:fill="auto"/>
            <w:noWrap/>
            <w:vAlign w:val="center"/>
            <w:hideMark/>
          </w:tcPr>
          <w:p w14:paraId="6649DC3A" w14:textId="77777777" w:rsidR="00052653" w:rsidRPr="00AF71B5" w:rsidRDefault="00052653" w:rsidP="005F5387">
            <w:pPr>
              <w:ind w:right="-1"/>
            </w:pPr>
            <w:r w:rsidRPr="00AF71B5">
              <w:t>Tackle = dispossesses an opponent of the ball - Outcome 1 = win &amp; retain possession or out of play, 0 = win tackle but not possession</w:t>
            </w:r>
          </w:p>
        </w:tc>
      </w:tr>
      <w:tr w:rsidR="00052653" w:rsidRPr="00AF71B5" w14:paraId="1094B9B7"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40A6ABA" w14:textId="77777777" w:rsidR="00052653" w:rsidRPr="00AF71B5" w:rsidRDefault="00052653" w:rsidP="005F5387">
            <w:pPr>
              <w:ind w:right="-1"/>
              <w:jc w:val="center"/>
            </w:pPr>
            <w:r w:rsidRPr="00AF71B5">
              <w:t>8</w:t>
            </w:r>
          </w:p>
        </w:tc>
        <w:tc>
          <w:tcPr>
            <w:tcW w:w="2732" w:type="dxa"/>
            <w:tcBorders>
              <w:top w:val="nil"/>
              <w:left w:val="nil"/>
              <w:bottom w:val="single" w:sz="8" w:space="0" w:color="808080"/>
              <w:right w:val="single" w:sz="8" w:space="0" w:color="808080"/>
            </w:tcBorders>
            <w:shd w:val="clear" w:color="auto" w:fill="auto"/>
            <w:noWrap/>
            <w:vAlign w:val="center"/>
            <w:hideMark/>
          </w:tcPr>
          <w:p w14:paraId="3EAD2694" w14:textId="77777777" w:rsidR="00052653" w:rsidRPr="00AF71B5" w:rsidRDefault="00052653" w:rsidP="005F5387">
            <w:pPr>
              <w:ind w:right="-1"/>
            </w:pPr>
            <w:r w:rsidRPr="00AF71B5">
              <w:t>Interception</w:t>
            </w:r>
          </w:p>
        </w:tc>
        <w:tc>
          <w:tcPr>
            <w:tcW w:w="10309" w:type="dxa"/>
            <w:tcBorders>
              <w:top w:val="nil"/>
              <w:left w:val="nil"/>
              <w:bottom w:val="single" w:sz="8" w:space="0" w:color="808080"/>
              <w:right w:val="single" w:sz="8" w:space="0" w:color="808080"/>
            </w:tcBorders>
            <w:shd w:val="clear" w:color="auto" w:fill="auto"/>
            <w:noWrap/>
            <w:vAlign w:val="center"/>
            <w:hideMark/>
          </w:tcPr>
          <w:p w14:paraId="13ADE0C6" w14:textId="77777777" w:rsidR="00052653" w:rsidRPr="00AF71B5" w:rsidRDefault="00052653" w:rsidP="005F5387">
            <w:pPr>
              <w:ind w:right="-1"/>
            </w:pPr>
            <w:r w:rsidRPr="00AF71B5">
              <w:t>When a player intercepts any pass event between opposition players and prevents the ball reaching its target. Cannot be a clearance.</w:t>
            </w:r>
          </w:p>
        </w:tc>
      </w:tr>
      <w:tr w:rsidR="00052653" w:rsidRPr="00AF71B5" w14:paraId="6C077A8F"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34A55448" w14:textId="77777777" w:rsidR="00052653" w:rsidRPr="00AF71B5" w:rsidRDefault="00052653" w:rsidP="005F5387">
            <w:pPr>
              <w:ind w:right="-1"/>
              <w:jc w:val="center"/>
              <w:rPr>
                <w:color w:val="BFBFBF" w:themeColor="background1" w:themeShade="BF"/>
              </w:rPr>
            </w:pPr>
            <w:r w:rsidRPr="00AF71B5">
              <w:rPr>
                <w:color w:val="BFBFBF" w:themeColor="background1" w:themeShade="BF"/>
              </w:rPr>
              <w:t>9</w:t>
            </w:r>
          </w:p>
        </w:tc>
        <w:tc>
          <w:tcPr>
            <w:tcW w:w="2732" w:type="dxa"/>
            <w:tcBorders>
              <w:top w:val="nil"/>
              <w:left w:val="nil"/>
              <w:bottom w:val="single" w:sz="8" w:space="0" w:color="808080"/>
              <w:right w:val="single" w:sz="8" w:space="0" w:color="808080"/>
            </w:tcBorders>
            <w:shd w:val="clear" w:color="auto" w:fill="auto"/>
            <w:noWrap/>
            <w:vAlign w:val="center"/>
            <w:hideMark/>
          </w:tcPr>
          <w:p w14:paraId="459F2DD7" w14:textId="77777777" w:rsidR="00052653" w:rsidRPr="00AF71B5" w:rsidRDefault="00052653" w:rsidP="005F5387">
            <w:pPr>
              <w:ind w:right="-1"/>
              <w:rPr>
                <w:color w:val="BFBFBF" w:themeColor="background1" w:themeShade="BF"/>
              </w:rPr>
            </w:pPr>
            <w:r w:rsidRPr="00AF71B5">
              <w:rPr>
                <w:color w:val="BFBFBF" w:themeColor="background1" w:themeShade="BF"/>
              </w:rPr>
              <w:t>Turnover</w:t>
            </w:r>
          </w:p>
        </w:tc>
        <w:tc>
          <w:tcPr>
            <w:tcW w:w="10309" w:type="dxa"/>
            <w:tcBorders>
              <w:top w:val="nil"/>
              <w:left w:val="nil"/>
              <w:bottom w:val="single" w:sz="8" w:space="0" w:color="808080"/>
              <w:right w:val="single" w:sz="8" w:space="0" w:color="808080"/>
            </w:tcBorders>
            <w:shd w:val="clear" w:color="auto" w:fill="auto"/>
            <w:noWrap/>
            <w:vAlign w:val="center"/>
            <w:hideMark/>
          </w:tcPr>
          <w:p w14:paraId="06AE693A" w14:textId="77777777" w:rsidR="00052653" w:rsidRPr="00AF71B5" w:rsidRDefault="00052653" w:rsidP="005F5387">
            <w:pPr>
              <w:ind w:right="-1"/>
              <w:rPr>
                <w:color w:val="BFBFBF" w:themeColor="background1" w:themeShade="BF"/>
              </w:rPr>
            </w:pPr>
            <w:r w:rsidRPr="00AF71B5">
              <w:rPr>
                <w:color w:val="BFBFBF" w:themeColor="background1" w:themeShade="BF"/>
              </w:rPr>
              <w:t>Unforced error / loss of possession - i.e. bad control of ball – NO LONGER USED (Replaced with Unsuccessful Touch + Overrun)</w:t>
            </w:r>
          </w:p>
        </w:tc>
      </w:tr>
      <w:tr w:rsidR="00AF71B5" w:rsidRPr="00AF71B5" w14:paraId="213A5FED"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5F5AB65" w14:textId="77777777" w:rsidR="00052653" w:rsidRPr="00AF71B5" w:rsidRDefault="00052653" w:rsidP="005F5387">
            <w:pPr>
              <w:ind w:right="-1"/>
              <w:jc w:val="center"/>
            </w:pPr>
            <w:r w:rsidRPr="00AF71B5">
              <w:t>10</w:t>
            </w:r>
          </w:p>
        </w:tc>
        <w:tc>
          <w:tcPr>
            <w:tcW w:w="2732" w:type="dxa"/>
            <w:tcBorders>
              <w:top w:val="nil"/>
              <w:left w:val="nil"/>
              <w:bottom w:val="single" w:sz="8" w:space="0" w:color="808080"/>
              <w:right w:val="single" w:sz="8" w:space="0" w:color="808080"/>
            </w:tcBorders>
            <w:shd w:val="clear" w:color="auto" w:fill="auto"/>
            <w:noWrap/>
            <w:vAlign w:val="center"/>
            <w:hideMark/>
          </w:tcPr>
          <w:p w14:paraId="6CBD2DCF" w14:textId="77777777" w:rsidR="00052653" w:rsidRPr="00AF71B5" w:rsidRDefault="00052653" w:rsidP="005F5387">
            <w:pPr>
              <w:ind w:right="-1"/>
            </w:pPr>
            <w:r w:rsidRPr="00AF71B5">
              <w:t>Save</w:t>
            </w:r>
          </w:p>
        </w:tc>
        <w:tc>
          <w:tcPr>
            <w:tcW w:w="10309" w:type="dxa"/>
            <w:tcBorders>
              <w:top w:val="nil"/>
              <w:left w:val="nil"/>
              <w:bottom w:val="single" w:sz="8" w:space="0" w:color="808080"/>
              <w:right w:val="single" w:sz="8" w:space="0" w:color="808080"/>
            </w:tcBorders>
            <w:shd w:val="clear" w:color="auto" w:fill="auto"/>
            <w:noWrap/>
            <w:vAlign w:val="center"/>
            <w:hideMark/>
          </w:tcPr>
          <w:p w14:paraId="30936299" w14:textId="77777777" w:rsidR="00052653" w:rsidRPr="00AF71B5" w:rsidRDefault="00052653" w:rsidP="005F5387">
            <w:pPr>
              <w:ind w:right="-1"/>
            </w:pPr>
            <w:r w:rsidRPr="00AF71B5">
              <w:t>Goalkeeper event; saving a shot on goal. Can also be an outfield player event with qualifier 94 for blocked shot</w:t>
            </w:r>
          </w:p>
        </w:tc>
      </w:tr>
      <w:tr w:rsidR="00052653" w:rsidRPr="00AF71B5" w14:paraId="3D1F787E"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577EC07E" w14:textId="77777777" w:rsidR="00052653" w:rsidRPr="00AF71B5" w:rsidRDefault="00052653" w:rsidP="005F5387">
            <w:pPr>
              <w:ind w:right="-1"/>
              <w:jc w:val="center"/>
            </w:pPr>
            <w:r w:rsidRPr="00AF71B5">
              <w:t>11</w:t>
            </w:r>
          </w:p>
        </w:tc>
        <w:tc>
          <w:tcPr>
            <w:tcW w:w="2732" w:type="dxa"/>
            <w:tcBorders>
              <w:top w:val="nil"/>
              <w:left w:val="nil"/>
              <w:bottom w:val="single" w:sz="8" w:space="0" w:color="808080"/>
              <w:right w:val="single" w:sz="8" w:space="0" w:color="808080"/>
            </w:tcBorders>
            <w:shd w:val="clear" w:color="auto" w:fill="auto"/>
            <w:noWrap/>
            <w:vAlign w:val="center"/>
            <w:hideMark/>
          </w:tcPr>
          <w:p w14:paraId="34AB80DC" w14:textId="77777777" w:rsidR="00052653" w:rsidRPr="00AF71B5" w:rsidRDefault="00052653" w:rsidP="005F5387">
            <w:pPr>
              <w:ind w:right="-1"/>
            </w:pPr>
            <w:r w:rsidRPr="00AF71B5">
              <w:t>Claim</w:t>
            </w:r>
          </w:p>
        </w:tc>
        <w:tc>
          <w:tcPr>
            <w:tcW w:w="10309" w:type="dxa"/>
            <w:tcBorders>
              <w:top w:val="nil"/>
              <w:left w:val="nil"/>
              <w:bottom w:val="single" w:sz="8" w:space="0" w:color="808080"/>
              <w:right w:val="single" w:sz="8" w:space="0" w:color="808080"/>
            </w:tcBorders>
            <w:shd w:val="clear" w:color="auto" w:fill="auto"/>
            <w:noWrap/>
            <w:vAlign w:val="center"/>
            <w:hideMark/>
          </w:tcPr>
          <w:p w14:paraId="327B3EA8" w14:textId="77777777" w:rsidR="00052653" w:rsidRPr="00AF71B5" w:rsidRDefault="00052653" w:rsidP="005F5387">
            <w:pPr>
              <w:ind w:right="-1"/>
            </w:pPr>
            <w:r w:rsidRPr="00AF71B5">
              <w:t>Goalkeeper event; catching a crossed ball</w:t>
            </w:r>
          </w:p>
        </w:tc>
      </w:tr>
      <w:tr w:rsidR="00052653" w:rsidRPr="00AF71B5" w14:paraId="21421543"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B5E3BDB" w14:textId="77777777" w:rsidR="00052653" w:rsidRPr="00AF71B5" w:rsidRDefault="00052653" w:rsidP="005F5387">
            <w:pPr>
              <w:ind w:right="-1"/>
              <w:jc w:val="center"/>
            </w:pPr>
            <w:r w:rsidRPr="00AF71B5">
              <w:t>12</w:t>
            </w:r>
          </w:p>
        </w:tc>
        <w:tc>
          <w:tcPr>
            <w:tcW w:w="2732" w:type="dxa"/>
            <w:tcBorders>
              <w:top w:val="nil"/>
              <w:left w:val="nil"/>
              <w:bottom w:val="single" w:sz="8" w:space="0" w:color="808080"/>
              <w:right w:val="single" w:sz="8" w:space="0" w:color="808080"/>
            </w:tcBorders>
            <w:shd w:val="clear" w:color="auto" w:fill="auto"/>
            <w:noWrap/>
            <w:vAlign w:val="center"/>
            <w:hideMark/>
          </w:tcPr>
          <w:p w14:paraId="692B48B3" w14:textId="77777777" w:rsidR="00052653" w:rsidRPr="00AF71B5" w:rsidRDefault="00052653" w:rsidP="005F5387">
            <w:pPr>
              <w:ind w:right="-1"/>
            </w:pPr>
            <w:r w:rsidRPr="00AF71B5">
              <w:t>Clearance</w:t>
            </w:r>
          </w:p>
        </w:tc>
        <w:tc>
          <w:tcPr>
            <w:tcW w:w="10309" w:type="dxa"/>
            <w:tcBorders>
              <w:top w:val="nil"/>
              <w:left w:val="nil"/>
              <w:bottom w:val="single" w:sz="8" w:space="0" w:color="808080"/>
              <w:right w:val="single" w:sz="8" w:space="0" w:color="808080"/>
            </w:tcBorders>
            <w:shd w:val="clear" w:color="auto" w:fill="auto"/>
            <w:noWrap/>
            <w:vAlign w:val="center"/>
            <w:hideMark/>
          </w:tcPr>
          <w:p w14:paraId="3C90FCE1" w14:textId="77777777" w:rsidR="00052653" w:rsidRPr="00AF71B5" w:rsidRDefault="00052653" w:rsidP="005F5387">
            <w:pPr>
              <w:ind w:right="-1"/>
            </w:pPr>
            <w:r w:rsidRPr="00AF71B5">
              <w:t>Player under pressure hits the ball clear of the defensive zone or/and out of play</w:t>
            </w:r>
          </w:p>
        </w:tc>
      </w:tr>
      <w:tr w:rsidR="00AF71B5" w:rsidRPr="00AF71B5" w14:paraId="5DFD5E4F"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F3676CA" w14:textId="77777777" w:rsidR="00052653" w:rsidRPr="00AF71B5" w:rsidRDefault="00052653" w:rsidP="005F5387">
            <w:pPr>
              <w:ind w:right="-1"/>
              <w:jc w:val="center"/>
            </w:pPr>
            <w:r w:rsidRPr="00AF71B5">
              <w:t>13</w:t>
            </w:r>
          </w:p>
        </w:tc>
        <w:tc>
          <w:tcPr>
            <w:tcW w:w="2732" w:type="dxa"/>
            <w:tcBorders>
              <w:top w:val="nil"/>
              <w:left w:val="nil"/>
              <w:bottom w:val="single" w:sz="8" w:space="0" w:color="808080"/>
              <w:right w:val="single" w:sz="8" w:space="0" w:color="808080"/>
            </w:tcBorders>
            <w:shd w:val="clear" w:color="auto" w:fill="auto"/>
            <w:noWrap/>
            <w:vAlign w:val="center"/>
            <w:hideMark/>
          </w:tcPr>
          <w:p w14:paraId="67782036" w14:textId="77777777" w:rsidR="00052653" w:rsidRPr="00AF71B5" w:rsidRDefault="00052653" w:rsidP="005F5387">
            <w:pPr>
              <w:ind w:right="-1"/>
            </w:pPr>
            <w:r w:rsidRPr="00AF71B5">
              <w:t>Miss</w:t>
            </w:r>
          </w:p>
        </w:tc>
        <w:tc>
          <w:tcPr>
            <w:tcW w:w="10309" w:type="dxa"/>
            <w:tcBorders>
              <w:top w:val="nil"/>
              <w:left w:val="nil"/>
              <w:bottom w:val="single" w:sz="8" w:space="0" w:color="808080"/>
              <w:right w:val="single" w:sz="8" w:space="0" w:color="808080"/>
            </w:tcBorders>
            <w:shd w:val="clear" w:color="auto" w:fill="auto"/>
            <w:noWrap/>
            <w:vAlign w:val="center"/>
            <w:hideMark/>
          </w:tcPr>
          <w:p w14:paraId="0678A923" w14:textId="77777777" w:rsidR="00052653" w:rsidRPr="00AF71B5" w:rsidRDefault="00052653" w:rsidP="005F5387">
            <w:pPr>
              <w:ind w:right="-1"/>
            </w:pPr>
            <w:r w:rsidRPr="00AF71B5">
              <w:t>Any shot on goal which goes wide or over the goal</w:t>
            </w:r>
          </w:p>
        </w:tc>
      </w:tr>
      <w:tr w:rsidR="00AF71B5" w:rsidRPr="00AF71B5" w14:paraId="568D20C1"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5C17D82F" w14:textId="77777777" w:rsidR="00052653" w:rsidRPr="00AF71B5" w:rsidRDefault="00052653" w:rsidP="005F5387">
            <w:pPr>
              <w:ind w:right="-1"/>
              <w:jc w:val="center"/>
            </w:pPr>
            <w:r w:rsidRPr="00AF71B5">
              <w:t>14</w:t>
            </w:r>
          </w:p>
        </w:tc>
        <w:tc>
          <w:tcPr>
            <w:tcW w:w="2732" w:type="dxa"/>
            <w:tcBorders>
              <w:top w:val="nil"/>
              <w:left w:val="nil"/>
              <w:bottom w:val="single" w:sz="8" w:space="0" w:color="808080"/>
              <w:right w:val="single" w:sz="8" w:space="0" w:color="808080"/>
            </w:tcBorders>
            <w:shd w:val="clear" w:color="auto" w:fill="auto"/>
            <w:noWrap/>
            <w:vAlign w:val="center"/>
            <w:hideMark/>
          </w:tcPr>
          <w:p w14:paraId="19CD7AF6" w14:textId="77777777" w:rsidR="00052653" w:rsidRPr="00AF71B5" w:rsidRDefault="00052653" w:rsidP="005F5387">
            <w:pPr>
              <w:ind w:right="-1"/>
            </w:pPr>
            <w:r w:rsidRPr="00AF71B5">
              <w:t>Post</w:t>
            </w:r>
          </w:p>
        </w:tc>
        <w:tc>
          <w:tcPr>
            <w:tcW w:w="10309" w:type="dxa"/>
            <w:tcBorders>
              <w:top w:val="nil"/>
              <w:left w:val="nil"/>
              <w:bottom w:val="single" w:sz="8" w:space="0" w:color="808080"/>
              <w:right w:val="single" w:sz="8" w:space="0" w:color="808080"/>
            </w:tcBorders>
            <w:shd w:val="clear" w:color="auto" w:fill="auto"/>
            <w:noWrap/>
            <w:vAlign w:val="center"/>
            <w:hideMark/>
          </w:tcPr>
          <w:p w14:paraId="7AF2FAD1" w14:textId="77777777" w:rsidR="00052653" w:rsidRPr="00AF71B5" w:rsidRDefault="00052653" w:rsidP="005F5387">
            <w:pPr>
              <w:ind w:right="-1"/>
            </w:pPr>
            <w:r w:rsidRPr="00AF71B5">
              <w:t>Whenever the ball hits the frame of the goal</w:t>
            </w:r>
          </w:p>
        </w:tc>
      </w:tr>
      <w:tr w:rsidR="00AF71B5" w:rsidRPr="00AF71B5" w14:paraId="1C10992F"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F2E7DA0" w14:textId="77777777" w:rsidR="00052653" w:rsidRPr="00AF71B5" w:rsidRDefault="00052653" w:rsidP="005F5387">
            <w:pPr>
              <w:ind w:right="-1"/>
              <w:jc w:val="center"/>
            </w:pPr>
            <w:r w:rsidRPr="00AF71B5">
              <w:t>15</w:t>
            </w:r>
          </w:p>
        </w:tc>
        <w:tc>
          <w:tcPr>
            <w:tcW w:w="2732" w:type="dxa"/>
            <w:tcBorders>
              <w:top w:val="nil"/>
              <w:left w:val="nil"/>
              <w:bottom w:val="single" w:sz="8" w:space="0" w:color="808080"/>
              <w:right w:val="single" w:sz="8" w:space="0" w:color="808080"/>
            </w:tcBorders>
            <w:shd w:val="clear" w:color="auto" w:fill="auto"/>
            <w:noWrap/>
            <w:vAlign w:val="center"/>
            <w:hideMark/>
          </w:tcPr>
          <w:p w14:paraId="35966A72" w14:textId="77777777" w:rsidR="00052653" w:rsidRPr="00AF71B5" w:rsidRDefault="00052653" w:rsidP="005F5387">
            <w:pPr>
              <w:ind w:right="-1"/>
            </w:pPr>
            <w:r w:rsidRPr="00AF71B5">
              <w:t>Attempt Saved</w:t>
            </w:r>
          </w:p>
        </w:tc>
        <w:tc>
          <w:tcPr>
            <w:tcW w:w="10309" w:type="dxa"/>
            <w:tcBorders>
              <w:top w:val="nil"/>
              <w:left w:val="nil"/>
              <w:bottom w:val="single" w:sz="8" w:space="0" w:color="808080"/>
              <w:right w:val="single" w:sz="8" w:space="0" w:color="808080"/>
            </w:tcBorders>
            <w:shd w:val="clear" w:color="auto" w:fill="auto"/>
            <w:noWrap/>
            <w:vAlign w:val="center"/>
            <w:hideMark/>
          </w:tcPr>
          <w:p w14:paraId="667E730D" w14:textId="77777777" w:rsidR="00052653" w:rsidRPr="00AF71B5" w:rsidRDefault="00052653" w:rsidP="005F5387">
            <w:pPr>
              <w:ind w:right="-1"/>
            </w:pPr>
            <w:r w:rsidRPr="00AF71B5">
              <w:t>Shot saved - this event is for the player who made the shot. Qualifier 82 can be added for blocked shot.</w:t>
            </w:r>
          </w:p>
        </w:tc>
      </w:tr>
      <w:tr w:rsidR="00AF71B5" w:rsidRPr="00AF71B5" w14:paraId="605ACFEF"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43D16349" w14:textId="77777777" w:rsidR="00052653" w:rsidRPr="00AF71B5" w:rsidRDefault="00052653" w:rsidP="005F5387">
            <w:pPr>
              <w:ind w:right="-1"/>
              <w:jc w:val="center"/>
            </w:pPr>
            <w:r w:rsidRPr="00AF71B5">
              <w:t>16</w:t>
            </w:r>
          </w:p>
        </w:tc>
        <w:tc>
          <w:tcPr>
            <w:tcW w:w="2732" w:type="dxa"/>
            <w:tcBorders>
              <w:top w:val="nil"/>
              <w:left w:val="nil"/>
              <w:bottom w:val="single" w:sz="8" w:space="0" w:color="808080"/>
              <w:right w:val="single" w:sz="8" w:space="0" w:color="808080"/>
            </w:tcBorders>
            <w:shd w:val="clear" w:color="auto" w:fill="auto"/>
            <w:noWrap/>
            <w:vAlign w:val="center"/>
            <w:hideMark/>
          </w:tcPr>
          <w:p w14:paraId="52DABEBC" w14:textId="77777777" w:rsidR="00052653" w:rsidRPr="00AF71B5" w:rsidRDefault="00052653" w:rsidP="005F5387">
            <w:pPr>
              <w:ind w:right="-1"/>
            </w:pPr>
            <w:r w:rsidRPr="00AF71B5">
              <w:t>Goal</w:t>
            </w:r>
          </w:p>
        </w:tc>
        <w:tc>
          <w:tcPr>
            <w:tcW w:w="10309" w:type="dxa"/>
            <w:tcBorders>
              <w:top w:val="nil"/>
              <w:left w:val="nil"/>
              <w:bottom w:val="single" w:sz="8" w:space="0" w:color="808080"/>
              <w:right w:val="single" w:sz="8" w:space="0" w:color="808080"/>
            </w:tcBorders>
            <w:shd w:val="clear" w:color="auto" w:fill="auto"/>
            <w:noWrap/>
            <w:vAlign w:val="center"/>
            <w:hideMark/>
          </w:tcPr>
          <w:p w14:paraId="2CD41C9F" w14:textId="77777777" w:rsidR="00052653" w:rsidRPr="00AF71B5" w:rsidRDefault="00052653" w:rsidP="005F5387">
            <w:pPr>
              <w:ind w:right="-1"/>
            </w:pPr>
            <w:r w:rsidRPr="00AF71B5">
              <w:t>All goals</w:t>
            </w:r>
          </w:p>
        </w:tc>
      </w:tr>
      <w:tr w:rsidR="00AF71B5" w:rsidRPr="00140F96" w14:paraId="714064D2" w14:textId="77777777" w:rsidTr="00BA4201">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14:paraId="16E7EB4E" w14:textId="77777777" w:rsidR="00AF71B5" w:rsidRPr="00B30CE3" w:rsidRDefault="00AF71B5" w:rsidP="00BA4201">
            <w:pPr>
              <w:ind w:right="-1"/>
              <w:jc w:val="both"/>
              <w:rPr>
                <w:b/>
                <w:bCs/>
                <w:color w:val="FFFFFF" w:themeColor="background1"/>
              </w:rPr>
            </w:pPr>
            <w:r w:rsidRPr="00B30CE3">
              <w:rPr>
                <w:b/>
                <w:bCs/>
                <w:color w:val="FFFFFF" w:themeColor="background1"/>
              </w:rPr>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14:paraId="5A3ABCE4" w14:textId="77777777" w:rsidR="00AF71B5" w:rsidRPr="00B30CE3" w:rsidRDefault="00AF71B5" w:rsidP="00BA4201">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14:paraId="1A6D6174" w14:textId="77777777" w:rsidR="00AF71B5" w:rsidRPr="00B30CE3" w:rsidRDefault="00AF71B5" w:rsidP="00BA4201">
            <w:pPr>
              <w:ind w:right="-1"/>
              <w:rPr>
                <w:b/>
                <w:bCs/>
                <w:color w:val="FFFFFF" w:themeColor="background1"/>
              </w:rPr>
            </w:pPr>
            <w:r w:rsidRPr="00B30CE3">
              <w:rPr>
                <w:b/>
                <w:bCs/>
                <w:color w:val="FFFFFF" w:themeColor="background1"/>
              </w:rPr>
              <w:t>Description</w:t>
            </w:r>
          </w:p>
        </w:tc>
      </w:tr>
      <w:tr w:rsidR="00AF71B5" w:rsidRPr="00AF71B5" w14:paraId="22C82C40"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4E68C9A5" w14:textId="77777777" w:rsidR="00052653" w:rsidRPr="00AF71B5" w:rsidRDefault="00052653" w:rsidP="005F5387">
            <w:pPr>
              <w:ind w:right="-1"/>
              <w:jc w:val="center"/>
            </w:pPr>
            <w:r w:rsidRPr="00AF71B5">
              <w:t>17</w:t>
            </w:r>
          </w:p>
        </w:tc>
        <w:tc>
          <w:tcPr>
            <w:tcW w:w="2732" w:type="dxa"/>
            <w:tcBorders>
              <w:top w:val="nil"/>
              <w:left w:val="nil"/>
              <w:bottom w:val="single" w:sz="8" w:space="0" w:color="808080"/>
              <w:right w:val="single" w:sz="8" w:space="0" w:color="808080"/>
            </w:tcBorders>
            <w:shd w:val="clear" w:color="auto" w:fill="auto"/>
            <w:noWrap/>
            <w:vAlign w:val="center"/>
            <w:hideMark/>
          </w:tcPr>
          <w:p w14:paraId="250C9470" w14:textId="77777777" w:rsidR="00052653" w:rsidRPr="00AF71B5" w:rsidRDefault="00052653" w:rsidP="005F5387">
            <w:pPr>
              <w:ind w:right="-1"/>
            </w:pPr>
            <w:r w:rsidRPr="00AF71B5">
              <w:t>Card</w:t>
            </w:r>
          </w:p>
        </w:tc>
        <w:tc>
          <w:tcPr>
            <w:tcW w:w="10309" w:type="dxa"/>
            <w:tcBorders>
              <w:top w:val="nil"/>
              <w:left w:val="nil"/>
              <w:bottom w:val="single" w:sz="8" w:space="0" w:color="808080"/>
              <w:right w:val="single" w:sz="8" w:space="0" w:color="808080"/>
            </w:tcBorders>
            <w:shd w:val="clear" w:color="auto" w:fill="auto"/>
            <w:noWrap/>
            <w:vAlign w:val="center"/>
            <w:hideMark/>
          </w:tcPr>
          <w:p w14:paraId="6EA749D4" w14:textId="77777777" w:rsidR="00052653" w:rsidRPr="00AF71B5" w:rsidRDefault="00052653" w:rsidP="005F5387">
            <w:pPr>
              <w:ind w:right="-1"/>
            </w:pPr>
            <w:r w:rsidRPr="00AF71B5">
              <w:t>Bookings; will have red, yellow or 2nd yellow qualifier plus a reason</w:t>
            </w:r>
          </w:p>
        </w:tc>
      </w:tr>
      <w:tr w:rsidR="00AF71B5" w:rsidRPr="00AF71B5" w14:paraId="66B6FAC3"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4564BD1" w14:textId="77777777" w:rsidR="00052653" w:rsidRPr="00AF71B5" w:rsidRDefault="00052653" w:rsidP="005F5387">
            <w:pPr>
              <w:ind w:right="-1"/>
              <w:jc w:val="center"/>
            </w:pPr>
            <w:r w:rsidRPr="00AF71B5">
              <w:t>18</w:t>
            </w:r>
          </w:p>
        </w:tc>
        <w:tc>
          <w:tcPr>
            <w:tcW w:w="2732" w:type="dxa"/>
            <w:tcBorders>
              <w:top w:val="nil"/>
              <w:left w:val="nil"/>
              <w:bottom w:val="single" w:sz="8" w:space="0" w:color="808080"/>
              <w:right w:val="single" w:sz="8" w:space="0" w:color="808080"/>
            </w:tcBorders>
            <w:shd w:val="clear" w:color="auto" w:fill="auto"/>
            <w:noWrap/>
            <w:vAlign w:val="center"/>
            <w:hideMark/>
          </w:tcPr>
          <w:p w14:paraId="2DA79673" w14:textId="77777777" w:rsidR="00052653" w:rsidRPr="00AF71B5" w:rsidRDefault="00052653" w:rsidP="005F5387">
            <w:pPr>
              <w:ind w:right="-1"/>
            </w:pPr>
            <w:r w:rsidRPr="00AF71B5">
              <w:t>Player off</w:t>
            </w:r>
          </w:p>
        </w:tc>
        <w:tc>
          <w:tcPr>
            <w:tcW w:w="10309" w:type="dxa"/>
            <w:tcBorders>
              <w:top w:val="nil"/>
              <w:left w:val="nil"/>
              <w:bottom w:val="single" w:sz="8" w:space="0" w:color="808080"/>
              <w:right w:val="single" w:sz="8" w:space="0" w:color="808080"/>
            </w:tcBorders>
            <w:shd w:val="clear" w:color="auto" w:fill="auto"/>
            <w:noWrap/>
            <w:vAlign w:val="center"/>
            <w:hideMark/>
          </w:tcPr>
          <w:p w14:paraId="114387A2" w14:textId="77777777" w:rsidR="00052653" w:rsidRPr="00AF71B5" w:rsidRDefault="00052653" w:rsidP="005F5387">
            <w:pPr>
              <w:ind w:right="-1"/>
            </w:pPr>
            <w:r w:rsidRPr="00AF71B5">
              <w:t>Player is substituted off</w:t>
            </w:r>
          </w:p>
        </w:tc>
      </w:tr>
      <w:tr w:rsidR="00AF71B5" w:rsidRPr="00AF71B5" w14:paraId="2CCDD553"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14BEEB6D" w14:textId="77777777" w:rsidR="00052653" w:rsidRPr="00AF71B5" w:rsidRDefault="00052653" w:rsidP="005F5387">
            <w:pPr>
              <w:ind w:right="-1"/>
              <w:jc w:val="center"/>
            </w:pPr>
            <w:r w:rsidRPr="00AF71B5">
              <w:t>19</w:t>
            </w:r>
          </w:p>
        </w:tc>
        <w:tc>
          <w:tcPr>
            <w:tcW w:w="2732" w:type="dxa"/>
            <w:tcBorders>
              <w:top w:val="nil"/>
              <w:left w:val="nil"/>
              <w:bottom w:val="single" w:sz="8" w:space="0" w:color="808080"/>
              <w:right w:val="single" w:sz="8" w:space="0" w:color="808080"/>
            </w:tcBorders>
            <w:shd w:val="clear" w:color="auto" w:fill="auto"/>
            <w:noWrap/>
            <w:vAlign w:val="center"/>
            <w:hideMark/>
          </w:tcPr>
          <w:p w14:paraId="7B5A6D3D" w14:textId="77777777" w:rsidR="00052653" w:rsidRPr="00AF71B5" w:rsidRDefault="00052653" w:rsidP="005F5387">
            <w:pPr>
              <w:ind w:right="-1"/>
            </w:pPr>
            <w:r w:rsidRPr="00AF71B5">
              <w:t>Player on</w:t>
            </w:r>
          </w:p>
        </w:tc>
        <w:tc>
          <w:tcPr>
            <w:tcW w:w="10309" w:type="dxa"/>
            <w:tcBorders>
              <w:top w:val="nil"/>
              <w:left w:val="nil"/>
              <w:bottom w:val="single" w:sz="8" w:space="0" w:color="808080"/>
              <w:right w:val="single" w:sz="8" w:space="0" w:color="808080"/>
            </w:tcBorders>
            <w:shd w:val="clear" w:color="auto" w:fill="auto"/>
            <w:noWrap/>
            <w:vAlign w:val="center"/>
            <w:hideMark/>
          </w:tcPr>
          <w:p w14:paraId="571DC9A6" w14:textId="77777777" w:rsidR="00052653" w:rsidRPr="00AF71B5" w:rsidRDefault="00052653" w:rsidP="005F5387">
            <w:pPr>
              <w:ind w:right="-1"/>
            </w:pPr>
            <w:r w:rsidRPr="00AF71B5">
              <w:t>Player comes on as a substitute</w:t>
            </w:r>
          </w:p>
        </w:tc>
      </w:tr>
      <w:tr w:rsidR="00AF71B5" w:rsidRPr="00AF71B5" w14:paraId="15512400"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F7D99D5" w14:textId="77777777" w:rsidR="00052653" w:rsidRPr="00AF71B5" w:rsidRDefault="00052653" w:rsidP="005F5387">
            <w:pPr>
              <w:ind w:right="-1"/>
              <w:jc w:val="center"/>
            </w:pPr>
            <w:r w:rsidRPr="00AF71B5">
              <w:t>20</w:t>
            </w:r>
          </w:p>
        </w:tc>
        <w:tc>
          <w:tcPr>
            <w:tcW w:w="2732" w:type="dxa"/>
            <w:tcBorders>
              <w:top w:val="nil"/>
              <w:left w:val="nil"/>
              <w:bottom w:val="single" w:sz="8" w:space="0" w:color="808080"/>
              <w:right w:val="single" w:sz="8" w:space="0" w:color="808080"/>
            </w:tcBorders>
            <w:shd w:val="clear" w:color="auto" w:fill="auto"/>
            <w:noWrap/>
            <w:vAlign w:val="center"/>
            <w:hideMark/>
          </w:tcPr>
          <w:p w14:paraId="40836190" w14:textId="77777777" w:rsidR="00052653" w:rsidRPr="00AF71B5" w:rsidRDefault="00052653" w:rsidP="005F5387">
            <w:pPr>
              <w:ind w:right="-1"/>
            </w:pPr>
            <w:r w:rsidRPr="00AF71B5">
              <w:t>Player retired</w:t>
            </w:r>
          </w:p>
        </w:tc>
        <w:tc>
          <w:tcPr>
            <w:tcW w:w="10309" w:type="dxa"/>
            <w:tcBorders>
              <w:top w:val="nil"/>
              <w:left w:val="nil"/>
              <w:bottom w:val="single" w:sz="8" w:space="0" w:color="808080"/>
              <w:right w:val="single" w:sz="8" w:space="0" w:color="808080"/>
            </w:tcBorders>
            <w:shd w:val="clear" w:color="auto" w:fill="auto"/>
            <w:noWrap/>
            <w:vAlign w:val="center"/>
            <w:hideMark/>
          </w:tcPr>
          <w:p w14:paraId="0B429B6C" w14:textId="77777777" w:rsidR="00052653" w:rsidRPr="00AF71B5" w:rsidRDefault="00052653" w:rsidP="005F5387">
            <w:pPr>
              <w:ind w:right="-1"/>
            </w:pPr>
            <w:r w:rsidRPr="00AF71B5">
              <w:t>Player is forced to leave the pitch due to injury and the team have no substitutions left</w:t>
            </w:r>
          </w:p>
        </w:tc>
      </w:tr>
      <w:tr w:rsidR="00AF71B5" w:rsidRPr="00AF71B5" w14:paraId="176429C3"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4DEDC74" w14:textId="77777777" w:rsidR="00052653" w:rsidRPr="00AF71B5" w:rsidRDefault="00052653" w:rsidP="005F5387">
            <w:pPr>
              <w:ind w:right="-1"/>
              <w:jc w:val="center"/>
            </w:pPr>
            <w:r w:rsidRPr="00AF71B5">
              <w:t>21</w:t>
            </w:r>
          </w:p>
        </w:tc>
        <w:tc>
          <w:tcPr>
            <w:tcW w:w="2732" w:type="dxa"/>
            <w:tcBorders>
              <w:top w:val="nil"/>
              <w:left w:val="nil"/>
              <w:bottom w:val="single" w:sz="8" w:space="0" w:color="808080"/>
              <w:right w:val="single" w:sz="8" w:space="0" w:color="808080"/>
            </w:tcBorders>
            <w:shd w:val="clear" w:color="auto" w:fill="auto"/>
            <w:noWrap/>
            <w:vAlign w:val="center"/>
            <w:hideMark/>
          </w:tcPr>
          <w:p w14:paraId="54BC40C8" w14:textId="77777777" w:rsidR="00052653" w:rsidRPr="00AF71B5" w:rsidRDefault="00052653" w:rsidP="005F5387">
            <w:pPr>
              <w:ind w:right="-1"/>
            </w:pPr>
            <w:r w:rsidRPr="00AF71B5">
              <w:t>Player returns</w:t>
            </w:r>
          </w:p>
        </w:tc>
        <w:tc>
          <w:tcPr>
            <w:tcW w:w="10309" w:type="dxa"/>
            <w:tcBorders>
              <w:top w:val="nil"/>
              <w:left w:val="nil"/>
              <w:bottom w:val="single" w:sz="8" w:space="0" w:color="808080"/>
              <w:right w:val="single" w:sz="8" w:space="0" w:color="808080"/>
            </w:tcBorders>
            <w:shd w:val="clear" w:color="auto" w:fill="auto"/>
            <w:noWrap/>
            <w:vAlign w:val="center"/>
            <w:hideMark/>
          </w:tcPr>
          <w:p w14:paraId="550E0F0C" w14:textId="77777777" w:rsidR="00052653" w:rsidRPr="00AF71B5" w:rsidRDefault="00052653" w:rsidP="005F5387">
            <w:pPr>
              <w:ind w:right="-1"/>
            </w:pPr>
            <w:r w:rsidRPr="00AF71B5">
              <w:t>Player comes back on the pitch</w:t>
            </w:r>
          </w:p>
        </w:tc>
      </w:tr>
      <w:tr w:rsidR="00AF71B5" w:rsidRPr="00AF71B5" w14:paraId="3FF012A0"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8A2CE9D" w14:textId="77777777" w:rsidR="00052653" w:rsidRPr="00AF71B5" w:rsidRDefault="00052653" w:rsidP="005F5387">
            <w:pPr>
              <w:ind w:right="-1"/>
              <w:jc w:val="center"/>
            </w:pPr>
            <w:r w:rsidRPr="00AF71B5">
              <w:t>22</w:t>
            </w:r>
          </w:p>
        </w:tc>
        <w:tc>
          <w:tcPr>
            <w:tcW w:w="2732" w:type="dxa"/>
            <w:tcBorders>
              <w:top w:val="nil"/>
              <w:left w:val="nil"/>
              <w:bottom w:val="single" w:sz="8" w:space="0" w:color="808080"/>
              <w:right w:val="single" w:sz="8" w:space="0" w:color="808080"/>
            </w:tcBorders>
            <w:shd w:val="clear" w:color="auto" w:fill="auto"/>
            <w:noWrap/>
            <w:vAlign w:val="center"/>
            <w:hideMark/>
          </w:tcPr>
          <w:p w14:paraId="18DD66C2" w14:textId="77777777" w:rsidR="00052653" w:rsidRPr="00AF71B5" w:rsidRDefault="00052653" w:rsidP="005F5387">
            <w:pPr>
              <w:ind w:right="-1"/>
            </w:pPr>
            <w:r w:rsidRPr="00AF71B5">
              <w:t>Player becomes goalkeeper</w:t>
            </w:r>
          </w:p>
        </w:tc>
        <w:tc>
          <w:tcPr>
            <w:tcW w:w="10309" w:type="dxa"/>
            <w:tcBorders>
              <w:top w:val="nil"/>
              <w:left w:val="nil"/>
              <w:bottom w:val="single" w:sz="8" w:space="0" w:color="808080"/>
              <w:right w:val="single" w:sz="8" w:space="0" w:color="808080"/>
            </w:tcBorders>
            <w:shd w:val="clear" w:color="auto" w:fill="auto"/>
            <w:noWrap/>
            <w:vAlign w:val="center"/>
            <w:hideMark/>
          </w:tcPr>
          <w:p w14:paraId="00BBCE90" w14:textId="77777777" w:rsidR="00052653" w:rsidRPr="00AF71B5" w:rsidRDefault="00052653" w:rsidP="005F5387">
            <w:pPr>
              <w:ind w:right="-1"/>
            </w:pPr>
            <w:r w:rsidRPr="00AF71B5">
              <w:t>When an outfield player has to replace the goalkeeper</w:t>
            </w:r>
          </w:p>
        </w:tc>
      </w:tr>
      <w:tr w:rsidR="00AF71B5" w:rsidRPr="00AF71B5" w14:paraId="0A13B5C7"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8075353" w14:textId="77777777" w:rsidR="00052653" w:rsidRPr="00AF71B5" w:rsidRDefault="00052653" w:rsidP="005F5387">
            <w:pPr>
              <w:ind w:right="-1"/>
              <w:jc w:val="center"/>
            </w:pPr>
            <w:r w:rsidRPr="00AF71B5">
              <w:t>23</w:t>
            </w:r>
          </w:p>
        </w:tc>
        <w:tc>
          <w:tcPr>
            <w:tcW w:w="2732" w:type="dxa"/>
            <w:tcBorders>
              <w:top w:val="nil"/>
              <w:left w:val="nil"/>
              <w:bottom w:val="single" w:sz="8" w:space="0" w:color="808080"/>
              <w:right w:val="single" w:sz="8" w:space="0" w:color="808080"/>
            </w:tcBorders>
            <w:shd w:val="clear" w:color="auto" w:fill="auto"/>
            <w:noWrap/>
            <w:vAlign w:val="center"/>
            <w:hideMark/>
          </w:tcPr>
          <w:p w14:paraId="4C147C3B" w14:textId="77777777" w:rsidR="00052653" w:rsidRPr="00AF71B5" w:rsidRDefault="00052653" w:rsidP="005F5387">
            <w:pPr>
              <w:ind w:right="-1"/>
            </w:pPr>
            <w:r w:rsidRPr="00AF71B5">
              <w:t>Goalkeeper becomes player</w:t>
            </w:r>
          </w:p>
        </w:tc>
        <w:tc>
          <w:tcPr>
            <w:tcW w:w="10309" w:type="dxa"/>
            <w:tcBorders>
              <w:top w:val="nil"/>
              <w:left w:val="nil"/>
              <w:bottom w:val="single" w:sz="8" w:space="0" w:color="808080"/>
              <w:right w:val="single" w:sz="8" w:space="0" w:color="808080"/>
            </w:tcBorders>
            <w:shd w:val="clear" w:color="auto" w:fill="auto"/>
            <w:noWrap/>
            <w:vAlign w:val="center"/>
            <w:hideMark/>
          </w:tcPr>
          <w:p w14:paraId="48EEBE9F" w14:textId="77777777" w:rsidR="00052653" w:rsidRPr="00AF71B5" w:rsidRDefault="00052653" w:rsidP="005F5387">
            <w:pPr>
              <w:ind w:right="-1"/>
            </w:pPr>
            <w:r w:rsidRPr="00AF71B5">
              <w:t>If goalkeeper becomes an outfield player</w:t>
            </w:r>
          </w:p>
        </w:tc>
      </w:tr>
      <w:tr w:rsidR="00052653" w:rsidRPr="00AF71B5" w14:paraId="38254B20"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313148DE" w14:textId="77777777" w:rsidR="00052653" w:rsidRPr="00AF71B5" w:rsidRDefault="00052653" w:rsidP="005F5387">
            <w:pPr>
              <w:ind w:right="-1"/>
              <w:jc w:val="center"/>
            </w:pPr>
            <w:r w:rsidRPr="00AF71B5">
              <w:t>24</w:t>
            </w:r>
          </w:p>
        </w:tc>
        <w:tc>
          <w:tcPr>
            <w:tcW w:w="2732" w:type="dxa"/>
            <w:tcBorders>
              <w:top w:val="nil"/>
              <w:left w:val="nil"/>
              <w:bottom w:val="single" w:sz="8" w:space="0" w:color="808080"/>
              <w:right w:val="single" w:sz="8" w:space="0" w:color="808080"/>
            </w:tcBorders>
            <w:shd w:val="clear" w:color="auto" w:fill="auto"/>
            <w:noWrap/>
            <w:vAlign w:val="center"/>
            <w:hideMark/>
          </w:tcPr>
          <w:p w14:paraId="4AC5419E" w14:textId="77777777" w:rsidR="00052653" w:rsidRPr="00AF71B5" w:rsidRDefault="00052653" w:rsidP="005F5387">
            <w:pPr>
              <w:ind w:right="-1"/>
            </w:pPr>
            <w:r w:rsidRPr="00AF71B5">
              <w:t>Condition change</w:t>
            </w:r>
          </w:p>
        </w:tc>
        <w:tc>
          <w:tcPr>
            <w:tcW w:w="10309" w:type="dxa"/>
            <w:tcBorders>
              <w:top w:val="nil"/>
              <w:left w:val="nil"/>
              <w:bottom w:val="single" w:sz="8" w:space="0" w:color="808080"/>
              <w:right w:val="single" w:sz="8" w:space="0" w:color="808080"/>
            </w:tcBorders>
            <w:shd w:val="clear" w:color="auto" w:fill="auto"/>
            <w:noWrap/>
            <w:vAlign w:val="center"/>
            <w:hideMark/>
          </w:tcPr>
          <w:p w14:paraId="0C73237E" w14:textId="77777777" w:rsidR="00052653" w:rsidRPr="00AF71B5" w:rsidRDefault="00052653" w:rsidP="005F5387">
            <w:pPr>
              <w:ind w:right="-1"/>
            </w:pPr>
            <w:r w:rsidRPr="00AF71B5">
              <w:t>Change in playing conditions</w:t>
            </w:r>
          </w:p>
        </w:tc>
      </w:tr>
      <w:tr w:rsidR="00052653" w:rsidRPr="00AF71B5" w14:paraId="3D08B06A"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9BFE6DE" w14:textId="77777777" w:rsidR="00052653" w:rsidRPr="00AF71B5" w:rsidRDefault="00052653" w:rsidP="005F5387">
            <w:pPr>
              <w:ind w:right="-1"/>
              <w:jc w:val="center"/>
            </w:pPr>
            <w:r w:rsidRPr="00AF71B5">
              <w:t>25</w:t>
            </w:r>
          </w:p>
        </w:tc>
        <w:tc>
          <w:tcPr>
            <w:tcW w:w="2732" w:type="dxa"/>
            <w:tcBorders>
              <w:top w:val="nil"/>
              <w:left w:val="nil"/>
              <w:bottom w:val="single" w:sz="8" w:space="0" w:color="808080"/>
              <w:right w:val="single" w:sz="8" w:space="0" w:color="808080"/>
            </w:tcBorders>
            <w:shd w:val="clear" w:color="auto" w:fill="auto"/>
            <w:noWrap/>
            <w:vAlign w:val="center"/>
            <w:hideMark/>
          </w:tcPr>
          <w:p w14:paraId="220876C4" w14:textId="77777777" w:rsidR="00052653" w:rsidRPr="00AF71B5" w:rsidRDefault="00052653" w:rsidP="005F5387">
            <w:pPr>
              <w:ind w:right="-1"/>
            </w:pPr>
            <w:r w:rsidRPr="00AF71B5">
              <w:t>Official change</w:t>
            </w:r>
          </w:p>
        </w:tc>
        <w:tc>
          <w:tcPr>
            <w:tcW w:w="10309" w:type="dxa"/>
            <w:tcBorders>
              <w:top w:val="nil"/>
              <w:left w:val="nil"/>
              <w:bottom w:val="single" w:sz="8" w:space="0" w:color="808080"/>
              <w:right w:val="single" w:sz="8" w:space="0" w:color="808080"/>
            </w:tcBorders>
            <w:shd w:val="clear" w:color="auto" w:fill="auto"/>
            <w:noWrap/>
            <w:vAlign w:val="center"/>
            <w:hideMark/>
          </w:tcPr>
          <w:p w14:paraId="39C105CF" w14:textId="77777777" w:rsidR="00052653" w:rsidRPr="00AF71B5" w:rsidRDefault="00052653" w:rsidP="005F5387">
            <w:pPr>
              <w:ind w:right="-1"/>
            </w:pPr>
            <w:r w:rsidRPr="00AF71B5">
              <w:t>Referee or linesman is replaced</w:t>
            </w:r>
          </w:p>
        </w:tc>
      </w:tr>
      <w:tr w:rsidR="00AF71B5" w:rsidRPr="00AF71B5" w14:paraId="0AA441B6"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1164A0A9" w14:textId="77777777" w:rsidR="00052653" w:rsidRPr="00AF71B5" w:rsidRDefault="00052653" w:rsidP="005F5387">
            <w:pPr>
              <w:ind w:right="-1"/>
              <w:jc w:val="center"/>
            </w:pPr>
            <w:r w:rsidRPr="00AF71B5">
              <w:t>27</w:t>
            </w:r>
          </w:p>
        </w:tc>
        <w:tc>
          <w:tcPr>
            <w:tcW w:w="2732" w:type="dxa"/>
            <w:tcBorders>
              <w:top w:val="nil"/>
              <w:left w:val="nil"/>
              <w:bottom w:val="single" w:sz="8" w:space="0" w:color="808080"/>
              <w:right w:val="single" w:sz="8" w:space="0" w:color="808080"/>
            </w:tcBorders>
            <w:shd w:val="clear" w:color="auto" w:fill="auto"/>
            <w:noWrap/>
            <w:vAlign w:val="center"/>
            <w:hideMark/>
          </w:tcPr>
          <w:p w14:paraId="5C74382D" w14:textId="77777777" w:rsidR="00052653" w:rsidRPr="00AF71B5" w:rsidRDefault="00052653" w:rsidP="005F5387">
            <w:pPr>
              <w:ind w:right="-1"/>
            </w:pPr>
            <w:r w:rsidRPr="00AF71B5">
              <w:t>Start delay</w:t>
            </w:r>
          </w:p>
        </w:tc>
        <w:tc>
          <w:tcPr>
            <w:tcW w:w="10309" w:type="dxa"/>
            <w:tcBorders>
              <w:top w:val="nil"/>
              <w:left w:val="nil"/>
              <w:bottom w:val="single" w:sz="8" w:space="0" w:color="808080"/>
              <w:right w:val="single" w:sz="8" w:space="0" w:color="808080"/>
            </w:tcBorders>
            <w:shd w:val="clear" w:color="auto" w:fill="auto"/>
            <w:noWrap/>
            <w:vAlign w:val="center"/>
            <w:hideMark/>
          </w:tcPr>
          <w:p w14:paraId="719C0CCE" w14:textId="77777777" w:rsidR="00052653" w:rsidRPr="00AF71B5" w:rsidRDefault="00052653" w:rsidP="005F5387">
            <w:pPr>
              <w:ind w:right="-1"/>
            </w:pPr>
            <w:r w:rsidRPr="00AF71B5">
              <w:t>Used when there is a stoppage in play such as a player injury</w:t>
            </w:r>
          </w:p>
        </w:tc>
      </w:tr>
      <w:tr w:rsidR="00AF71B5" w:rsidRPr="00AF71B5" w14:paraId="085467B5"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5A7994CB" w14:textId="77777777" w:rsidR="00052653" w:rsidRPr="00AF71B5" w:rsidRDefault="00052653" w:rsidP="005F5387">
            <w:pPr>
              <w:ind w:right="-1"/>
              <w:jc w:val="center"/>
            </w:pPr>
            <w:r w:rsidRPr="00AF71B5">
              <w:t>28</w:t>
            </w:r>
          </w:p>
        </w:tc>
        <w:tc>
          <w:tcPr>
            <w:tcW w:w="2732" w:type="dxa"/>
            <w:tcBorders>
              <w:top w:val="nil"/>
              <w:left w:val="nil"/>
              <w:bottom w:val="single" w:sz="8" w:space="0" w:color="808080"/>
              <w:right w:val="single" w:sz="8" w:space="0" w:color="808080"/>
            </w:tcBorders>
            <w:shd w:val="clear" w:color="auto" w:fill="auto"/>
            <w:noWrap/>
            <w:vAlign w:val="center"/>
            <w:hideMark/>
          </w:tcPr>
          <w:p w14:paraId="054E1A00" w14:textId="77777777" w:rsidR="00052653" w:rsidRPr="00AF71B5" w:rsidRDefault="00052653" w:rsidP="005F5387">
            <w:pPr>
              <w:ind w:right="-1"/>
            </w:pPr>
            <w:r w:rsidRPr="00AF71B5">
              <w:t>End delay</w:t>
            </w:r>
          </w:p>
        </w:tc>
        <w:tc>
          <w:tcPr>
            <w:tcW w:w="10309" w:type="dxa"/>
            <w:tcBorders>
              <w:top w:val="nil"/>
              <w:left w:val="nil"/>
              <w:bottom w:val="single" w:sz="8" w:space="0" w:color="808080"/>
              <w:right w:val="single" w:sz="8" w:space="0" w:color="808080"/>
            </w:tcBorders>
            <w:shd w:val="clear" w:color="auto" w:fill="auto"/>
            <w:noWrap/>
            <w:vAlign w:val="center"/>
            <w:hideMark/>
          </w:tcPr>
          <w:p w14:paraId="204814D8" w14:textId="77777777" w:rsidR="00052653" w:rsidRPr="00AF71B5" w:rsidRDefault="00052653" w:rsidP="005F5387">
            <w:pPr>
              <w:ind w:right="-1"/>
            </w:pPr>
            <w:r w:rsidRPr="00AF71B5">
              <w:t>Used when the stoppage ends and play resumes</w:t>
            </w:r>
          </w:p>
        </w:tc>
      </w:tr>
      <w:tr w:rsidR="00AF71B5" w:rsidRPr="00AF71B5" w14:paraId="65EA39B8"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91B37F0" w14:textId="77777777" w:rsidR="00052653" w:rsidRPr="00AF71B5" w:rsidRDefault="00052653" w:rsidP="005F5387">
            <w:pPr>
              <w:ind w:right="-1"/>
              <w:jc w:val="center"/>
            </w:pPr>
            <w:r w:rsidRPr="00AF71B5">
              <w:t>30</w:t>
            </w:r>
          </w:p>
        </w:tc>
        <w:tc>
          <w:tcPr>
            <w:tcW w:w="2732" w:type="dxa"/>
            <w:tcBorders>
              <w:top w:val="nil"/>
              <w:left w:val="nil"/>
              <w:bottom w:val="single" w:sz="8" w:space="0" w:color="808080"/>
              <w:right w:val="single" w:sz="8" w:space="0" w:color="808080"/>
            </w:tcBorders>
            <w:shd w:val="clear" w:color="auto" w:fill="auto"/>
            <w:noWrap/>
            <w:vAlign w:val="center"/>
            <w:hideMark/>
          </w:tcPr>
          <w:p w14:paraId="143DB9F9" w14:textId="77777777" w:rsidR="00052653" w:rsidRPr="00AF71B5" w:rsidRDefault="00052653" w:rsidP="005F5387">
            <w:pPr>
              <w:ind w:right="-1"/>
            </w:pPr>
            <w:r w:rsidRPr="00AF71B5">
              <w:t>End</w:t>
            </w:r>
          </w:p>
        </w:tc>
        <w:tc>
          <w:tcPr>
            <w:tcW w:w="10309" w:type="dxa"/>
            <w:tcBorders>
              <w:top w:val="nil"/>
              <w:left w:val="nil"/>
              <w:bottom w:val="single" w:sz="8" w:space="0" w:color="808080"/>
              <w:right w:val="single" w:sz="8" w:space="0" w:color="808080"/>
            </w:tcBorders>
            <w:shd w:val="clear" w:color="auto" w:fill="auto"/>
            <w:noWrap/>
            <w:vAlign w:val="center"/>
            <w:hideMark/>
          </w:tcPr>
          <w:p w14:paraId="1F143962" w14:textId="77777777" w:rsidR="00052653" w:rsidRPr="00AF71B5" w:rsidRDefault="00052653" w:rsidP="005F5387">
            <w:pPr>
              <w:ind w:right="-1"/>
            </w:pPr>
            <w:r w:rsidRPr="00AF71B5">
              <w:t>End of a match period</w:t>
            </w:r>
          </w:p>
        </w:tc>
      </w:tr>
      <w:tr w:rsidR="00AF71B5" w:rsidRPr="00AF71B5" w14:paraId="10BBBFC8"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5B52EDE" w14:textId="77777777" w:rsidR="00052653" w:rsidRPr="00AF71B5" w:rsidRDefault="00052653" w:rsidP="005F5387">
            <w:pPr>
              <w:ind w:right="-1"/>
              <w:jc w:val="center"/>
            </w:pPr>
            <w:r w:rsidRPr="00AF71B5">
              <w:t>32</w:t>
            </w:r>
          </w:p>
        </w:tc>
        <w:tc>
          <w:tcPr>
            <w:tcW w:w="2732" w:type="dxa"/>
            <w:tcBorders>
              <w:top w:val="nil"/>
              <w:left w:val="nil"/>
              <w:bottom w:val="single" w:sz="8" w:space="0" w:color="808080"/>
              <w:right w:val="single" w:sz="8" w:space="0" w:color="808080"/>
            </w:tcBorders>
            <w:shd w:val="clear" w:color="auto" w:fill="auto"/>
            <w:noWrap/>
            <w:vAlign w:val="center"/>
            <w:hideMark/>
          </w:tcPr>
          <w:p w14:paraId="72D3F17B" w14:textId="77777777" w:rsidR="00052653" w:rsidRPr="00AF71B5" w:rsidRDefault="00052653" w:rsidP="005F5387">
            <w:pPr>
              <w:ind w:right="-1"/>
            </w:pPr>
            <w:r w:rsidRPr="00AF71B5">
              <w:t>Start</w:t>
            </w:r>
          </w:p>
        </w:tc>
        <w:tc>
          <w:tcPr>
            <w:tcW w:w="10309" w:type="dxa"/>
            <w:tcBorders>
              <w:top w:val="nil"/>
              <w:left w:val="nil"/>
              <w:bottom w:val="single" w:sz="8" w:space="0" w:color="808080"/>
              <w:right w:val="single" w:sz="8" w:space="0" w:color="808080"/>
            </w:tcBorders>
            <w:shd w:val="clear" w:color="auto" w:fill="auto"/>
            <w:noWrap/>
            <w:vAlign w:val="center"/>
            <w:hideMark/>
          </w:tcPr>
          <w:p w14:paraId="47E3FF08" w14:textId="77777777" w:rsidR="00052653" w:rsidRPr="00AF71B5" w:rsidRDefault="00052653" w:rsidP="005F5387">
            <w:pPr>
              <w:ind w:right="-1"/>
            </w:pPr>
            <w:r w:rsidRPr="00AF71B5">
              <w:t>Start of a match period</w:t>
            </w:r>
          </w:p>
        </w:tc>
      </w:tr>
      <w:tr w:rsidR="00AF71B5" w:rsidRPr="00AF71B5" w14:paraId="1718AB99"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DB92863" w14:textId="77777777" w:rsidR="00052653" w:rsidRPr="00AF71B5" w:rsidRDefault="00052653" w:rsidP="005F5387">
            <w:pPr>
              <w:ind w:right="-1"/>
              <w:jc w:val="center"/>
            </w:pPr>
            <w:r w:rsidRPr="00AF71B5">
              <w:t>34</w:t>
            </w:r>
          </w:p>
        </w:tc>
        <w:tc>
          <w:tcPr>
            <w:tcW w:w="2732" w:type="dxa"/>
            <w:tcBorders>
              <w:top w:val="nil"/>
              <w:left w:val="nil"/>
              <w:bottom w:val="single" w:sz="8" w:space="0" w:color="808080"/>
              <w:right w:val="single" w:sz="8" w:space="0" w:color="808080"/>
            </w:tcBorders>
            <w:shd w:val="clear" w:color="auto" w:fill="auto"/>
            <w:noWrap/>
            <w:vAlign w:val="center"/>
            <w:hideMark/>
          </w:tcPr>
          <w:p w14:paraId="134F1172" w14:textId="77777777" w:rsidR="00052653" w:rsidRPr="00AF71B5" w:rsidRDefault="00052653" w:rsidP="005F5387">
            <w:pPr>
              <w:ind w:right="-1"/>
            </w:pPr>
            <w:r w:rsidRPr="00AF71B5">
              <w:t>Team set up</w:t>
            </w:r>
          </w:p>
        </w:tc>
        <w:tc>
          <w:tcPr>
            <w:tcW w:w="10309" w:type="dxa"/>
            <w:tcBorders>
              <w:top w:val="nil"/>
              <w:left w:val="nil"/>
              <w:bottom w:val="single" w:sz="8" w:space="0" w:color="808080"/>
              <w:right w:val="single" w:sz="8" w:space="0" w:color="808080"/>
            </w:tcBorders>
            <w:shd w:val="clear" w:color="auto" w:fill="auto"/>
            <w:noWrap/>
            <w:vAlign w:val="center"/>
            <w:hideMark/>
          </w:tcPr>
          <w:p w14:paraId="5B5CEDB9" w14:textId="77777777" w:rsidR="00052653" w:rsidRPr="00AF71B5" w:rsidRDefault="00052653" w:rsidP="005F5387">
            <w:pPr>
              <w:ind w:right="-1"/>
            </w:pPr>
            <w:r w:rsidRPr="00AF71B5">
              <w:t>Team line up; qualifiers 30, 44, 59, 130, 131 will show player line up and formation</w:t>
            </w:r>
          </w:p>
        </w:tc>
      </w:tr>
      <w:tr w:rsidR="00052653" w:rsidRPr="00AF71B5" w14:paraId="686C8C47"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87BDACF" w14:textId="77777777" w:rsidR="00052653" w:rsidRPr="00AF71B5" w:rsidRDefault="00052653" w:rsidP="005F5387">
            <w:pPr>
              <w:ind w:right="-1"/>
              <w:jc w:val="center"/>
            </w:pPr>
            <w:r w:rsidRPr="00AF71B5">
              <w:t>35</w:t>
            </w:r>
          </w:p>
        </w:tc>
        <w:tc>
          <w:tcPr>
            <w:tcW w:w="2732" w:type="dxa"/>
            <w:tcBorders>
              <w:top w:val="nil"/>
              <w:left w:val="nil"/>
              <w:bottom w:val="single" w:sz="8" w:space="0" w:color="808080"/>
              <w:right w:val="single" w:sz="8" w:space="0" w:color="808080"/>
            </w:tcBorders>
            <w:shd w:val="clear" w:color="auto" w:fill="auto"/>
            <w:noWrap/>
            <w:vAlign w:val="center"/>
            <w:hideMark/>
          </w:tcPr>
          <w:p w14:paraId="328602F4" w14:textId="77777777" w:rsidR="00052653" w:rsidRPr="00AF71B5" w:rsidRDefault="00052653" w:rsidP="005F5387">
            <w:pPr>
              <w:ind w:right="-1"/>
            </w:pPr>
            <w:r w:rsidRPr="00AF71B5">
              <w:t>Player changed position</w:t>
            </w:r>
          </w:p>
        </w:tc>
        <w:tc>
          <w:tcPr>
            <w:tcW w:w="10309" w:type="dxa"/>
            <w:tcBorders>
              <w:top w:val="nil"/>
              <w:left w:val="nil"/>
              <w:bottom w:val="single" w:sz="8" w:space="0" w:color="808080"/>
              <w:right w:val="single" w:sz="8" w:space="0" w:color="808080"/>
            </w:tcBorders>
            <w:shd w:val="clear" w:color="auto" w:fill="auto"/>
            <w:noWrap/>
            <w:vAlign w:val="center"/>
            <w:hideMark/>
          </w:tcPr>
          <w:p w14:paraId="5A2C169E" w14:textId="77777777" w:rsidR="00052653" w:rsidRPr="00AF71B5" w:rsidRDefault="00052653" w:rsidP="005F5387">
            <w:pPr>
              <w:ind w:right="-1"/>
            </w:pPr>
            <w:r w:rsidRPr="00AF71B5">
              <w:t>Player moved to a different position but the team formation remained the same</w:t>
            </w:r>
          </w:p>
        </w:tc>
      </w:tr>
      <w:tr w:rsidR="00052653" w:rsidRPr="00AF71B5" w14:paraId="77B7B52E"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74E7AAD" w14:textId="77777777" w:rsidR="00052653" w:rsidRPr="00AF71B5" w:rsidRDefault="00052653" w:rsidP="005F5387">
            <w:pPr>
              <w:ind w:right="-1"/>
              <w:jc w:val="center"/>
            </w:pPr>
            <w:r w:rsidRPr="00AF71B5">
              <w:t>36</w:t>
            </w:r>
          </w:p>
        </w:tc>
        <w:tc>
          <w:tcPr>
            <w:tcW w:w="2732" w:type="dxa"/>
            <w:tcBorders>
              <w:top w:val="nil"/>
              <w:left w:val="nil"/>
              <w:bottom w:val="single" w:sz="8" w:space="0" w:color="808080"/>
              <w:right w:val="single" w:sz="8" w:space="0" w:color="808080"/>
            </w:tcBorders>
            <w:shd w:val="clear" w:color="auto" w:fill="auto"/>
            <w:noWrap/>
            <w:vAlign w:val="center"/>
            <w:hideMark/>
          </w:tcPr>
          <w:p w14:paraId="08C5147F" w14:textId="77777777" w:rsidR="00052653" w:rsidRPr="00AF71B5" w:rsidRDefault="00052653" w:rsidP="005F5387">
            <w:pPr>
              <w:ind w:right="-1"/>
            </w:pPr>
            <w:r w:rsidRPr="00AF71B5">
              <w:t>Player changed Jersey number</w:t>
            </w:r>
          </w:p>
        </w:tc>
        <w:tc>
          <w:tcPr>
            <w:tcW w:w="10309" w:type="dxa"/>
            <w:tcBorders>
              <w:top w:val="nil"/>
              <w:left w:val="nil"/>
              <w:bottom w:val="single" w:sz="8" w:space="0" w:color="808080"/>
              <w:right w:val="single" w:sz="8" w:space="0" w:color="808080"/>
            </w:tcBorders>
            <w:shd w:val="clear" w:color="auto" w:fill="auto"/>
            <w:noWrap/>
            <w:vAlign w:val="center"/>
            <w:hideMark/>
          </w:tcPr>
          <w:p w14:paraId="0BAFF0DB" w14:textId="77777777" w:rsidR="00052653" w:rsidRPr="00AF71B5" w:rsidRDefault="00052653" w:rsidP="005F5387">
            <w:pPr>
              <w:ind w:right="-1"/>
            </w:pPr>
            <w:r w:rsidRPr="00AF71B5">
              <w:t>Player is forced to change jersey number, qualifier will show the new number</w:t>
            </w:r>
          </w:p>
        </w:tc>
      </w:tr>
      <w:tr w:rsidR="00AF71B5" w:rsidRPr="00AF71B5" w14:paraId="520768C8"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5DAEABAE" w14:textId="77777777" w:rsidR="00052653" w:rsidRPr="00AF71B5" w:rsidRDefault="00052653" w:rsidP="005F5387">
            <w:pPr>
              <w:ind w:right="-1"/>
              <w:jc w:val="center"/>
            </w:pPr>
            <w:r w:rsidRPr="00AF71B5">
              <w:t>37</w:t>
            </w:r>
          </w:p>
        </w:tc>
        <w:tc>
          <w:tcPr>
            <w:tcW w:w="2732" w:type="dxa"/>
            <w:tcBorders>
              <w:top w:val="nil"/>
              <w:left w:val="nil"/>
              <w:bottom w:val="single" w:sz="8" w:space="0" w:color="808080"/>
              <w:right w:val="single" w:sz="8" w:space="0" w:color="808080"/>
            </w:tcBorders>
            <w:shd w:val="clear" w:color="auto" w:fill="auto"/>
            <w:noWrap/>
            <w:vAlign w:val="center"/>
            <w:hideMark/>
          </w:tcPr>
          <w:p w14:paraId="10FD29BA" w14:textId="77777777" w:rsidR="00052653" w:rsidRPr="00AF71B5" w:rsidRDefault="00052653" w:rsidP="005F5387">
            <w:pPr>
              <w:ind w:right="-1"/>
            </w:pPr>
            <w:r w:rsidRPr="00AF71B5">
              <w:t>Collection End</w:t>
            </w:r>
          </w:p>
        </w:tc>
        <w:tc>
          <w:tcPr>
            <w:tcW w:w="10309" w:type="dxa"/>
            <w:tcBorders>
              <w:top w:val="nil"/>
              <w:left w:val="nil"/>
              <w:bottom w:val="single" w:sz="8" w:space="0" w:color="808080"/>
              <w:right w:val="single" w:sz="8" w:space="0" w:color="808080"/>
            </w:tcBorders>
            <w:shd w:val="clear" w:color="auto" w:fill="auto"/>
            <w:noWrap/>
            <w:vAlign w:val="center"/>
            <w:hideMark/>
          </w:tcPr>
          <w:p w14:paraId="5B366D2E" w14:textId="77777777" w:rsidR="00052653" w:rsidRPr="00AF71B5" w:rsidRDefault="00052653" w:rsidP="005F5387">
            <w:pPr>
              <w:ind w:right="-1"/>
            </w:pPr>
            <w:r w:rsidRPr="00AF71B5">
              <w:t>Event 30 signals end of half. This signals end of the match and thus data collection.</w:t>
            </w:r>
          </w:p>
        </w:tc>
      </w:tr>
      <w:tr w:rsidR="00AF71B5" w:rsidRPr="00AF71B5" w14:paraId="712E0E24"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14BB027" w14:textId="77777777" w:rsidR="00052653" w:rsidRPr="00AF71B5" w:rsidRDefault="00052653" w:rsidP="005F5387">
            <w:pPr>
              <w:ind w:right="-1"/>
              <w:jc w:val="center"/>
            </w:pPr>
            <w:r w:rsidRPr="00AF71B5">
              <w:t>38</w:t>
            </w:r>
          </w:p>
        </w:tc>
        <w:tc>
          <w:tcPr>
            <w:tcW w:w="2732" w:type="dxa"/>
            <w:tcBorders>
              <w:top w:val="nil"/>
              <w:left w:val="nil"/>
              <w:bottom w:val="single" w:sz="8" w:space="0" w:color="808080"/>
              <w:right w:val="single" w:sz="8" w:space="0" w:color="808080"/>
            </w:tcBorders>
            <w:shd w:val="clear" w:color="auto" w:fill="auto"/>
            <w:noWrap/>
            <w:vAlign w:val="center"/>
            <w:hideMark/>
          </w:tcPr>
          <w:p w14:paraId="4FB1866F" w14:textId="77777777" w:rsidR="00052653" w:rsidRPr="00AF71B5" w:rsidRDefault="00052653" w:rsidP="005F5387">
            <w:pPr>
              <w:ind w:right="-1"/>
            </w:pPr>
            <w:r w:rsidRPr="00AF71B5">
              <w:t>Temp_Goal</w:t>
            </w:r>
          </w:p>
        </w:tc>
        <w:tc>
          <w:tcPr>
            <w:tcW w:w="10309" w:type="dxa"/>
            <w:tcBorders>
              <w:top w:val="nil"/>
              <w:left w:val="nil"/>
              <w:bottom w:val="single" w:sz="8" w:space="0" w:color="808080"/>
              <w:right w:val="single" w:sz="8" w:space="0" w:color="808080"/>
            </w:tcBorders>
            <w:shd w:val="clear" w:color="auto" w:fill="auto"/>
            <w:noWrap/>
            <w:vAlign w:val="center"/>
            <w:hideMark/>
          </w:tcPr>
          <w:p w14:paraId="687F27FD" w14:textId="77777777" w:rsidR="00052653" w:rsidRPr="00AF71B5" w:rsidRDefault="00052653" w:rsidP="005F5387">
            <w:pPr>
              <w:ind w:right="-1"/>
            </w:pPr>
            <w:r w:rsidRPr="00AF71B5">
              <w:t>Goal has occurred but it is pending additional detail qualifiers from Opta. Will change to event 16.</w:t>
            </w:r>
          </w:p>
        </w:tc>
      </w:tr>
      <w:tr w:rsidR="00AF71B5" w:rsidRPr="00AF71B5" w14:paraId="016A62F4"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EE1773D" w14:textId="77777777" w:rsidR="00052653" w:rsidRPr="00AF71B5" w:rsidRDefault="00052653" w:rsidP="005F5387">
            <w:pPr>
              <w:ind w:right="-1"/>
              <w:jc w:val="center"/>
            </w:pPr>
            <w:r w:rsidRPr="00AF71B5">
              <w:t>39</w:t>
            </w:r>
          </w:p>
        </w:tc>
        <w:tc>
          <w:tcPr>
            <w:tcW w:w="2732" w:type="dxa"/>
            <w:tcBorders>
              <w:top w:val="nil"/>
              <w:left w:val="nil"/>
              <w:bottom w:val="single" w:sz="8" w:space="0" w:color="808080"/>
              <w:right w:val="single" w:sz="8" w:space="0" w:color="808080"/>
            </w:tcBorders>
            <w:shd w:val="clear" w:color="auto" w:fill="auto"/>
            <w:noWrap/>
            <w:vAlign w:val="center"/>
            <w:hideMark/>
          </w:tcPr>
          <w:p w14:paraId="7AA811E2" w14:textId="77777777" w:rsidR="00052653" w:rsidRPr="00AF71B5" w:rsidRDefault="00052653" w:rsidP="005F5387">
            <w:pPr>
              <w:ind w:right="-1"/>
            </w:pPr>
            <w:r w:rsidRPr="00AF71B5">
              <w:t>Temp_Attempt</w:t>
            </w:r>
          </w:p>
        </w:tc>
        <w:tc>
          <w:tcPr>
            <w:tcW w:w="10309" w:type="dxa"/>
            <w:tcBorders>
              <w:top w:val="nil"/>
              <w:left w:val="nil"/>
              <w:bottom w:val="single" w:sz="8" w:space="0" w:color="808080"/>
              <w:right w:val="single" w:sz="8" w:space="0" w:color="808080"/>
            </w:tcBorders>
            <w:shd w:val="clear" w:color="auto" w:fill="auto"/>
            <w:noWrap/>
            <w:vAlign w:val="center"/>
            <w:hideMark/>
          </w:tcPr>
          <w:p w14:paraId="1CC30A2F" w14:textId="77777777" w:rsidR="00052653" w:rsidRPr="00AF71B5" w:rsidRDefault="00052653" w:rsidP="005F5387">
            <w:pPr>
              <w:ind w:right="-1"/>
            </w:pPr>
            <w:r w:rsidRPr="00AF71B5">
              <w:t xml:space="preserve">Shot on goal has occurred but is pending additional detail qualifiers from Opta. Will change to event 15. </w:t>
            </w:r>
          </w:p>
        </w:tc>
      </w:tr>
      <w:tr w:rsidR="00052653" w:rsidRPr="00AF71B5" w14:paraId="7AF894D4"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962CEC1" w14:textId="77777777" w:rsidR="00052653" w:rsidRPr="00AF71B5" w:rsidRDefault="00052653" w:rsidP="005F5387">
            <w:pPr>
              <w:ind w:right="-1"/>
              <w:jc w:val="center"/>
            </w:pPr>
            <w:r w:rsidRPr="00AF71B5">
              <w:t>40</w:t>
            </w:r>
          </w:p>
        </w:tc>
        <w:tc>
          <w:tcPr>
            <w:tcW w:w="2732" w:type="dxa"/>
            <w:tcBorders>
              <w:top w:val="nil"/>
              <w:left w:val="nil"/>
              <w:bottom w:val="single" w:sz="8" w:space="0" w:color="808080"/>
              <w:right w:val="single" w:sz="8" w:space="0" w:color="808080"/>
            </w:tcBorders>
            <w:shd w:val="clear" w:color="auto" w:fill="auto"/>
            <w:noWrap/>
            <w:vAlign w:val="center"/>
            <w:hideMark/>
          </w:tcPr>
          <w:p w14:paraId="0EA2B116" w14:textId="77777777" w:rsidR="00052653" w:rsidRPr="00AF71B5" w:rsidRDefault="00052653" w:rsidP="005F5387">
            <w:pPr>
              <w:ind w:right="-1"/>
            </w:pPr>
            <w:r w:rsidRPr="00AF71B5">
              <w:t>Formation change</w:t>
            </w:r>
          </w:p>
        </w:tc>
        <w:tc>
          <w:tcPr>
            <w:tcW w:w="10309" w:type="dxa"/>
            <w:tcBorders>
              <w:top w:val="nil"/>
              <w:left w:val="nil"/>
              <w:bottom w:val="single" w:sz="8" w:space="0" w:color="808080"/>
              <w:right w:val="single" w:sz="8" w:space="0" w:color="808080"/>
            </w:tcBorders>
            <w:shd w:val="clear" w:color="auto" w:fill="auto"/>
            <w:noWrap/>
            <w:vAlign w:val="center"/>
            <w:hideMark/>
          </w:tcPr>
          <w:p w14:paraId="1270584F" w14:textId="77777777" w:rsidR="00052653" w:rsidRPr="00AF71B5" w:rsidRDefault="00052653" w:rsidP="005F5387">
            <w:pPr>
              <w:ind w:right="-1"/>
            </w:pPr>
            <w:r w:rsidRPr="00AF71B5">
              <w:t>Team alters its formation</w:t>
            </w:r>
          </w:p>
        </w:tc>
      </w:tr>
      <w:tr w:rsidR="00052653" w:rsidRPr="00AF71B5" w14:paraId="766E9534"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D7289D2" w14:textId="77777777" w:rsidR="00052653" w:rsidRPr="00AF71B5" w:rsidRDefault="00052653" w:rsidP="005F5387">
            <w:pPr>
              <w:ind w:right="-1"/>
              <w:jc w:val="center"/>
            </w:pPr>
            <w:r w:rsidRPr="00AF71B5">
              <w:t>41</w:t>
            </w:r>
          </w:p>
        </w:tc>
        <w:tc>
          <w:tcPr>
            <w:tcW w:w="2732" w:type="dxa"/>
            <w:tcBorders>
              <w:top w:val="nil"/>
              <w:left w:val="nil"/>
              <w:bottom w:val="single" w:sz="8" w:space="0" w:color="808080"/>
              <w:right w:val="single" w:sz="8" w:space="0" w:color="808080"/>
            </w:tcBorders>
            <w:shd w:val="clear" w:color="auto" w:fill="auto"/>
            <w:noWrap/>
            <w:vAlign w:val="center"/>
            <w:hideMark/>
          </w:tcPr>
          <w:p w14:paraId="1E1DFA0F" w14:textId="77777777" w:rsidR="00052653" w:rsidRPr="00AF71B5" w:rsidRDefault="00052653" w:rsidP="005F5387">
            <w:pPr>
              <w:ind w:right="-1"/>
            </w:pPr>
            <w:r w:rsidRPr="00AF71B5">
              <w:t>Punch</w:t>
            </w:r>
          </w:p>
        </w:tc>
        <w:tc>
          <w:tcPr>
            <w:tcW w:w="10309" w:type="dxa"/>
            <w:tcBorders>
              <w:top w:val="nil"/>
              <w:left w:val="nil"/>
              <w:bottom w:val="single" w:sz="8" w:space="0" w:color="808080"/>
              <w:right w:val="single" w:sz="8" w:space="0" w:color="808080"/>
            </w:tcBorders>
            <w:shd w:val="clear" w:color="auto" w:fill="auto"/>
            <w:noWrap/>
            <w:vAlign w:val="center"/>
            <w:hideMark/>
          </w:tcPr>
          <w:p w14:paraId="7F0ED0D6" w14:textId="77777777" w:rsidR="00052653" w:rsidRPr="00AF71B5" w:rsidRDefault="00052653" w:rsidP="005F5387">
            <w:pPr>
              <w:ind w:right="-1"/>
            </w:pPr>
            <w:r w:rsidRPr="00AF71B5">
              <w:t>Goalkeeper event; ball is punched clear</w:t>
            </w:r>
          </w:p>
        </w:tc>
      </w:tr>
      <w:tr w:rsidR="00052653" w:rsidRPr="00AF71B5" w14:paraId="45D298A2"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B5EE8A6" w14:textId="77777777" w:rsidR="00052653" w:rsidRPr="00AF71B5" w:rsidRDefault="00052653" w:rsidP="005F5387">
            <w:pPr>
              <w:ind w:right="-1"/>
              <w:jc w:val="center"/>
            </w:pPr>
            <w:r w:rsidRPr="00AF71B5">
              <w:t>42</w:t>
            </w:r>
          </w:p>
        </w:tc>
        <w:tc>
          <w:tcPr>
            <w:tcW w:w="2732" w:type="dxa"/>
            <w:tcBorders>
              <w:top w:val="nil"/>
              <w:left w:val="nil"/>
              <w:bottom w:val="single" w:sz="8" w:space="0" w:color="808080"/>
              <w:right w:val="single" w:sz="8" w:space="0" w:color="808080"/>
            </w:tcBorders>
            <w:shd w:val="clear" w:color="auto" w:fill="auto"/>
            <w:noWrap/>
            <w:vAlign w:val="center"/>
            <w:hideMark/>
          </w:tcPr>
          <w:p w14:paraId="530FEC6A" w14:textId="77777777" w:rsidR="00052653" w:rsidRPr="00AF71B5" w:rsidRDefault="00052653" w:rsidP="005F5387">
            <w:pPr>
              <w:ind w:right="-1"/>
            </w:pPr>
            <w:r w:rsidRPr="00AF71B5">
              <w:t>Good Skill</w:t>
            </w:r>
          </w:p>
        </w:tc>
        <w:tc>
          <w:tcPr>
            <w:tcW w:w="10309" w:type="dxa"/>
            <w:tcBorders>
              <w:top w:val="nil"/>
              <w:left w:val="nil"/>
              <w:bottom w:val="single" w:sz="8" w:space="0" w:color="808080"/>
              <w:right w:val="single" w:sz="8" w:space="0" w:color="808080"/>
            </w:tcBorders>
            <w:shd w:val="clear" w:color="auto" w:fill="auto"/>
            <w:noWrap/>
            <w:vAlign w:val="center"/>
            <w:hideMark/>
          </w:tcPr>
          <w:p w14:paraId="24ED7C9F" w14:textId="77777777" w:rsidR="00052653" w:rsidRPr="00AF71B5" w:rsidRDefault="00052653" w:rsidP="005F5387">
            <w:pPr>
              <w:ind w:right="-1"/>
            </w:pPr>
            <w:r w:rsidRPr="00AF71B5">
              <w:t>A player shows a good piece of skill on the ball – such as a step over or turn on the ball – NO LONGER USED</w:t>
            </w:r>
          </w:p>
        </w:tc>
      </w:tr>
      <w:tr w:rsidR="00AF71B5" w:rsidRPr="00AF71B5" w14:paraId="75D8A110"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3B365385" w14:textId="77777777" w:rsidR="00052653" w:rsidRPr="00AF71B5" w:rsidRDefault="00052653" w:rsidP="005F5387">
            <w:pPr>
              <w:ind w:right="-1"/>
              <w:jc w:val="center"/>
            </w:pPr>
            <w:r w:rsidRPr="00AF71B5">
              <w:t>43</w:t>
            </w:r>
          </w:p>
        </w:tc>
        <w:tc>
          <w:tcPr>
            <w:tcW w:w="2732" w:type="dxa"/>
            <w:tcBorders>
              <w:top w:val="nil"/>
              <w:left w:val="nil"/>
              <w:bottom w:val="single" w:sz="8" w:space="0" w:color="808080"/>
              <w:right w:val="single" w:sz="8" w:space="0" w:color="808080"/>
            </w:tcBorders>
            <w:shd w:val="clear" w:color="auto" w:fill="auto"/>
            <w:noWrap/>
            <w:vAlign w:val="center"/>
            <w:hideMark/>
          </w:tcPr>
          <w:p w14:paraId="2E2EF8E6" w14:textId="77777777" w:rsidR="00052653" w:rsidRPr="00AF71B5" w:rsidRDefault="00052653" w:rsidP="005F5387">
            <w:pPr>
              <w:ind w:right="-1"/>
            </w:pPr>
            <w:r w:rsidRPr="00AF71B5">
              <w:t>Deleted event</w:t>
            </w:r>
          </w:p>
        </w:tc>
        <w:tc>
          <w:tcPr>
            <w:tcW w:w="10309" w:type="dxa"/>
            <w:tcBorders>
              <w:top w:val="nil"/>
              <w:left w:val="nil"/>
              <w:bottom w:val="single" w:sz="8" w:space="0" w:color="808080"/>
              <w:right w:val="single" w:sz="8" w:space="0" w:color="808080"/>
            </w:tcBorders>
            <w:shd w:val="clear" w:color="auto" w:fill="auto"/>
            <w:noWrap/>
            <w:vAlign w:val="center"/>
            <w:hideMark/>
          </w:tcPr>
          <w:p w14:paraId="5B0F5264" w14:textId="77777777" w:rsidR="00052653" w:rsidRPr="00AF71B5" w:rsidRDefault="00052653" w:rsidP="005F5387">
            <w:pPr>
              <w:ind w:right="-1"/>
            </w:pPr>
            <w:r w:rsidRPr="00AF71B5">
              <w:t>Event has been deleted – the event will remain as it was originally with the same ID but will be resent with the type altered to 43.</w:t>
            </w:r>
          </w:p>
        </w:tc>
      </w:tr>
      <w:tr w:rsidR="00052653" w:rsidRPr="00AF71B5" w14:paraId="4D974B03"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12A7E1BE" w14:textId="77777777" w:rsidR="00052653" w:rsidRPr="00AF71B5" w:rsidRDefault="00052653" w:rsidP="005F5387">
            <w:pPr>
              <w:ind w:right="-1"/>
              <w:jc w:val="center"/>
            </w:pPr>
            <w:r w:rsidRPr="00AF71B5">
              <w:t>44</w:t>
            </w:r>
          </w:p>
        </w:tc>
        <w:tc>
          <w:tcPr>
            <w:tcW w:w="2732" w:type="dxa"/>
            <w:tcBorders>
              <w:top w:val="nil"/>
              <w:left w:val="nil"/>
              <w:bottom w:val="single" w:sz="8" w:space="0" w:color="808080"/>
              <w:right w:val="single" w:sz="8" w:space="0" w:color="808080"/>
            </w:tcBorders>
            <w:shd w:val="clear" w:color="auto" w:fill="auto"/>
            <w:noWrap/>
            <w:vAlign w:val="center"/>
            <w:hideMark/>
          </w:tcPr>
          <w:p w14:paraId="4D8C0479" w14:textId="77777777" w:rsidR="00052653" w:rsidRPr="00AF71B5" w:rsidRDefault="00052653" w:rsidP="005F5387">
            <w:pPr>
              <w:ind w:right="-1"/>
            </w:pPr>
            <w:r w:rsidRPr="00AF71B5">
              <w:t>Aerial</w:t>
            </w:r>
          </w:p>
        </w:tc>
        <w:tc>
          <w:tcPr>
            <w:tcW w:w="10309" w:type="dxa"/>
            <w:tcBorders>
              <w:top w:val="nil"/>
              <w:left w:val="nil"/>
              <w:bottom w:val="single" w:sz="8" w:space="0" w:color="808080"/>
              <w:right w:val="single" w:sz="8" w:space="0" w:color="808080"/>
            </w:tcBorders>
            <w:shd w:val="clear" w:color="auto" w:fill="auto"/>
            <w:noWrap/>
            <w:vAlign w:val="center"/>
            <w:hideMark/>
          </w:tcPr>
          <w:p w14:paraId="0F94769E" w14:textId="77777777" w:rsidR="00052653" w:rsidRPr="00AF71B5" w:rsidRDefault="00052653" w:rsidP="005F5387">
            <w:pPr>
              <w:ind w:right="-1"/>
            </w:pPr>
            <w:r w:rsidRPr="00AF71B5">
              <w:t>Aerial duel – 50/50 when the ball is in the air – outcome will represent whether the duel was won or lost</w:t>
            </w:r>
          </w:p>
        </w:tc>
      </w:tr>
      <w:tr w:rsidR="00AF71B5" w:rsidRPr="00140F96" w14:paraId="50E30D80" w14:textId="77777777" w:rsidTr="00BA4201">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0081B3" w:themeFill="accent1" w:themeFillShade="BF"/>
            <w:noWrap/>
            <w:vAlign w:val="center"/>
            <w:hideMark/>
          </w:tcPr>
          <w:p w14:paraId="40259419" w14:textId="77777777" w:rsidR="00AF71B5" w:rsidRPr="00B30CE3" w:rsidRDefault="00AF71B5" w:rsidP="00BA4201">
            <w:pPr>
              <w:ind w:right="-1"/>
              <w:jc w:val="both"/>
              <w:rPr>
                <w:b/>
                <w:bCs/>
                <w:color w:val="FFFFFF" w:themeColor="background1"/>
              </w:rPr>
            </w:pPr>
            <w:r w:rsidRPr="00B30CE3">
              <w:rPr>
                <w:b/>
                <w:bCs/>
                <w:color w:val="FFFFFF" w:themeColor="background1"/>
              </w:rPr>
              <w:t>Event id</w:t>
            </w:r>
          </w:p>
        </w:tc>
        <w:tc>
          <w:tcPr>
            <w:tcW w:w="2732"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14:paraId="7CAF4D08" w14:textId="77777777" w:rsidR="00AF71B5" w:rsidRPr="00B30CE3" w:rsidRDefault="00AF71B5" w:rsidP="00BA4201">
            <w:pPr>
              <w:ind w:right="-1"/>
              <w:rPr>
                <w:b/>
                <w:bCs/>
                <w:color w:val="FFFFFF" w:themeColor="background1"/>
              </w:rPr>
            </w:pPr>
            <w:r w:rsidRPr="00B30CE3">
              <w:rPr>
                <w:b/>
                <w:bCs/>
                <w:color w:val="FFFFFF" w:themeColor="background1"/>
              </w:rPr>
              <w:t>Name</w:t>
            </w:r>
          </w:p>
        </w:tc>
        <w:tc>
          <w:tcPr>
            <w:tcW w:w="10309" w:type="dxa"/>
            <w:tcBorders>
              <w:top w:val="single" w:sz="8" w:space="0" w:color="808080"/>
              <w:left w:val="nil"/>
              <w:bottom w:val="single" w:sz="8" w:space="0" w:color="808080"/>
              <w:right w:val="single" w:sz="8" w:space="0" w:color="808080"/>
            </w:tcBorders>
            <w:shd w:val="clear" w:color="auto" w:fill="0081B3" w:themeFill="accent1" w:themeFillShade="BF"/>
            <w:noWrap/>
            <w:vAlign w:val="center"/>
            <w:hideMark/>
          </w:tcPr>
          <w:p w14:paraId="6C2B36D2" w14:textId="77777777" w:rsidR="00AF71B5" w:rsidRPr="00B30CE3" w:rsidRDefault="00AF71B5" w:rsidP="00BA4201">
            <w:pPr>
              <w:ind w:right="-1"/>
              <w:rPr>
                <w:b/>
                <w:bCs/>
                <w:color w:val="FFFFFF" w:themeColor="background1"/>
              </w:rPr>
            </w:pPr>
            <w:r w:rsidRPr="00B30CE3">
              <w:rPr>
                <w:b/>
                <w:bCs/>
                <w:color w:val="FFFFFF" w:themeColor="background1"/>
              </w:rPr>
              <w:t>Description</w:t>
            </w:r>
          </w:p>
        </w:tc>
      </w:tr>
      <w:tr w:rsidR="00052653" w:rsidRPr="00AF71B5" w14:paraId="4E6DB97D"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3189C10A" w14:textId="77777777" w:rsidR="00052653" w:rsidRPr="00AF71B5" w:rsidRDefault="00052653" w:rsidP="005F5387">
            <w:pPr>
              <w:ind w:right="-1"/>
              <w:jc w:val="center"/>
            </w:pPr>
            <w:r w:rsidRPr="00AF71B5">
              <w:t>45</w:t>
            </w:r>
          </w:p>
        </w:tc>
        <w:tc>
          <w:tcPr>
            <w:tcW w:w="2732" w:type="dxa"/>
            <w:tcBorders>
              <w:top w:val="nil"/>
              <w:left w:val="nil"/>
              <w:bottom w:val="single" w:sz="8" w:space="0" w:color="808080"/>
              <w:right w:val="single" w:sz="8" w:space="0" w:color="808080"/>
            </w:tcBorders>
            <w:shd w:val="clear" w:color="auto" w:fill="auto"/>
            <w:noWrap/>
            <w:vAlign w:val="center"/>
            <w:hideMark/>
          </w:tcPr>
          <w:p w14:paraId="0CBF78CC" w14:textId="77777777" w:rsidR="00052653" w:rsidRPr="00AF71B5" w:rsidRDefault="00052653" w:rsidP="005F5387">
            <w:pPr>
              <w:ind w:right="-1"/>
            </w:pPr>
            <w:r w:rsidRPr="00AF71B5">
              <w:t>Challenge</w:t>
            </w:r>
          </w:p>
        </w:tc>
        <w:tc>
          <w:tcPr>
            <w:tcW w:w="10309" w:type="dxa"/>
            <w:tcBorders>
              <w:top w:val="nil"/>
              <w:left w:val="nil"/>
              <w:bottom w:val="single" w:sz="8" w:space="0" w:color="808080"/>
              <w:right w:val="single" w:sz="8" w:space="0" w:color="808080"/>
            </w:tcBorders>
            <w:shd w:val="clear" w:color="auto" w:fill="auto"/>
            <w:noWrap/>
            <w:vAlign w:val="center"/>
            <w:hideMark/>
          </w:tcPr>
          <w:p w14:paraId="2889ED9F" w14:textId="77777777" w:rsidR="00052653" w:rsidRPr="00AF71B5" w:rsidRDefault="00052653" w:rsidP="005F5387">
            <w:pPr>
              <w:ind w:right="-1"/>
            </w:pPr>
            <w:r w:rsidRPr="00AF71B5">
              <w:t>When a player fails to win the ball as an opponent successfully dribbles past them</w:t>
            </w:r>
          </w:p>
        </w:tc>
      </w:tr>
      <w:tr w:rsidR="00AF71B5" w:rsidRPr="00AF71B5" w14:paraId="5B282ED9"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271CA3F" w14:textId="77777777" w:rsidR="00052653" w:rsidRPr="00AF71B5" w:rsidRDefault="00052653" w:rsidP="005F5387">
            <w:pPr>
              <w:ind w:right="-1"/>
              <w:jc w:val="center"/>
            </w:pPr>
            <w:r w:rsidRPr="00AF71B5">
              <w:t>47</w:t>
            </w:r>
          </w:p>
        </w:tc>
        <w:tc>
          <w:tcPr>
            <w:tcW w:w="2732" w:type="dxa"/>
            <w:tcBorders>
              <w:top w:val="nil"/>
              <w:left w:val="nil"/>
              <w:bottom w:val="single" w:sz="8" w:space="0" w:color="808080"/>
              <w:right w:val="single" w:sz="8" w:space="0" w:color="808080"/>
            </w:tcBorders>
            <w:shd w:val="clear" w:color="auto" w:fill="auto"/>
            <w:noWrap/>
            <w:vAlign w:val="center"/>
            <w:hideMark/>
          </w:tcPr>
          <w:p w14:paraId="4268CAEC" w14:textId="77777777" w:rsidR="00052653" w:rsidRPr="00AF71B5" w:rsidRDefault="00052653" w:rsidP="005F5387">
            <w:pPr>
              <w:ind w:right="-1"/>
            </w:pPr>
            <w:r w:rsidRPr="00AF71B5">
              <w:t>Rescinded card</w:t>
            </w:r>
          </w:p>
        </w:tc>
        <w:tc>
          <w:tcPr>
            <w:tcW w:w="10309" w:type="dxa"/>
            <w:tcBorders>
              <w:top w:val="nil"/>
              <w:left w:val="nil"/>
              <w:bottom w:val="single" w:sz="8" w:space="0" w:color="808080"/>
              <w:right w:val="single" w:sz="8" w:space="0" w:color="808080"/>
            </w:tcBorders>
            <w:shd w:val="clear" w:color="auto" w:fill="auto"/>
            <w:noWrap/>
            <w:vAlign w:val="center"/>
            <w:hideMark/>
          </w:tcPr>
          <w:p w14:paraId="493D9920" w14:textId="77777777" w:rsidR="00052653" w:rsidRPr="00AF71B5" w:rsidRDefault="00052653" w:rsidP="005F5387">
            <w:pPr>
              <w:ind w:right="-1"/>
            </w:pPr>
            <w:r w:rsidRPr="00AF71B5">
              <w:t>This can occur post match if the referee rescinds a card he has awarded</w:t>
            </w:r>
          </w:p>
        </w:tc>
      </w:tr>
      <w:tr w:rsidR="00052653" w:rsidRPr="00AF71B5" w14:paraId="6AAF84A7"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F9A2CF3" w14:textId="77777777" w:rsidR="00052653" w:rsidRPr="00AF71B5" w:rsidRDefault="00052653" w:rsidP="005F5387">
            <w:pPr>
              <w:ind w:right="-1"/>
              <w:jc w:val="center"/>
            </w:pPr>
            <w:r w:rsidRPr="00AF71B5">
              <w:t>49</w:t>
            </w:r>
          </w:p>
        </w:tc>
        <w:tc>
          <w:tcPr>
            <w:tcW w:w="2732" w:type="dxa"/>
            <w:tcBorders>
              <w:top w:val="nil"/>
              <w:left w:val="nil"/>
              <w:bottom w:val="single" w:sz="8" w:space="0" w:color="808080"/>
              <w:right w:val="single" w:sz="8" w:space="0" w:color="808080"/>
            </w:tcBorders>
            <w:shd w:val="clear" w:color="auto" w:fill="auto"/>
            <w:noWrap/>
            <w:vAlign w:val="center"/>
            <w:hideMark/>
          </w:tcPr>
          <w:p w14:paraId="48BB3241" w14:textId="77777777" w:rsidR="00052653" w:rsidRPr="00AF71B5" w:rsidRDefault="00052653" w:rsidP="005F5387">
            <w:pPr>
              <w:ind w:right="-1"/>
            </w:pPr>
            <w:r w:rsidRPr="00AF71B5">
              <w:t>Ball recovery</w:t>
            </w:r>
          </w:p>
        </w:tc>
        <w:tc>
          <w:tcPr>
            <w:tcW w:w="10309" w:type="dxa"/>
            <w:tcBorders>
              <w:top w:val="nil"/>
              <w:left w:val="nil"/>
              <w:bottom w:val="single" w:sz="8" w:space="0" w:color="808080"/>
              <w:right w:val="single" w:sz="8" w:space="0" w:color="808080"/>
            </w:tcBorders>
            <w:shd w:val="clear" w:color="auto" w:fill="auto"/>
            <w:noWrap/>
            <w:vAlign w:val="center"/>
            <w:hideMark/>
          </w:tcPr>
          <w:p w14:paraId="5083C87F" w14:textId="77777777" w:rsidR="00052653" w:rsidRPr="00AF71B5" w:rsidRDefault="00052653" w:rsidP="005F5387">
            <w:pPr>
              <w:ind w:right="-1"/>
            </w:pPr>
            <w:r w:rsidRPr="00AF71B5">
              <w:t>Team wins the possession of the ball and successfully keeps possession for at least two passes or an attacking play</w:t>
            </w:r>
          </w:p>
        </w:tc>
      </w:tr>
      <w:tr w:rsidR="00052653" w:rsidRPr="00AF71B5" w14:paraId="2FCBCEAD"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A80F6AC" w14:textId="77777777" w:rsidR="00052653" w:rsidRPr="00AF71B5" w:rsidRDefault="00052653" w:rsidP="005F5387">
            <w:pPr>
              <w:ind w:right="-1"/>
              <w:jc w:val="center"/>
            </w:pPr>
            <w:r w:rsidRPr="00AF71B5">
              <w:t>50</w:t>
            </w:r>
          </w:p>
        </w:tc>
        <w:tc>
          <w:tcPr>
            <w:tcW w:w="2732" w:type="dxa"/>
            <w:tcBorders>
              <w:top w:val="nil"/>
              <w:left w:val="nil"/>
              <w:bottom w:val="single" w:sz="8" w:space="0" w:color="808080"/>
              <w:right w:val="single" w:sz="8" w:space="0" w:color="808080"/>
            </w:tcBorders>
            <w:shd w:val="clear" w:color="auto" w:fill="auto"/>
            <w:noWrap/>
            <w:vAlign w:val="center"/>
            <w:hideMark/>
          </w:tcPr>
          <w:p w14:paraId="708415EC" w14:textId="77777777" w:rsidR="00052653" w:rsidRPr="00AF71B5" w:rsidRDefault="00052653" w:rsidP="005F5387">
            <w:pPr>
              <w:ind w:right="-1"/>
            </w:pPr>
            <w:r w:rsidRPr="00AF71B5">
              <w:t>Dispossessed</w:t>
            </w:r>
          </w:p>
        </w:tc>
        <w:tc>
          <w:tcPr>
            <w:tcW w:w="10309" w:type="dxa"/>
            <w:tcBorders>
              <w:top w:val="nil"/>
              <w:left w:val="nil"/>
              <w:bottom w:val="single" w:sz="8" w:space="0" w:color="808080"/>
              <w:right w:val="single" w:sz="8" w:space="0" w:color="808080"/>
            </w:tcBorders>
            <w:shd w:val="clear" w:color="auto" w:fill="auto"/>
            <w:noWrap/>
            <w:vAlign w:val="center"/>
            <w:hideMark/>
          </w:tcPr>
          <w:p w14:paraId="1649FF17" w14:textId="77777777" w:rsidR="00052653" w:rsidRPr="00AF71B5" w:rsidRDefault="00052653" w:rsidP="005F5387">
            <w:pPr>
              <w:ind w:right="-1"/>
            </w:pPr>
            <w:r w:rsidRPr="00AF71B5">
              <w:t>Player is successfully tackled and loses possession of the ball</w:t>
            </w:r>
          </w:p>
        </w:tc>
      </w:tr>
      <w:tr w:rsidR="00052653" w:rsidRPr="00AF71B5" w14:paraId="25A29660"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38C49AF7" w14:textId="77777777" w:rsidR="00052653" w:rsidRPr="00AF71B5" w:rsidRDefault="00052653" w:rsidP="005F5387">
            <w:pPr>
              <w:ind w:right="-1"/>
              <w:jc w:val="center"/>
            </w:pPr>
            <w:r w:rsidRPr="00AF71B5">
              <w:t>51</w:t>
            </w:r>
          </w:p>
        </w:tc>
        <w:tc>
          <w:tcPr>
            <w:tcW w:w="2732" w:type="dxa"/>
            <w:tcBorders>
              <w:top w:val="nil"/>
              <w:left w:val="nil"/>
              <w:bottom w:val="single" w:sz="8" w:space="0" w:color="808080"/>
              <w:right w:val="single" w:sz="8" w:space="0" w:color="808080"/>
            </w:tcBorders>
            <w:shd w:val="clear" w:color="auto" w:fill="auto"/>
            <w:noWrap/>
            <w:vAlign w:val="center"/>
            <w:hideMark/>
          </w:tcPr>
          <w:p w14:paraId="6979C095" w14:textId="77777777" w:rsidR="00052653" w:rsidRPr="00AF71B5" w:rsidRDefault="00052653" w:rsidP="005F5387">
            <w:pPr>
              <w:ind w:right="-1"/>
            </w:pPr>
            <w:r w:rsidRPr="00AF71B5">
              <w:t>Error</w:t>
            </w:r>
          </w:p>
        </w:tc>
        <w:tc>
          <w:tcPr>
            <w:tcW w:w="10309" w:type="dxa"/>
            <w:tcBorders>
              <w:top w:val="nil"/>
              <w:left w:val="nil"/>
              <w:bottom w:val="single" w:sz="8" w:space="0" w:color="808080"/>
              <w:right w:val="single" w:sz="8" w:space="0" w:color="808080"/>
            </w:tcBorders>
            <w:shd w:val="clear" w:color="auto" w:fill="auto"/>
            <w:noWrap/>
            <w:vAlign w:val="center"/>
            <w:hideMark/>
          </w:tcPr>
          <w:p w14:paraId="7EDDFF93" w14:textId="77777777" w:rsidR="00052653" w:rsidRPr="00AF71B5" w:rsidRDefault="00052653" w:rsidP="005F5387">
            <w:pPr>
              <w:ind w:right="-1"/>
            </w:pPr>
            <w:r w:rsidRPr="00AF71B5">
              <w:t>Mistake by player losing the ball. Leads to a shot or goals as described with qualifier 169 or 170</w:t>
            </w:r>
          </w:p>
        </w:tc>
      </w:tr>
      <w:tr w:rsidR="00052653" w:rsidRPr="00AF71B5" w14:paraId="7B4F1EE3"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96FB0F9" w14:textId="77777777" w:rsidR="00052653" w:rsidRPr="00AF71B5" w:rsidRDefault="00052653" w:rsidP="005F5387">
            <w:pPr>
              <w:ind w:right="-1"/>
              <w:jc w:val="center"/>
            </w:pPr>
            <w:r w:rsidRPr="00AF71B5">
              <w:t>52</w:t>
            </w:r>
          </w:p>
        </w:tc>
        <w:tc>
          <w:tcPr>
            <w:tcW w:w="2732" w:type="dxa"/>
            <w:tcBorders>
              <w:top w:val="nil"/>
              <w:left w:val="nil"/>
              <w:bottom w:val="single" w:sz="8" w:space="0" w:color="808080"/>
              <w:right w:val="single" w:sz="8" w:space="0" w:color="808080"/>
            </w:tcBorders>
            <w:shd w:val="clear" w:color="auto" w:fill="auto"/>
            <w:noWrap/>
            <w:vAlign w:val="center"/>
            <w:hideMark/>
          </w:tcPr>
          <w:p w14:paraId="7CE520F6" w14:textId="77777777" w:rsidR="00052653" w:rsidRPr="00AF71B5" w:rsidRDefault="00052653" w:rsidP="005F5387">
            <w:pPr>
              <w:ind w:right="-1"/>
            </w:pPr>
            <w:r w:rsidRPr="00AF71B5">
              <w:t>Keeper pick-up</w:t>
            </w:r>
          </w:p>
        </w:tc>
        <w:tc>
          <w:tcPr>
            <w:tcW w:w="10309" w:type="dxa"/>
            <w:tcBorders>
              <w:top w:val="nil"/>
              <w:left w:val="nil"/>
              <w:bottom w:val="single" w:sz="8" w:space="0" w:color="808080"/>
              <w:right w:val="single" w:sz="8" w:space="0" w:color="808080"/>
            </w:tcBorders>
            <w:shd w:val="clear" w:color="auto" w:fill="auto"/>
            <w:noWrap/>
            <w:vAlign w:val="center"/>
            <w:hideMark/>
          </w:tcPr>
          <w:p w14:paraId="7D2E7BC5" w14:textId="77777777" w:rsidR="00052653" w:rsidRPr="00AF71B5" w:rsidRDefault="00052653" w:rsidP="005F5387">
            <w:pPr>
              <w:ind w:right="-1"/>
            </w:pPr>
            <w:r w:rsidRPr="00AF71B5">
              <w:t>Goalkeeper event; picks up the ball</w:t>
            </w:r>
          </w:p>
        </w:tc>
      </w:tr>
      <w:tr w:rsidR="00052653" w:rsidRPr="00AF71B5" w14:paraId="7F76B8DF"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2560E114" w14:textId="77777777" w:rsidR="00052653" w:rsidRPr="00AF71B5" w:rsidRDefault="00052653" w:rsidP="005F5387">
            <w:pPr>
              <w:ind w:right="-1"/>
              <w:jc w:val="center"/>
            </w:pPr>
            <w:r w:rsidRPr="00AF71B5">
              <w:t>53</w:t>
            </w:r>
          </w:p>
        </w:tc>
        <w:tc>
          <w:tcPr>
            <w:tcW w:w="2732" w:type="dxa"/>
            <w:tcBorders>
              <w:top w:val="nil"/>
              <w:left w:val="nil"/>
              <w:bottom w:val="single" w:sz="8" w:space="0" w:color="808080"/>
              <w:right w:val="single" w:sz="8" w:space="0" w:color="808080"/>
            </w:tcBorders>
            <w:shd w:val="clear" w:color="auto" w:fill="auto"/>
            <w:noWrap/>
            <w:vAlign w:val="center"/>
            <w:hideMark/>
          </w:tcPr>
          <w:p w14:paraId="10A7846D" w14:textId="77777777" w:rsidR="00052653" w:rsidRPr="00AF71B5" w:rsidRDefault="00052653" w:rsidP="005F5387">
            <w:pPr>
              <w:ind w:right="-1"/>
            </w:pPr>
            <w:r w:rsidRPr="00AF71B5">
              <w:t>Cross not claimed</w:t>
            </w:r>
          </w:p>
        </w:tc>
        <w:tc>
          <w:tcPr>
            <w:tcW w:w="10309" w:type="dxa"/>
            <w:tcBorders>
              <w:top w:val="nil"/>
              <w:left w:val="nil"/>
              <w:bottom w:val="single" w:sz="8" w:space="0" w:color="808080"/>
              <w:right w:val="single" w:sz="8" w:space="0" w:color="808080"/>
            </w:tcBorders>
            <w:shd w:val="clear" w:color="auto" w:fill="auto"/>
            <w:noWrap/>
            <w:vAlign w:val="center"/>
            <w:hideMark/>
          </w:tcPr>
          <w:p w14:paraId="058FFA01" w14:textId="77777777" w:rsidR="00052653" w:rsidRPr="00AF71B5" w:rsidRDefault="00052653" w:rsidP="005F5387">
            <w:pPr>
              <w:ind w:right="-1"/>
            </w:pPr>
            <w:r w:rsidRPr="00AF71B5">
              <w:t>Goalkeeper event; cross not successfully caught</w:t>
            </w:r>
          </w:p>
        </w:tc>
      </w:tr>
      <w:tr w:rsidR="00052653" w:rsidRPr="00AF71B5" w14:paraId="7F0C7C6D"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89F5247" w14:textId="77777777" w:rsidR="00052653" w:rsidRPr="00AF71B5" w:rsidRDefault="00052653" w:rsidP="005F5387">
            <w:pPr>
              <w:ind w:right="-1"/>
              <w:jc w:val="center"/>
            </w:pPr>
            <w:r w:rsidRPr="00AF71B5">
              <w:t>54</w:t>
            </w:r>
          </w:p>
        </w:tc>
        <w:tc>
          <w:tcPr>
            <w:tcW w:w="2732" w:type="dxa"/>
            <w:tcBorders>
              <w:top w:val="nil"/>
              <w:left w:val="nil"/>
              <w:bottom w:val="single" w:sz="8" w:space="0" w:color="808080"/>
              <w:right w:val="single" w:sz="8" w:space="0" w:color="808080"/>
            </w:tcBorders>
            <w:shd w:val="clear" w:color="auto" w:fill="auto"/>
            <w:noWrap/>
            <w:vAlign w:val="center"/>
            <w:hideMark/>
          </w:tcPr>
          <w:p w14:paraId="63242CA8" w14:textId="77777777" w:rsidR="00052653" w:rsidRPr="00AF71B5" w:rsidRDefault="00052653" w:rsidP="005F5387">
            <w:pPr>
              <w:ind w:right="-1"/>
            </w:pPr>
            <w:r w:rsidRPr="00AF71B5">
              <w:t>Smother</w:t>
            </w:r>
          </w:p>
        </w:tc>
        <w:tc>
          <w:tcPr>
            <w:tcW w:w="10309" w:type="dxa"/>
            <w:tcBorders>
              <w:top w:val="nil"/>
              <w:left w:val="nil"/>
              <w:bottom w:val="single" w:sz="8" w:space="0" w:color="808080"/>
              <w:right w:val="single" w:sz="8" w:space="0" w:color="808080"/>
            </w:tcBorders>
            <w:shd w:val="clear" w:color="auto" w:fill="auto"/>
            <w:noWrap/>
            <w:vAlign w:val="center"/>
            <w:hideMark/>
          </w:tcPr>
          <w:p w14:paraId="7DD21214" w14:textId="77777777" w:rsidR="00052653" w:rsidRPr="00AF71B5" w:rsidRDefault="00052653" w:rsidP="005F5387">
            <w:pPr>
              <w:ind w:right="-1"/>
            </w:pPr>
            <w:r w:rsidRPr="00AF71B5">
              <w:t>Goalkeeper event; comes out and covers the ball in the box winning possession</w:t>
            </w:r>
          </w:p>
        </w:tc>
      </w:tr>
      <w:tr w:rsidR="00052653" w:rsidRPr="00AF71B5" w14:paraId="0020298F"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1D0E68D8" w14:textId="77777777" w:rsidR="00052653" w:rsidRPr="00AF71B5" w:rsidRDefault="00052653" w:rsidP="005F5387">
            <w:pPr>
              <w:ind w:right="-1"/>
              <w:jc w:val="center"/>
            </w:pPr>
            <w:r w:rsidRPr="00AF71B5">
              <w:t>55</w:t>
            </w:r>
          </w:p>
        </w:tc>
        <w:tc>
          <w:tcPr>
            <w:tcW w:w="2732" w:type="dxa"/>
            <w:tcBorders>
              <w:top w:val="nil"/>
              <w:left w:val="nil"/>
              <w:bottom w:val="single" w:sz="8" w:space="0" w:color="808080"/>
              <w:right w:val="single" w:sz="8" w:space="0" w:color="808080"/>
            </w:tcBorders>
            <w:shd w:val="clear" w:color="auto" w:fill="auto"/>
            <w:noWrap/>
            <w:vAlign w:val="center"/>
            <w:hideMark/>
          </w:tcPr>
          <w:p w14:paraId="4CD8FB10" w14:textId="77777777" w:rsidR="00052653" w:rsidRPr="00AF71B5" w:rsidRDefault="00052653" w:rsidP="005F5387">
            <w:pPr>
              <w:ind w:right="-1"/>
            </w:pPr>
            <w:r w:rsidRPr="00AF71B5">
              <w:t>Offside provoked</w:t>
            </w:r>
          </w:p>
        </w:tc>
        <w:tc>
          <w:tcPr>
            <w:tcW w:w="10309" w:type="dxa"/>
            <w:tcBorders>
              <w:top w:val="nil"/>
              <w:left w:val="nil"/>
              <w:bottom w:val="single" w:sz="8" w:space="0" w:color="808080"/>
              <w:right w:val="single" w:sz="8" w:space="0" w:color="808080"/>
            </w:tcBorders>
            <w:shd w:val="clear" w:color="auto" w:fill="auto"/>
            <w:noWrap/>
            <w:vAlign w:val="center"/>
            <w:hideMark/>
          </w:tcPr>
          <w:p w14:paraId="3B24716D" w14:textId="77777777" w:rsidR="00052653" w:rsidRPr="00AF71B5" w:rsidRDefault="00052653" w:rsidP="005F5387">
            <w:pPr>
              <w:ind w:right="-1"/>
            </w:pPr>
            <w:r w:rsidRPr="00AF71B5">
              <w:t>Awarded to last defender when an offside decision is given against an attacker</w:t>
            </w:r>
          </w:p>
        </w:tc>
      </w:tr>
      <w:tr w:rsidR="00052653" w:rsidRPr="00AF71B5" w14:paraId="74CD7C43"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6CE706F2" w14:textId="77777777" w:rsidR="00052653" w:rsidRPr="00AF71B5" w:rsidRDefault="00052653" w:rsidP="005F5387">
            <w:pPr>
              <w:ind w:right="-1"/>
              <w:jc w:val="center"/>
            </w:pPr>
            <w:r w:rsidRPr="00AF71B5">
              <w:t>56</w:t>
            </w:r>
          </w:p>
        </w:tc>
        <w:tc>
          <w:tcPr>
            <w:tcW w:w="2732" w:type="dxa"/>
            <w:tcBorders>
              <w:top w:val="nil"/>
              <w:left w:val="nil"/>
              <w:bottom w:val="single" w:sz="8" w:space="0" w:color="808080"/>
              <w:right w:val="single" w:sz="8" w:space="0" w:color="808080"/>
            </w:tcBorders>
            <w:shd w:val="clear" w:color="auto" w:fill="auto"/>
            <w:noWrap/>
            <w:vAlign w:val="center"/>
            <w:hideMark/>
          </w:tcPr>
          <w:p w14:paraId="7602745D" w14:textId="77777777" w:rsidR="00052653" w:rsidRPr="00AF71B5" w:rsidRDefault="00052653" w:rsidP="005F5387">
            <w:pPr>
              <w:ind w:right="-1"/>
            </w:pPr>
            <w:r w:rsidRPr="00AF71B5">
              <w:t>Shield ball opp</w:t>
            </w:r>
          </w:p>
        </w:tc>
        <w:tc>
          <w:tcPr>
            <w:tcW w:w="10309" w:type="dxa"/>
            <w:tcBorders>
              <w:top w:val="nil"/>
              <w:left w:val="nil"/>
              <w:bottom w:val="single" w:sz="8" w:space="0" w:color="808080"/>
              <w:right w:val="single" w:sz="8" w:space="0" w:color="808080"/>
            </w:tcBorders>
            <w:shd w:val="clear" w:color="auto" w:fill="auto"/>
            <w:noWrap/>
            <w:vAlign w:val="center"/>
            <w:hideMark/>
          </w:tcPr>
          <w:p w14:paraId="57370527" w14:textId="77777777" w:rsidR="00052653" w:rsidRPr="00AF71B5" w:rsidRDefault="00052653" w:rsidP="005F5387">
            <w:pPr>
              <w:ind w:right="-1"/>
            </w:pPr>
            <w:r w:rsidRPr="00AF71B5">
              <w:t>Defender uses his body to shield the ball from an opponent as it rolls out of play</w:t>
            </w:r>
          </w:p>
        </w:tc>
      </w:tr>
      <w:tr w:rsidR="00AF71B5" w:rsidRPr="00AF71B5" w14:paraId="68865A1E"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A25010B" w14:textId="77777777" w:rsidR="00052653" w:rsidRPr="00AF71B5" w:rsidRDefault="00052653" w:rsidP="005F5387">
            <w:pPr>
              <w:ind w:right="-1"/>
              <w:jc w:val="center"/>
            </w:pPr>
            <w:r w:rsidRPr="00AF71B5">
              <w:t>57</w:t>
            </w:r>
          </w:p>
        </w:tc>
        <w:tc>
          <w:tcPr>
            <w:tcW w:w="2732" w:type="dxa"/>
            <w:tcBorders>
              <w:top w:val="nil"/>
              <w:left w:val="nil"/>
              <w:bottom w:val="single" w:sz="8" w:space="0" w:color="808080"/>
              <w:right w:val="single" w:sz="8" w:space="0" w:color="808080"/>
            </w:tcBorders>
            <w:shd w:val="clear" w:color="auto" w:fill="auto"/>
            <w:noWrap/>
            <w:vAlign w:val="center"/>
            <w:hideMark/>
          </w:tcPr>
          <w:p w14:paraId="48A5A949" w14:textId="77777777" w:rsidR="00052653" w:rsidRPr="00AF71B5" w:rsidRDefault="00052653" w:rsidP="005F5387">
            <w:pPr>
              <w:ind w:right="-1"/>
            </w:pPr>
            <w:r w:rsidRPr="00AF71B5">
              <w:t>Foul throw-in</w:t>
            </w:r>
          </w:p>
        </w:tc>
        <w:tc>
          <w:tcPr>
            <w:tcW w:w="10309" w:type="dxa"/>
            <w:tcBorders>
              <w:top w:val="nil"/>
              <w:left w:val="nil"/>
              <w:bottom w:val="single" w:sz="8" w:space="0" w:color="808080"/>
              <w:right w:val="single" w:sz="8" w:space="0" w:color="808080"/>
            </w:tcBorders>
            <w:shd w:val="clear" w:color="auto" w:fill="auto"/>
            <w:noWrap/>
            <w:vAlign w:val="center"/>
            <w:hideMark/>
          </w:tcPr>
          <w:p w14:paraId="165C2865" w14:textId="77777777" w:rsidR="00052653" w:rsidRPr="00AF71B5" w:rsidRDefault="00052653" w:rsidP="005F5387">
            <w:pPr>
              <w:ind w:right="-1"/>
            </w:pPr>
            <w:r w:rsidRPr="00AF71B5">
              <w:t>A throw-in not taken correctly resulting in the throw being awarded to the opposing team</w:t>
            </w:r>
          </w:p>
        </w:tc>
      </w:tr>
      <w:tr w:rsidR="00AF71B5" w:rsidRPr="00AF71B5" w14:paraId="02DD0F08" w14:textId="77777777" w:rsidTr="00AF71B5">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053C3048" w14:textId="77777777" w:rsidR="00052653" w:rsidRPr="00AF71B5" w:rsidRDefault="00052653" w:rsidP="005F5387">
            <w:pPr>
              <w:ind w:right="-1"/>
              <w:jc w:val="center"/>
            </w:pPr>
            <w:r w:rsidRPr="00AF71B5">
              <w:t>58</w:t>
            </w:r>
          </w:p>
        </w:tc>
        <w:tc>
          <w:tcPr>
            <w:tcW w:w="2732" w:type="dxa"/>
            <w:tcBorders>
              <w:top w:val="nil"/>
              <w:left w:val="nil"/>
              <w:bottom w:val="single" w:sz="8" w:space="0" w:color="808080"/>
              <w:right w:val="single" w:sz="8" w:space="0" w:color="808080"/>
            </w:tcBorders>
            <w:shd w:val="clear" w:color="auto" w:fill="auto"/>
            <w:noWrap/>
            <w:vAlign w:val="center"/>
            <w:hideMark/>
          </w:tcPr>
          <w:p w14:paraId="7114E589" w14:textId="77777777" w:rsidR="00052653" w:rsidRPr="00AF71B5" w:rsidRDefault="00052653" w:rsidP="005F5387">
            <w:pPr>
              <w:ind w:right="-1"/>
            </w:pPr>
            <w:r w:rsidRPr="00AF71B5">
              <w:t>Penalty faced</w:t>
            </w:r>
          </w:p>
        </w:tc>
        <w:tc>
          <w:tcPr>
            <w:tcW w:w="10309" w:type="dxa"/>
            <w:tcBorders>
              <w:top w:val="nil"/>
              <w:left w:val="nil"/>
              <w:bottom w:val="single" w:sz="8" w:space="0" w:color="808080"/>
              <w:right w:val="single" w:sz="8" w:space="0" w:color="808080"/>
            </w:tcBorders>
            <w:shd w:val="clear" w:color="auto" w:fill="auto"/>
            <w:noWrap/>
            <w:vAlign w:val="center"/>
            <w:hideMark/>
          </w:tcPr>
          <w:p w14:paraId="49B6BF7E" w14:textId="77777777" w:rsidR="00052653" w:rsidRPr="00AF71B5" w:rsidRDefault="00052653" w:rsidP="005F5387">
            <w:pPr>
              <w:ind w:right="-1"/>
            </w:pPr>
            <w:r w:rsidRPr="00AF71B5">
              <w:t>Goalkeeper event; penalty by opposition team</w:t>
            </w:r>
          </w:p>
        </w:tc>
      </w:tr>
      <w:tr w:rsidR="00052653" w:rsidRPr="00AF71B5" w14:paraId="690EF36B" w14:textId="77777777" w:rsidTr="00052653">
        <w:trPr>
          <w:trHeight w:val="270"/>
        </w:trPr>
        <w:tc>
          <w:tcPr>
            <w:tcW w:w="1008" w:type="dxa"/>
            <w:tcBorders>
              <w:top w:val="nil"/>
              <w:left w:val="single" w:sz="8" w:space="0" w:color="808080"/>
              <w:bottom w:val="single" w:sz="8" w:space="0" w:color="808080"/>
              <w:right w:val="single" w:sz="8" w:space="0" w:color="808080"/>
            </w:tcBorders>
            <w:shd w:val="clear" w:color="auto" w:fill="auto"/>
            <w:noWrap/>
            <w:vAlign w:val="center"/>
            <w:hideMark/>
          </w:tcPr>
          <w:p w14:paraId="7596599B" w14:textId="77777777" w:rsidR="00052653" w:rsidRPr="00AF71B5" w:rsidRDefault="00052653" w:rsidP="005F5387">
            <w:pPr>
              <w:ind w:right="-1"/>
              <w:jc w:val="center"/>
            </w:pPr>
            <w:r w:rsidRPr="00AF71B5">
              <w:t>59</w:t>
            </w:r>
          </w:p>
        </w:tc>
        <w:tc>
          <w:tcPr>
            <w:tcW w:w="2732" w:type="dxa"/>
            <w:tcBorders>
              <w:top w:val="nil"/>
              <w:left w:val="nil"/>
              <w:bottom w:val="single" w:sz="8" w:space="0" w:color="808080"/>
              <w:right w:val="single" w:sz="8" w:space="0" w:color="808080"/>
            </w:tcBorders>
            <w:shd w:val="clear" w:color="auto" w:fill="auto"/>
            <w:noWrap/>
            <w:vAlign w:val="center"/>
            <w:hideMark/>
          </w:tcPr>
          <w:p w14:paraId="23F875E4" w14:textId="77777777" w:rsidR="00052653" w:rsidRPr="00AF71B5" w:rsidRDefault="00052653" w:rsidP="005F5387">
            <w:pPr>
              <w:ind w:right="-1"/>
            </w:pPr>
            <w:r w:rsidRPr="00AF71B5">
              <w:t>Keeper Sweeper</w:t>
            </w:r>
          </w:p>
        </w:tc>
        <w:tc>
          <w:tcPr>
            <w:tcW w:w="10309" w:type="dxa"/>
            <w:tcBorders>
              <w:top w:val="nil"/>
              <w:left w:val="nil"/>
              <w:bottom w:val="single" w:sz="8" w:space="0" w:color="808080"/>
              <w:right w:val="single" w:sz="8" w:space="0" w:color="808080"/>
            </w:tcBorders>
            <w:shd w:val="clear" w:color="auto" w:fill="auto"/>
            <w:noWrap/>
            <w:vAlign w:val="center"/>
            <w:hideMark/>
          </w:tcPr>
          <w:p w14:paraId="0DCF697F" w14:textId="77777777" w:rsidR="00052653" w:rsidRPr="00AF71B5" w:rsidRDefault="00052653" w:rsidP="005F5387">
            <w:pPr>
              <w:ind w:right="-1"/>
            </w:pPr>
            <w:r w:rsidRPr="00AF71B5">
              <w:t>When keeper comes off his line and/or out of his box to clear the ball</w:t>
            </w:r>
          </w:p>
        </w:tc>
      </w:tr>
      <w:tr w:rsidR="00052653" w:rsidRPr="00AF71B5" w14:paraId="7BAC037D" w14:textId="77777777"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7D9D383E" w14:textId="77777777" w:rsidR="00052653" w:rsidRPr="00AF71B5" w:rsidRDefault="00052653" w:rsidP="005F5387">
            <w:pPr>
              <w:ind w:right="-1"/>
              <w:jc w:val="center"/>
            </w:pPr>
            <w:r w:rsidRPr="00AF71B5">
              <w:t>60</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14:paraId="1383A3B4" w14:textId="77777777" w:rsidR="00052653" w:rsidRPr="00AF71B5" w:rsidRDefault="00052653" w:rsidP="005F5387">
            <w:pPr>
              <w:ind w:right="-1"/>
            </w:pPr>
            <w:r w:rsidRPr="00AF71B5">
              <w:t>Chance missed</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14:paraId="3C2BE990" w14:textId="77777777" w:rsidR="00052653" w:rsidRPr="00AF71B5" w:rsidRDefault="00052653" w:rsidP="005F5387">
            <w:pPr>
              <w:ind w:right="-1"/>
            </w:pPr>
            <w:r w:rsidRPr="00AF71B5">
              <w:t xml:space="preserve">Used when a player does not actually make a shot on goal but was in a good position to score and only just missed receiving a pass </w:t>
            </w:r>
          </w:p>
        </w:tc>
      </w:tr>
      <w:tr w:rsidR="00052653" w:rsidRPr="00AF71B5" w14:paraId="78DB384E" w14:textId="77777777"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110ECBDF" w14:textId="77777777" w:rsidR="00052653" w:rsidRPr="00AF71B5" w:rsidRDefault="00052653" w:rsidP="005F5387">
            <w:pPr>
              <w:ind w:right="-1"/>
              <w:jc w:val="center"/>
            </w:pPr>
            <w:r w:rsidRPr="00AF71B5">
              <w:t>61</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14:paraId="7FAFEE6B" w14:textId="77777777" w:rsidR="00052653" w:rsidRPr="00AF71B5" w:rsidRDefault="00052653" w:rsidP="005F5387">
            <w:pPr>
              <w:ind w:right="-1"/>
            </w:pPr>
            <w:r w:rsidRPr="00AF71B5">
              <w:t>Ball touch</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14:paraId="1B5A78DB" w14:textId="77777777" w:rsidR="00052653" w:rsidRPr="00AF71B5" w:rsidRDefault="00052653" w:rsidP="005F5387">
            <w:pPr>
              <w:ind w:right="-1"/>
            </w:pPr>
            <w:r w:rsidRPr="00AF71B5">
              <w:t>Used when a player makes a bad touch on the ball and loses possession. Outcome 1 – ball simply hit the player unintentionally. Outcome 0 – Player unsuccessfully controlled the ball.</w:t>
            </w:r>
          </w:p>
        </w:tc>
      </w:tr>
      <w:tr w:rsidR="00AF71B5" w:rsidRPr="00AF71B5" w14:paraId="3AC4B024" w14:textId="77777777" w:rsidTr="00AF71B5">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0D0C04DF" w14:textId="77777777" w:rsidR="00052653" w:rsidRPr="00AF71B5" w:rsidRDefault="00052653" w:rsidP="005F5387">
            <w:pPr>
              <w:ind w:right="-1"/>
              <w:jc w:val="center"/>
            </w:pPr>
            <w:r w:rsidRPr="00AF71B5">
              <w:t>63</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14:paraId="21238E4B" w14:textId="77777777" w:rsidR="00052653" w:rsidRPr="00AF71B5" w:rsidRDefault="00052653" w:rsidP="005F5387">
            <w:pPr>
              <w:ind w:right="-1"/>
            </w:pPr>
            <w:r w:rsidRPr="00AF71B5">
              <w:t>Temp_Save</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14:paraId="6C169E52" w14:textId="77777777" w:rsidR="00052653" w:rsidRPr="00AF71B5" w:rsidRDefault="00052653" w:rsidP="005F5387">
            <w:pPr>
              <w:ind w:right="-1"/>
            </w:pPr>
            <w:r w:rsidRPr="00AF71B5">
              <w:t>An event indicating a save has occurred but without full details. Event 10 will follow shortly afterwards with full details.</w:t>
            </w:r>
          </w:p>
        </w:tc>
      </w:tr>
      <w:tr w:rsidR="00AF71B5" w:rsidRPr="00AF71B5" w14:paraId="1D052E02" w14:textId="77777777" w:rsidTr="00AF71B5">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26A634C3" w14:textId="77777777" w:rsidR="00052653" w:rsidRPr="00AF71B5" w:rsidRDefault="00052653" w:rsidP="005F5387">
            <w:pPr>
              <w:ind w:right="-1"/>
              <w:jc w:val="center"/>
            </w:pPr>
            <w:r w:rsidRPr="00AF71B5">
              <w:t>64</w:t>
            </w:r>
          </w:p>
        </w:tc>
        <w:tc>
          <w:tcPr>
            <w:tcW w:w="2732" w:type="dxa"/>
            <w:tcBorders>
              <w:top w:val="single" w:sz="8" w:space="0" w:color="808080"/>
              <w:left w:val="nil"/>
              <w:bottom w:val="single" w:sz="8" w:space="0" w:color="808080"/>
              <w:right w:val="single" w:sz="8" w:space="0" w:color="808080"/>
            </w:tcBorders>
            <w:shd w:val="clear" w:color="auto" w:fill="auto"/>
            <w:noWrap/>
            <w:vAlign w:val="center"/>
            <w:hideMark/>
          </w:tcPr>
          <w:p w14:paraId="5142F4F4" w14:textId="77777777" w:rsidR="00052653" w:rsidRPr="00AF71B5" w:rsidRDefault="00052653" w:rsidP="005F5387">
            <w:pPr>
              <w:ind w:right="-1"/>
            </w:pPr>
            <w:r w:rsidRPr="00AF71B5">
              <w:t>Resume</w:t>
            </w:r>
          </w:p>
        </w:tc>
        <w:tc>
          <w:tcPr>
            <w:tcW w:w="10309" w:type="dxa"/>
            <w:tcBorders>
              <w:top w:val="single" w:sz="8" w:space="0" w:color="808080"/>
              <w:left w:val="nil"/>
              <w:bottom w:val="single" w:sz="8" w:space="0" w:color="808080"/>
              <w:right w:val="single" w:sz="8" w:space="0" w:color="808080"/>
            </w:tcBorders>
            <w:shd w:val="clear" w:color="auto" w:fill="auto"/>
            <w:noWrap/>
            <w:vAlign w:val="center"/>
            <w:hideMark/>
          </w:tcPr>
          <w:p w14:paraId="10BC25DC" w14:textId="77777777" w:rsidR="00052653" w:rsidRPr="00AF71B5" w:rsidRDefault="00052653" w:rsidP="005F5387">
            <w:pPr>
              <w:ind w:right="-1"/>
            </w:pPr>
            <w:r w:rsidRPr="00AF71B5">
              <w:t xml:space="preserve">Match resumes on a new date after being abandoned mid game. </w:t>
            </w:r>
          </w:p>
        </w:tc>
      </w:tr>
      <w:tr w:rsidR="00052653" w:rsidRPr="00AF71B5" w14:paraId="45533BAF" w14:textId="77777777" w:rsidTr="00052653">
        <w:trPr>
          <w:trHeight w:val="270"/>
        </w:trPr>
        <w:tc>
          <w:tcPr>
            <w:tcW w:w="1008" w:type="dxa"/>
            <w:tcBorders>
              <w:top w:val="single" w:sz="8" w:space="0" w:color="808080"/>
              <w:left w:val="single" w:sz="8" w:space="0" w:color="808080"/>
              <w:bottom w:val="single" w:sz="8" w:space="0" w:color="808080"/>
              <w:right w:val="single" w:sz="8" w:space="0" w:color="808080"/>
            </w:tcBorders>
            <w:shd w:val="clear" w:color="auto" w:fill="auto"/>
            <w:noWrap/>
            <w:vAlign w:val="center"/>
          </w:tcPr>
          <w:p w14:paraId="6AC2C855" w14:textId="77777777" w:rsidR="00052653" w:rsidRPr="00AF71B5" w:rsidRDefault="00052653" w:rsidP="005F5387">
            <w:pPr>
              <w:ind w:right="-1"/>
              <w:jc w:val="center"/>
            </w:pPr>
            <w:r w:rsidRPr="00AF71B5">
              <w:t>65</w:t>
            </w:r>
          </w:p>
        </w:tc>
        <w:tc>
          <w:tcPr>
            <w:tcW w:w="2732" w:type="dxa"/>
            <w:tcBorders>
              <w:top w:val="single" w:sz="8" w:space="0" w:color="808080"/>
              <w:left w:val="nil"/>
              <w:bottom w:val="single" w:sz="8" w:space="0" w:color="808080"/>
              <w:right w:val="single" w:sz="8" w:space="0" w:color="808080"/>
            </w:tcBorders>
            <w:shd w:val="clear" w:color="auto" w:fill="auto"/>
            <w:noWrap/>
            <w:vAlign w:val="center"/>
          </w:tcPr>
          <w:p w14:paraId="4D8C5B44" w14:textId="77777777" w:rsidR="00052653" w:rsidRPr="00AF71B5" w:rsidRDefault="00052653" w:rsidP="005F5387">
            <w:pPr>
              <w:ind w:right="-1"/>
            </w:pPr>
            <w:r w:rsidRPr="00AF71B5">
              <w:t>Contentious referee decision</w:t>
            </w:r>
          </w:p>
        </w:tc>
        <w:tc>
          <w:tcPr>
            <w:tcW w:w="10309" w:type="dxa"/>
            <w:tcBorders>
              <w:top w:val="single" w:sz="8" w:space="0" w:color="808080"/>
              <w:left w:val="nil"/>
              <w:bottom w:val="single" w:sz="8" w:space="0" w:color="808080"/>
              <w:right w:val="single" w:sz="8" w:space="0" w:color="808080"/>
            </w:tcBorders>
            <w:shd w:val="clear" w:color="auto" w:fill="auto"/>
            <w:noWrap/>
            <w:vAlign w:val="center"/>
          </w:tcPr>
          <w:p w14:paraId="1C96193F" w14:textId="77777777" w:rsidR="00052653" w:rsidRPr="00AF71B5" w:rsidRDefault="00052653" w:rsidP="005F5387">
            <w:pPr>
              <w:ind w:right="-1"/>
            </w:pPr>
            <w:r w:rsidRPr="00AF71B5">
              <w:t>Any major talking point or error made by the referee – decision will be assigned to the relevant team</w:t>
            </w:r>
          </w:p>
        </w:tc>
      </w:tr>
    </w:tbl>
    <w:p w14:paraId="25259273" w14:textId="77777777" w:rsidR="00052653" w:rsidRPr="00547550" w:rsidRDefault="00052653" w:rsidP="00052653">
      <w:pPr>
        <w:pStyle w:val="Heading1"/>
        <w:ind w:left="0" w:right="-1"/>
      </w:pPr>
      <w:r>
        <w:t>Appendix 2 – qualifier types</w:t>
      </w:r>
    </w:p>
    <w:p w14:paraId="2D701281" w14:textId="77777777" w:rsidR="00052653" w:rsidRDefault="00052653" w:rsidP="00052653">
      <w:pPr>
        <w:pStyle w:val="AppHead"/>
        <w:numPr>
          <w:ilvl w:val="0"/>
          <w:numId w:val="0"/>
        </w:numPr>
      </w:pPr>
      <w:r>
        <w:t>Qualifier types</w:t>
      </w:r>
    </w:p>
    <w:p w14:paraId="3F82B8B4" w14:textId="77777777" w:rsidR="00AF71B5" w:rsidRDefault="00052653" w:rsidP="00052653">
      <w:pPr>
        <w:ind w:right="-1"/>
        <w:jc w:val="both"/>
      </w:pPr>
      <w:r>
        <w:t xml:space="preserve">These tables highlight the list of </w:t>
      </w:r>
      <w:r w:rsidRPr="00385DA1">
        <w:rPr>
          <w:rFonts w:ascii="Courier New" w:hAnsi="Courier New" w:cs="Courier New"/>
          <w:color w:val="FF0000"/>
          <w:szCs w:val="18"/>
        </w:rPr>
        <w:t>qualifier_id</w:t>
      </w:r>
      <w:r>
        <w:t xml:space="preserve"> attributes that we include in this feed. </w:t>
      </w:r>
    </w:p>
    <w:p w14:paraId="14F4A311" w14:textId="77777777" w:rsidR="00AF71B5" w:rsidRDefault="00AF71B5" w:rsidP="00052653">
      <w:pPr>
        <w:ind w:right="-1"/>
        <w:jc w:val="both"/>
      </w:pPr>
    </w:p>
    <w:p w14:paraId="08207635" w14:textId="77777777" w:rsidR="00052653" w:rsidRDefault="00052653" w:rsidP="00052653">
      <w:pPr>
        <w:ind w:right="-1"/>
        <w:jc w:val="both"/>
      </w:pPr>
      <w:r>
        <w:t xml:space="preserve">An appendix follows that details the list of </w:t>
      </w:r>
      <w:r w:rsidRPr="00385DA1">
        <w:rPr>
          <w:rFonts w:ascii="Courier New" w:hAnsi="Courier New" w:cs="Courier New"/>
          <w:color w:val="FF0000"/>
          <w:szCs w:val="18"/>
        </w:rPr>
        <w:t xml:space="preserve">qualifier_id </w:t>
      </w:r>
      <w:r>
        <w:t xml:space="preserve">attributes that you can reasonably expect to see against an associated </w:t>
      </w:r>
      <w:r w:rsidRPr="00385DA1">
        <w:rPr>
          <w:rFonts w:ascii="Courier New" w:hAnsi="Courier New" w:cs="Courier New"/>
          <w:color w:val="FF0000"/>
          <w:szCs w:val="18"/>
        </w:rPr>
        <w:t>ty</w:t>
      </w:r>
      <w:r>
        <w:rPr>
          <w:rFonts w:ascii="Courier New" w:hAnsi="Courier New" w:cs="Courier New"/>
          <w:color w:val="FF0000"/>
          <w:szCs w:val="18"/>
        </w:rPr>
        <w:t>pe_id</w:t>
      </w:r>
      <w:r w:rsidRPr="00385DA1">
        <w:t>.</w:t>
      </w:r>
      <w:r>
        <w:t xml:space="preserve"> </w:t>
      </w:r>
    </w:p>
    <w:p w14:paraId="6063771D" w14:textId="77777777" w:rsidR="00052653" w:rsidRDefault="00052653" w:rsidP="00052653">
      <w:pPr>
        <w:ind w:right="-1"/>
        <w:jc w:val="both"/>
      </w:pPr>
    </w:p>
    <w:p w14:paraId="62DD85A6" w14:textId="77777777" w:rsidR="00052653" w:rsidRDefault="00052653" w:rsidP="00052653">
      <w:pPr>
        <w:ind w:right="-1"/>
        <w:jc w:val="both"/>
      </w:pPr>
      <w:r>
        <w:t xml:space="preserve">The following tables detail the qualifiers that </w:t>
      </w:r>
      <w:r w:rsidR="00AF71B5">
        <w:t>you should expect to see in F24</w:t>
      </w:r>
      <w:r>
        <w:t xml:space="preserve">: </w:t>
      </w:r>
    </w:p>
    <w:p w14:paraId="675D23A5" w14:textId="77777777" w:rsidR="00052653" w:rsidRPr="00140F96" w:rsidRDefault="00052653" w:rsidP="00052653">
      <w:pPr>
        <w:ind w:right="-1"/>
        <w:jc w:val="both"/>
        <w:rPr>
          <w:b/>
          <w:lang w:val="en-US"/>
        </w:rPr>
      </w:pPr>
    </w:p>
    <w:tbl>
      <w:tblPr>
        <w:tblW w:w="14140" w:type="dxa"/>
        <w:tblInd w:w="93" w:type="dxa"/>
        <w:tblLook w:val="04A0" w:firstRow="1" w:lastRow="0" w:firstColumn="1" w:lastColumn="0" w:noHBand="0" w:noVBand="1"/>
      </w:tblPr>
      <w:tblGrid>
        <w:gridCol w:w="880"/>
        <w:gridCol w:w="2720"/>
        <w:gridCol w:w="2100"/>
        <w:gridCol w:w="8440"/>
      </w:tblGrid>
      <w:tr w:rsidR="00052653" w:rsidRPr="00140F96" w14:paraId="5573E8AA"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7B2D51D2"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14A8E02D" w14:textId="77777777" w:rsidR="00052653" w:rsidRPr="00604A99" w:rsidRDefault="00052653" w:rsidP="005F5387">
            <w:pPr>
              <w:ind w:right="-1"/>
              <w:rPr>
                <w:b/>
                <w:bCs/>
                <w:color w:val="FFFFFF" w:themeColor="background1"/>
              </w:rPr>
            </w:pPr>
            <w:r w:rsidRPr="00604A99">
              <w:rPr>
                <w:b/>
                <w:bCs/>
                <w:color w:val="FFFFFF" w:themeColor="background1"/>
              </w:rPr>
              <w:t>Pass Events</w:t>
            </w:r>
          </w:p>
        </w:tc>
        <w:tc>
          <w:tcPr>
            <w:tcW w:w="2100" w:type="dxa"/>
            <w:tcBorders>
              <w:top w:val="nil"/>
              <w:left w:val="nil"/>
              <w:bottom w:val="nil"/>
              <w:right w:val="nil"/>
            </w:tcBorders>
            <w:shd w:val="clear" w:color="auto" w:fill="0081B3" w:themeFill="accent1" w:themeFillShade="BF"/>
            <w:noWrap/>
            <w:vAlign w:val="bottom"/>
            <w:hideMark/>
          </w:tcPr>
          <w:p w14:paraId="2DACCDA1"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14:paraId="59596491" w14:textId="77777777" w:rsidR="00052653" w:rsidRPr="00604A99" w:rsidRDefault="00052653" w:rsidP="005F5387">
            <w:pPr>
              <w:ind w:right="-1"/>
              <w:rPr>
                <w:b/>
                <w:bCs/>
                <w:color w:val="FFFFFF" w:themeColor="background1"/>
              </w:rPr>
            </w:pPr>
            <w:r w:rsidRPr="00604A99">
              <w:rPr>
                <w:b/>
                <w:bCs/>
                <w:color w:val="FFFFFF" w:themeColor="background1"/>
              </w:rPr>
              <w:t>Description - ASSOCIATED TO EVENT TYPE 1</w:t>
            </w:r>
          </w:p>
        </w:tc>
      </w:tr>
      <w:tr w:rsidR="00052653" w:rsidRPr="00140F96" w14:paraId="36F56CC3"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5AB1A15D" w14:textId="77777777" w:rsidR="00052653" w:rsidRPr="00140F96" w:rsidRDefault="00052653" w:rsidP="005F5387">
            <w:pPr>
              <w:ind w:right="-1"/>
              <w:jc w:val="center"/>
              <w:rPr>
                <w:b/>
                <w:bCs/>
              </w:rPr>
            </w:pPr>
            <w:r w:rsidRPr="00140F96">
              <w:rPr>
                <w:b/>
                <w:bCs/>
              </w:rPr>
              <w:t>1</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6B88644B" w14:textId="77777777" w:rsidR="00052653" w:rsidRPr="00140F96" w:rsidRDefault="00052653" w:rsidP="005F5387">
            <w:pPr>
              <w:ind w:right="-1"/>
            </w:pPr>
            <w:r w:rsidRPr="00140F96">
              <w:t>Long ball</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6A7C8695" w14:textId="77777777" w:rsidR="00052653" w:rsidRPr="00140F96" w:rsidRDefault="00052653" w:rsidP="005F5387">
            <w:pPr>
              <w:ind w:right="-1"/>
            </w:pPr>
            <w:r w:rsidRPr="00140F96">
              <w:t> </w:t>
            </w: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4643ED5A" w14:textId="77777777" w:rsidR="00052653" w:rsidRPr="00140F96" w:rsidRDefault="00052653" w:rsidP="00CD1570">
            <w:pPr>
              <w:ind w:right="-1"/>
            </w:pPr>
            <w:r w:rsidRPr="00140F96">
              <w:t xml:space="preserve">Long pass over </w:t>
            </w:r>
            <w:r w:rsidR="00CD1570">
              <w:t>35 yards</w:t>
            </w:r>
          </w:p>
        </w:tc>
      </w:tr>
      <w:tr w:rsidR="00052653" w:rsidRPr="00140F96" w14:paraId="1FFB0E7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05A513B" w14:textId="77777777" w:rsidR="00052653" w:rsidRPr="00140F96" w:rsidRDefault="00052653" w:rsidP="005F5387">
            <w:pPr>
              <w:ind w:right="-1"/>
              <w:jc w:val="center"/>
              <w:rPr>
                <w:b/>
                <w:bCs/>
              </w:rPr>
            </w:pPr>
            <w:r w:rsidRPr="00140F96">
              <w:rPr>
                <w:b/>
                <w:bCs/>
              </w:rPr>
              <w:t>2</w:t>
            </w:r>
          </w:p>
        </w:tc>
        <w:tc>
          <w:tcPr>
            <w:tcW w:w="2720" w:type="dxa"/>
            <w:tcBorders>
              <w:top w:val="nil"/>
              <w:left w:val="nil"/>
              <w:bottom w:val="single" w:sz="8" w:space="0" w:color="808080"/>
              <w:right w:val="single" w:sz="8" w:space="0" w:color="808080"/>
            </w:tcBorders>
            <w:shd w:val="clear" w:color="auto" w:fill="auto"/>
            <w:noWrap/>
            <w:vAlign w:val="center"/>
            <w:hideMark/>
          </w:tcPr>
          <w:p w14:paraId="23EAF67D" w14:textId="77777777" w:rsidR="00052653" w:rsidRPr="00140F96" w:rsidRDefault="00052653" w:rsidP="005F5387">
            <w:pPr>
              <w:ind w:right="-1"/>
            </w:pPr>
            <w:r w:rsidRPr="00140F96">
              <w:t>Cross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7FED9C7"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56F56A47" w14:textId="77777777" w:rsidR="00052653" w:rsidRPr="00140F96" w:rsidRDefault="00052653" w:rsidP="005F5387">
            <w:pPr>
              <w:ind w:right="-1"/>
            </w:pPr>
            <w:r w:rsidRPr="00140F96">
              <w:t>A ball played in from wide areas into the box</w:t>
            </w:r>
          </w:p>
        </w:tc>
      </w:tr>
      <w:tr w:rsidR="00052653" w:rsidRPr="00140F96" w14:paraId="1BF29F3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D66E1EA" w14:textId="77777777" w:rsidR="00052653" w:rsidRPr="00140F96" w:rsidRDefault="00052653" w:rsidP="005F5387">
            <w:pPr>
              <w:ind w:right="-1"/>
              <w:jc w:val="center"/>
              <w:rPr>
                <w:b/>
                <w:bCs/>
              </w:rPr>
            </w:pPr>
            <w:r w:rsidRPr="00140F96">
              <w:rPr>
                <w:b/>
                <w:bCs/>
              </w:rPr>
              <w:t>3</w:t>
            </w:r>
          </w:p>
        </w:tc>
        <w:tc>
          <w:tcPr>
            <w:tcW w:w="2720" w:type="dxa"/>
            <w:tcBorders>
              <w:top w:val="nil"/>
              <w:left w:val="nil"/>
              <w:bottom w:val="single" w:sz="8" w:space="0" w:color="808080"/>
              <w:right w:val="single" w:sz="8" w:space="0" w:color="808080"/>
            </w:tcBorders>
            <w:shd w:val="clear" w:color="auto" w:fill="auto"/>
            <w:noWrap/>
            <w:vAlign w:val="center"/>
            <w:hideMark/>
          </w:tcPr>
          <w:p w14:paraId="6EF5C36B" w14:textId="77777777" w:rsidR="00052653" w:rsidRPr="00140F96" w:rsidRDefault="00052653" w:rsidP="005F5387">
            <w:pPr>
              <w:ind w:right="-1"/>
            </w:pPr>
            <w:r w:rsidRPr="00140F96">
              <w:t>Head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556D1FC"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4EC2A2F6" w14:textId="77777777" w:rsidR="00052653" w:rsidRPr="00140F96" w:rsidRDefault="00052653" w:rsidP="005F5387">
            <w:pPr>
              <w:ind w:right="-1"/>
            </w:pPr>
            <w:r w:rsidRPr="00140F96">
              <w:t>Pass made with a players head</w:t>
            </w:r>
          </w:p>
        </w:tc>
      </w:tr>
      <w:tr w:rsidR="00052653" w:rsidRPr="00140F96" w14:paraId="69482EB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5D2F7BE" w14:textId="77777777" w:rsidR="00052653" w:rsidRPr="00140F96" w:rsidRDefault="00052653" w:rsidP="005F5387">
            <w:pPr>
              <w:ind w:right="-1"/>
              <w:jc w:val="center"/>
              <w:rPr>
                <w:b/>
                <w:bCs/>
              </w:rPr>
            </w:pPr>
            <w:r w:rsidRPr="00140F96">
              <w:rPr>
                <w:b/>
                <w:bCs/>
              </w:rPr>
              <w:t>4</w:t>
            </w:r>
          </w:p>
        </w:tc>
        <w:tc>
          <w:tcPr>
            <w:tcW w:w="2720" w:type="dxa"/>
            <w:tcBorders>
              <w:top w:val="nil"/>
              <w:left w:val="nil"/>
              <w:bottom w:val="single" w:sz="8" w:space="0" w:color="808080"/>
              <w:right w:val="single" w:sz="8" w:space="0" w:color="808080"/>
            </w:tcBorders>
            <w:shd w:val="clear" w:color="auto" w:fill="auto"/>
            <w:noWrap/>
            <w:vAlign w:val="center"/>
            <w:hideMark/>
          </w:tcPr>
          <w:p w14:paraId="49770A0A" w14:textId="77777777" w:rsidR="00052653" w:rsidRPr="00140F96" w:rsidRDefault="00052653" w:rsidP="005F5387">
            <w:pPr>
              <w:ind w:right="-1"/>
            </w:pPr>
            <w:r w:rsidRPr="00140F96">
              <w:t>Through ball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6C90F8D"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1A667FF9" w14:textId="77777777" w:rsidR="00052653" w:rsidRPr="00140F96" w:rsidRDefault="00052653" w:rsidP="005F5387">
            <w:pPr>
              <w:ind w:right="-1"/>
            </w:pPr>
            <w:r w:rsidRPr="00140F96">
              <w:t>Ball played through for player making an attacking run to create a chance on goal</w:t>
            </w:r>
          </w:p>
        </w:tc>
      </w:tr>
      <w:tr w:rsidR="00052653" w:rsidRPr="00140F96" w14:paraId="60BCB28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135630D" w14:textId="77777777" w:rsidR="00052653" w:rsidRPr="00140F96" w:rsidRDefault="00052653" w:rsidP="005F5387">
            <w:pPr>
              <w:ind w:right="-1"/>
              <w:jc w:val="center"/>
              <w:rPr>
                <w:b/>
                <w:bCs/>
              </w:rPr>
            </w:pPr>
            <w:r w:rsidRPr="00140F96">
              <w:rPr>
                <w:b/>
                <w:bCs/>
              </w:rPr>
              <w:t>5</w:t>
            </w:r>
          </w:p>
        </w:tc>
        <w:tc>
          <w:tcPr>
            <w:tcW w:w="2720" w:type="dxa"/>
            <w:tcBorders>
              <w:top w:val="nil"/>
              <w:left w:val="nil"/>
              <w:bottom w:val="single" w:sz="8" w:space="0" w:color="808080"/>
              <w:right w:val="single" w:sz="8" w:space="0" w:color="808080"/>
            </w:tcBorders>
            <w:shd w:val="clear" w:color="auto" w:fill="auto"/>
            <w:noWrap/>
            <w:vAlign w:val="center"/>
            <w:hideMark/>
          </w:tcPr>
          <w:p w14:paraId="48259628" w14:textId="77777777" w:rsidR="00052653" w:rsidRPr="00140F96" w:rsidRDefault="00052653" w:rsidP="005F5387">
            <w:pPr>
              <w:ind w:right="-1"/>
            </w:pPr>
            <w:r w:rsidRPr="00140F96">
              <w:t>Free kick taken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4FE4B5B"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0A9DBF33" w14:textId="77777777" w:rsidR="00052653" w:rsidRPr="00140F96" w:rsidRDefault="00052653" w:rsidP="005F5387">
            <w:pPr>
              <w:ind w:right="-1"/>
            </w:pPr>
            <w:r w:rsidRPr="00140F96">
              <w:t>Any free kick; direct or indirect</w:t>
            </w:r>
          </w:p>
        </w:tc>
      </w:tr>
      <w:tr w:rsidR="00052653" w:rsidRPr="00140F96" w14:paraId="6BF7285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21A15A6" w14:textId="77777777" w:rsidR="00052653" w:rsidRPr="00140F96" w:rsidRDefault="00052653" w:rsidP="005F5387">
            <w:pPr>
              <w:ind w:right="-1"/>
              <w:jc w:val="center"/>
              <w:rPr>
                <w:b/>
                <w:bCs/>
              </w:rPr>
            </w:pPr>
            <w:r w:rsidRPr="00140F96">
              <w:rPr>
                <w:b/>
                <w:bCs/>
              </w:rPr>
              <w:t>6</w:t>
            </w:r>
          </w:p>
        </w:tc>
        <w:tc>
          <w:tcPr>
            <w:tcW w:w="2720" w:type="dxa"/>
            <w:tcBorders>
              <w:top w:val="nil"/>
              <w:left w:val="nil"/>
              <w:bottom w:val="single" w:sz="8" w:space="0" w:color="808080"/>
              <w:right w:val="single" w:sz="8" w:space="0" w:color="808080"/>
            </w:tcBorders>
            <w:shd w:val="clear" w:color="auto" w:fill="auto"/>
            <w:noWrap/>
            <w:vAlign w:val="center"/>
            <w:hideMark/>
          </w:tcPr>
          <w:p w14:paraId="7DBD6003" w14:textId="77777777" w:rsidR="00052653" w:rsidRPr="00140F96" w:rsidRDefault="00052653" w:rsidP="005F5387">
            <w:pPr>
              <w:ind w:right="-1"/>
            </w:pPr>
            <w:r w:rsidRPr="00140F96">
              <w:t>Corner taken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51943B5"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154750E5" w14:textId="77777777" w:rsidR="00052653" w:rsidRPr="00140F96" w:rsidRDefault="00052653" w:rsidP="005F5387">
            <w:pPr>
              <w:ind w:right="-1"/>
            </w:pPr>
            <w:r w:rsidRPr="00140F96">
              <w:t>All corners. Look for qualifier 6 but excluding qualifier 2 for short corners</w:t>
            </w:r>
          </w:p>
        </w:tc>
      </w:tr>
      <w:tr w:rsidR="00052653" w:rsidRPr="00140F96" w14:paraId="1FDCB7E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3D4B3C9" w14:textId="77777777" w:rsidR="00052653" w:rsidRPr="00140F96" w:rsidRDefault="00052653" w:rsidP="005F5387">
            <w:pPr>
              <w:ind w:right="-1"/>
              <w:jc w:val="center"/>
              <w:rPr>
                <w:b/>
                <w:bCs/>
              </w:rPr>
            </w:pPr>
            <w:r w:rsidRPr="00140F96">
              <w:rPr>
                <w:b/>
                <w:bCs/>
              </w:rPr>
              <w:t>7</w:t>
            </w:r>
          </w:p>
        </w:tc>
        <w:tc>
          <w:tcPr>
            <w:tcW w:w="2720" w:type="dxa"/>
            <w:tcBorders>
              <w:top w:val="nil"/>
              <w:left w:val="nil"/>
              <w:bottom w:val="single" w:sz="8" w:space="0" w:color="808080"/>
              <w:right w:val="single" w:sz="8" w:space="0" w:color="808080"/>
            </w:tcBorders>
            <w:shd w:val="clear" w:color="auto" w:fill="auto"/>
            <w:noWrap/>
            <w:vAlign w:val="center"/>
            <w:hideMark/>
          </w:tcPr>
          <w:p w14:paraId="1201CF75" w14:textId="77777777" w:rsidR="00052653" w:rsidRPr="00140F96" w:rsidRDefault="00052653" w:rsidP="005F5387">
            <w:pPr>
              <w:ind w:right="-1"/>
            </w:pPr>
            <w:r w:rsidRPr="00140F96">
              <w:t>Players caught offside</w:t>
            </w:r>
          </w:p>
        </w:tc>
        <w:tc>
          <w:tcPr>
            <w:tcW w:w="2100" w:type="dxa"/>
            <w:tcBorders>
              <w:top w:val="nil"/>
              <w:left w:val="nil"/>
              <w:bottom w:val="single" w:sz="8" w:space="0" w:color="808080"/>
              <w:right w:val="single" w:sz="8" w:space="0" w:color="808080"/>
            </w:tcBorders>
            <w:shd w:val="clear" w:color="auto" w:fill="auto"/>
            <w:noWrap/>
            <w:vAlign w:val="center"/>
            <w:hideMark/>
          </w:tcPr>
          <w:p w14:paraId="6A808023" w14:textId="77777777" w:rsidR="00052653" w:rsidRPr="00140F96" w:rsidRDefault="00052653" w:rsidP="005F5387">
            <w:pPr>
              <w:ind w:right="-1"/>
            </w:pPr>
            <w:r w:rsidRPr="00140F96">
              <w:t>Player ID</w:t>
            </w:r>
          </w:p>
        </w:tc>
        <w:tc>
          <w:tcPr>
            <w:tcW w:w="8440" w:type="dxa"/>
            <w:tcBorders>
              <w:top w:val="nil"/>
              <w:left w:val="nil"/>
              <w:bottom w:val="single" w:sz="8" w:space="0" w:color="808080"/>
              <w:right w:val="single" w:sz="8" w:space="0" w:color="808080"/>
            </w:tcBorders>
            <w:shd w:val="clear" w:color="auto" w:fill="auto"/>
            <w:noWrap/>
            <w:vAlign w:val="center"/>
            <w:hideMark/>
          </w:tcPr>
          <w:p w14:paraId="5EC0A73D" w14:textId="77777777" w:rsidR="00052653" w:rsidRPr="00140F96" w:rsidRDefault="00052653" w:rsidP="005F5387">
            <w:pPr>
              <w:ind w:right="-1"/>
            </w:pPr>
            <w:r w:rsidRPr="00140F96">
              <w:t xml:space="preserve">Player who was in an offside position when pass was made. </w:t>
            </w:r>
          </w:p>
        </w:tc>
      </w:tr>
      <w:tr w:rsidR="00052653" w:rsidRPr="00140F96" w14:paraId="0E3E6C6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1883CEF" w14:textId="77777777" w:rsidR="00052653" w:rsidRPr="00140F96" w:rsidRDefault="00052653" w:rsidP="005F5387">
            <w:pPr>
              <w:ind w:right="-1"/>
              <w:jc w:val="center"/>
              <w:rPr>
                <w:b/>
                <w:bCs/>
              </w:rPr>
            </w:pPr>
            <w:r w:rsidRPr="00140F96">
              <w:rPr>
                <w:b/>
                <w:bCs/>
              </w:rPr>
              <w:t>8</w:t>
            </w:r>
          </w:p>
        </w:tc>
        <w:tc>
          <w:tcPr>
            <w:tcW w:w="2720" w:type="dxa"/>
            <w:tcBorders>
              <w:top w:val="nil"/>
              <w:left w:val="nil"/>
              <w:bottom w:val="single" w:sz="8" w:space="0" w:color="808080"/>
              <w:right w:val="single" w:sz="8" w:space="0" w:color="808080"/>
            </w:tcBorders>
            <w:shd w:val="clear" w:color="auto" w:fill="auto"/>
            <w:noWrap/>
            <w:vAlign w:val="center"/>
            <w:hideMark/>
          </w:tcPr>
          <w:p w14:paraId="12968E1E" w14:textId="77777777" w:rsidR="00052653" w:rsidRPr="00140F96" w:rsidRDefault="00052653" w:rsidP="005F5387">
            <w:pPr>
              <w:ind w:right="-1"/>
            </w:pPr>
            <w:r w:rsidRPr="00140F96">
              <w:t>Goal disallowed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4D6E0F4"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3280B221" w14:textId="77777777" w:rsidR="00052653" w:rsidRPr="00140F96" w:rsidRDefault="00052653" w:rsidP="005F5387">
            <w:pPr>
              <w:ind w:right="-1"/>
            </w:pPr>
            <w:r w:rsidRPr="00140F96">
              <w:t>Pass led to a goal disallowed for a foul or offside</w:t>
            </w:r>
          </w:p>
        </w:tc>
      </w:tr>
      <w:tr w:rsidR="00052653" w:rsidRPr="00140F96" w14:paraId="3379CC0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BD0E7FC" w14:textId="77777777" w:rsidR="00052653" w:rsidRPr="00140F96" w:rsidRDefault="00052653" w:rsidP="005F5387">
            <w:pPr>
              <w:ind w:right="-1"/>
              <w:jc w:val="center"/>
              <w:rPr>
                <w:b/>
                <w:bCs/>
              </w:rPr>
            </w:pPr>
            <w:r w:rsidRPr="00140F96">
              <w:rPr>
                <w:b/>
                <w:bCs/>
              </w:rPr>
              <w:t>106</w:t>
            </w:r>
          </w:p>
        </w:tc>
        <w:tc>
          <w:tcPr>
            <w:tcW w:w="2720" w:type="dxa"/>
            <w:tcBorders>
              <w:top w:val="nil"/>
              <w:left w:val="nil"/>
              <w:bottom w:val="single" w:sz="8" w:space="0" w:color="808080"/>
              <w:right w:val="single" w:sz="8" w:space="0" w:color="808080"/>
            </w:tcBorders>
            <w:shd w:val="clear" w:color="auto" w:fill="auto"/>
            <w:noWrap/>
            <w:vAlign w:val="center"/>
            <w:hideMark/>
          </w:tcPr>
          <w:p w14:paraId="6860761A" w14:textId="77777777" w:rsidR="00052653" w:rsidRPr="00140F96" w:rsidRDefault="00052653" w:rsidP="005F5387">
            <w:pPr>
              <w:ind w:right="-1"/>
            </w:pPr>
            <w:r w:rsidRPr="00140F96">
              <w:t>Attacking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79FAF31"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2410CC49" w14:textId="77777777" w:rsidR="00052653" w:rsidRPr="00140F96" w:rsidRDefault="00052653" w:rsidP="005F5387">
            <w:pPr>
              <w:ind w:right="-1"/>
            </w:pPr>
            <w:r w:rsidRPr="00140F96">
              <w:t>A pass in the opposition’s half of the pitch</w:t>
            </w:r>
          </w:p>
        </w:tc>
      </w:tr>
      <w:tr w:rsidR="00052653" w:rsidRPr="00140F96" w14:paraId="34B40C0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296367C" w14:textId="77777777" w:rsidR="00052653" w:rsidRPr="00140F96" w:rsidRDefault="00052653" w:rsidP="00E5038B">
            <w:pPr>
              <w:ind w:right="-1"/>
              <w:jc w:val="center"/>
              <w:rPr>
                <w:b/>
                <w:bCs/>
              </w:rPr>
            </w:pPr>
            <w:r w:rsidRPr="00140F96">
              <w:rPr>
                <w:b/>
                <w:bCs/>
              </w:rPr>
              <w:t>1</w:t>
            </w:r>
            <w:r w:rsidR="00E5038B">
              <w:rPr>
                <w:b/>
                <w:bCs/>
              </w:rPr>
              <w:t>07</w:t>
            </w:r>
          </w:p>
        </w:tc>
        <w:tc>
          <w:tcPr>
            <w:tcW w:w="2720" w:type="dxa"/>
            <w:tcBorders>
              <w:top w:val="nil"/>
              <w:left w:val="nil"/>
              <w:bottom w:val="single" w:sz="8" w:space="0" w:color="808080"/>
              <w:right w:val="single" w:sz="8" w:space="0" w:color="808080"/>
            </w:tcBorders>
            <w:shd w:val="clear" w:color="auto" w:fill="auto"/>
            <w:noWrap/>
            <w:vAlign w:val="center"/>
            <w:hideMark/>
          </w:tcPr>
          <w:p w14:paraId="37B5277C" w14:textId="77777777" w:rsidR="00052653" w:rsidRPr="00140F96" w:rsidRDefault="00052653" w:rsidP="005F5387">
            <w:pPr>
              <w:ind w:right="-1"/>
            </w:pPr>
            <w:r w:rsidRPr="00140F96">
              <w:t>Throw-in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BB8A43A"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3581194A" w14:textId="77777777" w:rsidR="00052653" w:rsidRPr="00140F96" w:rsidRDefault="00052653" w:rsidP="005F5387">
            <w:pPr>
              <w:ind w:right="-1"/>
            </w:pPr>
            <w:r w:rsidRPr="00140F96">
              <w:t>Throw-in taken</w:t>
            </w:r>
          </w:p>
        </w:tc>
      </w:tr>
      <w:tr w:rsidR="00052653" w:rsidRPr="00140F96" w14:paraId="68CB7B4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A3DD103" w14:textId="77777777" w:rsidR="00052653" w:rsidRPr="00140F96" w:rsidRDefault="00052653" w:rsidP="005F5387">
            <w:pPr>
              <w:ind w:right="-1"/>
              <w:jc w:val="center"/>
              <w:rPr>
                <w:b/>
                <w:bCs/>
              </w:rPr>
            </w:pPr>
            <w:r w:rsidRPr="00140F96">
              <w:rPr>
                <w:b/>
                <w:bCs/>
              </w:rPr>
              <w:t>140</w:t>
            </w:r>
          </w:p>
        </w:tc>
        <w:tc>
          <w:tcPr>
            <w:tcW w:w="2720" w:type="dxa"/>
            <w:tcBorders>
              <w:top w:val="nil"/>
              <w:left w:val="nil"/>
              <w:bottom w:val="single" w:sz="8" w:space="0" w:color="808080"/>
              <w:right w:val="single" w:sz="8" w:space="0" w:color="808080"/>
            </w:tcBorders>
            <w:shd w:val="clear" w:color="auto" w:fill="auto"/>
            <w:noWrap/>
            <w:vAlign w:val="center"/>
            <w:hideMark/>
          </w:tcPr>
          <w:p w14:paraId="30885EF2" w14:textId="77777777" w:rsidR="00052653" w:rsidRPr="00140F96" w:rsidRDefault="00052653" w:rsidP="005F5387">
            <w:pPr>
              <w:ind w:right="-1"/>
            </w:pPr>
            <w:r w:rsidRPr="00140F96">
              <w:t>Pass End X</w:t>
            </w:r>
          </w:p>
        </w:tc>
        <w:tc>
          <w:tcPr>
            <w:tcW w:w="2100" w:type="dxa"/>
            <w:tcBorders>
              <w:top w:val="nil"/>
              <w:left w:val="nil"/>
              <w:bottom w:val="single" w:sz="8" w:space="0" w:color="808080"/>
              <w:right w:val="single" w:sz="8" w:space="0" w:color="808080"/>
            </w:tcBorders>
            <w:shd w:val="clear" w:color="auto" w:fill="auto"/>
            <w:noWrap/>
            <w:vAlign w:val="center"/>
            <w:hideMark/>
          </w:tcPr>
          <w:p w14:paraId="7AAF3151" w14:textId="77777777" w:rsidR="00052653" w:rsidRPr="00140F96" w:rsidRDefault="00052653" w:rsidP="005F5387">
            <w:pPr>
              <w:ind w:right="-1"/>
            </w:pPr>
            <w:r w:rsidRPr="00140F96">
              <w:t>0-100</w:t>
            </w:r>
          </w:p>
        </w:tc>
        <w:tc>
          <w:tcPr>
            <w:tcW w:w="8440" w:type="dxa"/>
            <w:tcBorders>
              <w:top w:val="nil"/>
              <w:left w:val="nil"/>
              <w:bottom w:val="single" w:sz="8" w:space="0" w:color="808080"/>
              <w:right w:val="single" w:sz="8" w:space="0" w:color="808080"/>
            </w:tcBorders>
            <w:shd w:val="clear" w:color="auto" w:fill="auto"/>
            <w:noWrap/>
            <w:vAlign w:val="center"/>
            <w:hideMark/>
          </w:tcPr>
          <w:p w14:paraId="2E03F49A" w14:textId="77777777" w:rsidR="00052653" w:rsidRPr="00140F96" w:rsidRDefault="00052653" w:rsidP="005F5387">
            <w:pPr>
              <w:ind w:right="-1"/>
            </w:pPr>
            <w:r w:rsidRPr="00140F96">
              <w:t>The x pitch coordinate for the end point of a pass - See Appendix 5</w:t>
            </w:r>
          </w:p>
        </w:tc>
      </w:tr>
      <w:tr w:rsidR="00052653" w:rsidRPr="00140F96" w14:paraId="28A9202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146447D" w14:textId="77777777" w:rsidR="00052653" w:rsidRPr="00140F96" w:rsidRDefault="00052653" w:rsidP="005F5387">
            <w:pPr>
              <w:ind w:right="-1"/>
              <w:jc w:val="center"/>
              <w:rPr>
                <w:b/>
                <w:bCs/>
              </w:rPr>
            </w:pPr>
            <w:r w:rsidRPr="00140F96">
              <w:rPr>
                <w:b/>
                <w:bCs/>
              </w:rPr>
              <w:t>141</w:t>
            </w:r>
          </w:p>
        </w:tc>
        <w:tc>
          <w:tcPr>
            <w:tcW w:w="2720" w:type="dxa"/>
            <w:tcBorders>
              <w:top w:val="nil"/>
              <w:left w:val="nil"/>
              <w:bottom w:val="single" w:sz="8" w:space="0" w:color="808080"/>
              <w:right w:val="single" w:sz="8" w:space="0" w:color="808080"/>
            </w:tcBorders>
            <w:shd w:val="clear" w:color="auto" w:fill="auto"/>
            <w:noWrap/>
            <w:vAlign w:val="center"/>
            <w:hideMark/>
          </w:tcPr>
          <w:p w14:paraId="5FBE517D" w14:textId="77777777" w:rsidR="00052653" w:rsidRPr="00140F96" w:rsidRDefault="00052653" w:rsidP="005F5387">
            <w:pPr>
              <w:ind w:right="-1"/>
            </w:pPr>
            <w:r w:rsidRPr="00140F96">
              <w:t>Pass End Y</w:t>
            </w:r>
          </w:p>
        </w:tc>
        <w:tc>
          <w:tcPr>
            <w:tcW w:w="2100" w:type="dxa"/>
            <w:tcBorders>
              <w:top w:val="nil"/>
              <w:left w:val="nil"/>
              <w:bottom w:val="single" w:sz="8" w:space="0" w:color="808080"/>
              <w:right w:val="single" w:sz="8" w:space="0" w:color="808080"/>
            </w:tcBorders>
            <w:shd w:val="clear" w:color="auto" w:fill="auto"/>
            <w:noWrap/>
            <w:vAlign w:val="center"/>
            <w:hideMark/>
          </w:tcPr>
          <w:p w14:paraId="23491FB3" w14:textId="77777777" w:rsidR="00052653" w:rsidRPr="00140F96" w:rsidRDefault="00052653" w:rsidP="005F5387">
            <w:pPr>
              <w:ind w:right="-1"/>
            </w:pPr>
            <w:r w:rsidRPr="00140F96">
              <w:t>0-100</w:t>
            </w:r>
          </w:p>
        </w:tc>
        <w:tc>
          <w:tcPr>
            <w:tcW w:w="8440" w:type="dxa"/>
            <w:tcBorders>
              <w:top w:val="nil"/>
              <w:left w:val="nil"/>
              <w:bottom w:val="single" w:sz="8" w:space="0" w:color="808080"/>
              <w:right w:val="single" w:sz="8" w:space="0" w:color="808080"/>
            </w:tcBorders>
            <w:shd w:val="clear" w:color="auto" w:fill="auto"/>
            <w:noWrap/>
            <w:vAlign w:val="center"/>
            <w:hideMark/>
          </w:tcPr>
          <w:p w14:paraId="4751D019" w14:textId="77777777" w:rsidR="00052653" w:rsidRPr="00140F96" w:rsidRDefault="00052653" w:rsidP="005F5387">
            <w:pPr>
              <w:ind w:right="-1"/>
            </w:pPr>
            <w:r w:rsidRPr="00140F96">
              <w:t>The y pitch coordinate for the end point of a pass - See Appendix 5</w:t>
            </w:r>
          </w:p>
        </w:tc>
      </w:tr>
      <w:tr w:rsidR="00052653" w:rsidRPr="00140F96" w14:paraId="61AF936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B436689" w14:textId="77777777" w:rsidR="00052653" w:rsidRPr="00140F96" w:rsidRDefault="00052653" w:rsidP="005F5387">
            <w:pPr>
              <w:ind w:right="-1"/>
              <w:jc w:val="center"/>
              <w:rPr>
                <w:b/>
                <w:bCs/>
              </w:rPr>
            </w:pPr>
            <w:r w:rsidRPr="00140F96">
              <w:rPr>
                <w:b/>
                <w:bCs/>
              </w:rPr>
              <w:t>155</w:t>
            </w:r>
          </w:p>
        </w:tc>
        <w:tc>
          <w:tcPr>
            <w:tcW w:w="2720" w:type="dxa"/>
            <w:tcBorders>
              <w:top w:val="nil"/>
              <w:left w:val="nil"/>
              <w:bottom w:val="single" w:sz="8" w:space="0" w:color="808080"/>
              <w:right w:val="single" w:sz="8" w:space="0" w:color="808080"/>
            </w:tcBorders>
            <w:shd w:val="clear" w:color="auto" w:fill="auto"/>
            <w:noWrap/>
            <w:vAlign w:val="center"/>
            <w:hideMark/>
          </w:tcPr>
          <w:p w14:paraId="63C184F6" w14:textId="77777777" w:rsidR="00052653" w:rsidRPr="00140F96" w:rsidRDefault="00052653" w:rsidP="005F5387">
            <w:pPr>
              <w:ind w:right="-1"/>
            </w:pPr>
            <w:r w:rsidRPr="00140F96">
              <w:t>Chipped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216C07D"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0DE33D33" w14:textId="77777777" w:rsidR="00052653" w:rsidRPr="00140F96" w:rsidRDefault="00052653" w:rsidP="005F5387">
            <w:pPr>
              <w:ind w:right="-1"/>
            </w:pPr>
            <w:r w:rsidRPr="00140F96">
              <w:t>Pass which was chipped into the air</w:t>
            </w:r>
          </w:p>
        </w:tc>
      </w:tr>
      <w:tr w:rsidR="00052653" w:rsidRPr="00140F96" w14:paraId="318569E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7B7F539" w14:textId="77777777" w:rsidR="00052653" w:rsidRPr="00140F96" w:rsidRDefault="00052653" w:rsidP="005F5387">
            <w:pPr>
              <w:ind w:right="-1"/>
              <w:jc w:val="center"/>
              <w:rPr>
                <w:b/>
                <w:bCs/>
              </w:rPr>
            </w:pPr>
            <w:r w:rsidRPr="00140F96">
              <w:rPr>
                <w:b/>
                <w:bCs/>
              </w:rPr>
              <w:t>156</w:t>
            </w:r>
          </w:p>
        </w:tc>
        <w:tc>
          <w:tcPr>
            <w:tcW w:w="2720" w:type="dxa"/>
            <w:tcBorders>
              <w:top w:val="nil"/>
              <w:left w:val="nil"/>
              <w:bottom w:val="single" w:sz="8" w:space="0" w:color="808080"/>
              <w:right w:val="single" w:sz="8" w:space="0" w:color="808080"/>
            </w:tcBorders>
            <w:shd w:val="clear" w:color="auto" w:fill="auto"/>
            <w:noWrap/>
            <w:vAlign w:val="center"/>
            <w:hideMark/>
          </w:tcPr>
          <w:p w14:paraId="574754C3" w14:textId="77777777" w:rsidR="00052653" w:rsidRPr="00140F96" w:rsidRDefault="00052653" w:rsidP="005F5387">
            <w:pPr>
              <w:ind w:right="-1"/>
            </w:pPr>
            <w:r w:rsidRPr="00140F96">
              <w:t>Lay-off</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68B9A80"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14B2FC4A" w14:textId="77777777" w:rsidR="00052653" w:rsidRPr="00140F96" w:rsidRDefault="00052653" w:rsidP="005F5387">
            <w:pPr>
              <w:ind w:right="-1"/>
            </w:pPr>
            <w:r w:rsidRPr="00140F96">
              <w:t>Pass where player laid the ball into the path of a teammates run</w:t>
            </w:r>
          </w:p>
        </w:tc>
      </w:tr>
      <w:tr w:rsidR="00052653" w:rsidRPr="00140F96" w14:paraId="0002AEC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63D1756" w14:textId="77777777" w:rsidR="00052653" w:rsidRPr="00140F96" w:rsidRDefault="00052653" w:rsidP="005F5387">
            <w:pPr>
              <w:ind w:right="-1"/>
              <w:jc w:val="center"/>
              <w:rPr>
                <w:b/>
                <w:bCs/>
              </w:rPr>
            </w:pPr>
            <w:r w:rsidRPr="00140F96">
              <w:rPr>
                <w:b/>
                <w:bCs/>
              </w:rPr>
              <w:t>157</w:t>
            </w:r>
          </w:p>
        </w:tc>
        <w:tc>
          <w:tcPr>
            <w:tcW w:w="2720" w:type="dxa"/>
            <w:tcBorders>
              <w:top w:val="nil"/>
              <w:left w:val="nil"/>
              <w:bottom w:val="single" w:sz="8" w:space="0" w:color="808080"/>
              <w:right w:val="single" w:sz="8" w:space="0" w:color="808080"/>
            </w:tcBorders>
            <w:shd w:val="clear" w:color="auto" w:fill="auto"/>
            <w:noWrap/>
            <w:vAlign w:val="center"/>
            <w:hideMark/>
          </w:tcPr>
          <w:p w14:paraId="50B53C92" w14:textId="77777777" w:rsidR="00052653" w:rsidRPr="00140F96" w:rsidRDefault="00052653" w:rsidP="005F5387">
            <w:pPr>
              <w:ind w:right="-1"/>
            </w:pPr>
            <w:r w:rsidRPr="00140F96">
              <w:t>Launch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3E19051"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0F6A671E" w14:textId="77777777" w:rsidR="00052653" w:rsidRPr="00140F96" w:rsidRDefault="00052653" w:rsidP="005F5387">
            <w:pPr>
              <w:ind w:right="-1"/>
            </w:pPr>
            <w:r w:rsidRPr="00140F96">
              <w:t>Pass played from a player’s own half up towards front players. Aimed to hit a zone rather than a specific player</w:t>
            </w:r>
          </w:p>
        </w:tc>
      </w:tr>
      <w:tr w:rsidR="00052653" w:rsidRPr="00140F96" w14:paraId="4A41260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1F71F8C" w14:textId="77777777" w:rsidR="00052653" w:rsidRPr="00140F96" w:rsidRDefault="00052653" w:rsidP="005F5387">
            <w:pPr>
              <w:ind w:right="-1"/>
              <w:jc w:val="center"/>
              <w:rPr>
                <w:b/>
                <w:bCs/>
              </w:rPr>
            </w:pPr>
            <w:r w:rsidRPr="00140F96">
              <w:rPr>
                <w:b/>
                <w:bCs/>
              </w:rPr>
              <w:t>168</w:t>
            </w:r>
          </w:p>
        </w:tc>
        <w:tc>
          <w:tcPr>
            <w:tcW w:w="2720" w:type="dxa"/>
            <w:tcBorders>
              <w:top w:val="nil"/>
              <w:left w:val="nil"/>
              <w:bottom w:val="single" w:sz="8" w:space="0" w:color="808080"/>
              <w:right w:val="single" w:sz="8" w:space="0" w:color="808080"/>
            </w:tcBorders>
            <w:shd w:val="clear" w:color="auto" w:fill="auto"/>
            <w:noWrap/>
            <w:vAlign w:val="center"/>
            <w:hideMark/>
          </w:tcPr>
          <w:p w14:paraId="0081F3E3" w14:textId="77777777" w:rsidR="00052653" w:rsidRPr="00140F96" w:rsidRDefault="00052653" w:rsidP="005F5387">
            <w:pPr>
              <w:ind w:right="-1"/>
            </w:pPr>
            <w:r w:rsidRPr="00140F96">
              <w:t>Flick-on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4760B5B"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0F9E62CE" w14:textId="77777777" w:rsidR="00052653" w:rsidRPr="00140F96" w:rsidRDefault="00052653" w:rsidP="005F5387">
            <w:pPr>
              <w:ind w:right="-1"/>
            </w:pPr>
            <w:r w:rsidRPr="00140F96">
              <w:t>Pass where a player has "flicked" the ball forward using their head</w:t>
            </w:r>
          </w:p>
        </w:tc>
      </w:tr>
      <w:tr w:rsidR="00052653" w:rsidRPr="00140F96" w14:paraId="5655439A"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405D0D91"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4CDE4353" w14:textId="77777777" w:rsidR="00052653" w:rsidRPr="00604A99" w:rsidRDefault="00052653" w:rsidP="005F5387">
            <w:pPr>
              <w:ind w:right="-1"/>
              <w:rPr>
                <w:b/>
                <w:bCs/>
                <w:color w:val="FFFFFF" w:themeColor="background1"/>
              </w:rPr>
            </w:pPr>
            <w:r w:rsidRPr="00604A99">
              <w:rPr>
                <w:b/>
                <w:bCs/>
                <w:color w:val="FFFFFF" w:themeColor="background1"/>
              </w:rPr>
              <w:t>Pass Events</w:t>
            </w:r>
          </w:p>
        </w:tc>
        <w:tc>
          <w:tcPr>
            <w:tcW w:w="2100" w:type="dxa"/>
            <w:tcBorders>
              <w:top w:val="nil"/>
              <w:left w:val="nil"/>
              <w:bottom w:val="nil"/>
              <w:right w:val="nil"/>
            </w:tcBorders>
            <w:shd w:val="clear" w:color="auto" w:fill="0081B3" w:themeFill="accent1" w:themeFillShade="BF"/>
            <w:noWrap/>
            <w:vAlign w:val="bottom"/>
            <w:hideMark/>
          </w:tcPr>
          <w:p w14:paraId="05C9A438"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14:paraId="23AD9C63" w14:textId="77777777" w:rsidR="00052653" w:rsidRPr="00604A99" w:rsidRDefault="00052653" w:rsidP="005F5387">
            <w:pPr>
              <w:ind w:right="-1"/>
              <w:rPr>
                <w:b/>
                <w:bCs/>
                <w:color w:val="FFFFFF" w:themeColor="background1"/>
              </w:rPr>
            </w:pPr>
            <w:r w:rsidRPr="00604A99">
              <w:rPr>
                <w:b/>
                <w:bCs/>
                <w:color w:val="FFFFFF" w:themeColor="background1"/>
              </w:rPr>
              <w:t>Description - ASSOCIATED TO EVENT TYPE 1</w:t>
            </w:r>
          </w:p>
        </w:tc>
      </w:tr>
      <w:tr w:rsidR="00052653" w:rsidRPr="00140F96" w14:paraId="54CACFE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00F4948" w14:textId="77777777" w:rsidR="00052653" w:rsidRPr="00140F96" w:rsidRDefault="00052653" w:rsidP="005F5387">
            <w:pPr>
              <w:ind w:right="-1"/>
              <w:jc w:val="center"/>
              <w:rPr>
                <w:b/>
                <w:bCs/>
              </w:rPr>
            </w:pPr>
            <w:r w:rsidRPr="00140F96">
              <w:rPr>
                <w:b/>
                <w:bCs/>
              </w:rPr>
              <w:t>195</w:t>
            </w:r>
          </w:p>
        </w:tc>
        <w:tc>
          <w:tcPr>
            <w:tcW w:w="2720" w:type="dxa"/>
            <w:tcBorders>
              <w:top w:val="nil"/>
              <w:left w:val="nil"/>
              <w:bottom w:val="single" w:sz="8" w:space="0" w:color="808080"/>
              <w:right w:val="single" w:sz="8" w:space="0" w:color="808080"/>
            </w:tcBorders>
            <w:shd w:val="clear" w:color="auto" w:fill="auto"/>
            <w:noWrap/>
            <w:vAlign w:val="center"/>
            <w:hideMark/>
          </w:tcPr>
          <w:p w14:paraId="057B1CF0" w14:textId="77777777" w:rsidR="00052653" w:rsidRPr="00140F96" w:rsidRDefault="00052653" w:rsidP="005F5387">
            <w:pPr>
              <w:ind w:right="-1"/>
            </w:pPr>
            <w:r w:rsidRPr="00140F96">
              <w:t>Pull Back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F11C521"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47C467B1" w14:textId="77777777" w:rsidR="00052653" w:rsidRPr="00140F96" w:rsidRDefault="00052653" w:rsidP="005F5387">
            <w:pPr>
              <w:ind w:right="-1"/>
            </w:pPr>
            <w:r w:rsidRPr="00140F96">
              <w:t xml:space="preserve">Player in opposition’s penalty box reaches the by-line and passes (cuts) the ball backwards to a teammate </w:t>
            </w:r>
          </w:p>
        </w:tc>
      </w:tr>
      <w:tr w:rsidR="00052653" w:rsidRPr="00140F96" w14:paraId="1A512F5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397ED7A" w14:textId="77777777" w:rsidR="00052653" w:rsidRPr="00140F96" w:rsidRDefault="00052653" w:rsidP="005F5387">
            <w:pPr>
              <w:ind w:right="-1"/>
              <w:jc w:val="center"/>
              <w:rPr>
                <w:b/>
                <w:bCs/>
              </w:rPr>
            </w:pPr>
            <w:r w:rsidRPr="00140F96">
              <w:rPr>
                <w:b/>
                <w:bCs/>
              </w:rPr>
              <w:t>196</w:t>
            </w:r>
          </w:p>
        </w:tc>
        <w:tc>
          <w:tcPr>
            <w:tcW w:w="2720" w:type="dxa"/>
            <w:tcBorders>
              <w:top w:val="nil"/>
              <w:left w:val="nil"/>
              <w:bottom w:val="single" w:sz="8" w:space="0" w:color="808080"/>
              <w:right w:val="single" w:sz="8" w:space="0" w:color="808080"/>
            </w:tcBorders>
            <w:shd w:val="clear" w:color="auto" w:fill="auto"/>
            <w:noWrap/>
            <w:vAlign w:val="center"/>
            <w:hideMark/>
          </w:tcPr>
          <w:p w14:paraId="767E1924" w14:textId="77777777" w:rsidR="00052653" w:rsidRPr="00140F96" w:rsidRDefault="00052653" w:rsidP="005F5387">
            <w:pPr>
              <w:ind w:right="-1"/>
            </w:pPr>
            <w:r w:rsidRPr="00140F96">
              <w:t>Switch of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E976047"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70557AB4" w14:textId="77777777" w:rsidR="00052653" w:rsidRPr="00140F96" w:rsidRDefault="00052653" w:rsidP="005F5387">
            <w:pPr>
              <w:ind w:right="-1"/>
            </w:pPr>
            <w:r w:rsidRPr="00140F96">
              <w:t>Any pass which crosses the centre zone of the pitch and in length is greater than 60 on the y axis of the pitch</w:t>
            </w:r>
          </w:p>
        </w:tc>
      </w:tr>
      <w:tr w:rsidR="00052653" w:rsidRPr="00140F96" w14:paraId="561E979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79228CC" w14:textId="77777777" w:rsidR="00052653" w:rsidRPr="00140F96" w:rsidRDefault="00052653" w:rsidP="005F5387">
            <w:pPr>
              <w:ind w:right="-1"/>
              <w:jc w:val="center"/>
              <w:rPr>
                <w:b/>
                <w:bCs/>
              </w:rPr>
            </w:pPr>
            <w:r w:rsidRPr="00140F96">
              <w:rPr>
                <w:b/>
                <w:bCs/>
              </w:rPr>
              <w:t>210</w:t>
            </w:r>
          </w:p>
        </w:tc>
        <w:tc>
          <w:tcPr>
            <w:tcW w:w="2720" w:type="dxa"/>
            <w:tcBorders>
              <w:top w:val="nil"/>
              <w:left w:val="nil"/>
              <w:bottom w:val="single" w:sz="8" w:space="0" w:color="808080"/>
              <w:right w:val="single" w:sz="8" w:space="0" w:color="808080"/>
            </w:tcBorders>
            <w:shd w:val="clear" w:color="auto" w:fill="auto"/>
            <w:noWrap/>
            <w:vAlign w:val="center"/>
            <w:hideMark/>
          </w:tcPr>
          <w:p w14:paraId="7D33EE2D" w14:textId="77777777" w:rsidR="00052653" w:rsidRPr="00140F96" w:rsidRDefault="00052653" w:rsidP="005F5387">
            <w:pPr>
              <w:ind w:right="-1"/>
            </w:pPr>
            <w:r w:rsidRPr="00140F96">
              <w:t>Assist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C452CE8"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14D8A42A" w14:textId="77777777" w:rsidR="00052653" w:rsidRPr="00140F96" w:rsidRDefault="00052653" w:rsidP="005F5387">
            <w:pPr>
              <w:ind w:right="-1"/>
            </w:pPr>
            <w:r w:rsidRPr="00140F96">
              <w:t>The pass was an assist for a shot. The type of shot then dictates whether it was a goal assist or just key pass.</w:t>
            </w:r>
          </w:p>
        </w:tc>
      </w:tr>
      <w:tr w:rsidR="00052653" w:rsidRPr="00140F96" w14:paraId="41B7ADE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EAADF8F" w14:textId="77777777" w:rsidR="00052653" w:rsidRPr="00140F96" w:rsidRDefault="00052653" w:rsidP="005F5387">
            <w:pPr>
              <w:ind w:right="-1"/>
              <w:jc w:val="center"/>
              <w:rPr>
                <w:b/>
                <w:bCs/>
              </w:rPr>
            </w:pPr>
            <w:r w:rsidRPr="00140F96">
              <w:rPr>
                <w:b/>
                <w:bCs/>
              </w:rPr>
              <w:t>212</w:t>
            </w:r>
          </w:p>
        </w:tc>
        <w:tc>
          <w:tcPr>
            <w:tcW w:w="2720" w:type="dxa"/>
            <w:tcBorders>
              <w:top w:val="nil"/>
              <w:left w:val="nil"/>
              <w:bottom w:val="single" w:sz="8" w:space="0" w:color="808080"/>
              <w:right w:val="single" w:sz="8" w:space="0" w:color="808080"/>
            </w:tcBorders>
            <w:shd w:val="clear" w:color="auto" w:fill="auto"/>
            <w:noWrap/>
            <w:vAlign w:val="center"/>
            <w:hideMark/>
          </w:tcPr>
          <w:p w14:paraId="2C4F7161" w14:textId="77777777" w:rsidR="00052653" w:rsidRPr="00140F96" w:rsidRDefault="00052653" w:rsidP="005F5387">
            <w:pPr>
              <w:ind w:right="-1"/>
            </w:pPr>
            <w:r w:rsidRPr="00140F96">
              <w:t>Length</w:t>
            </w:r>
          </w:p>
        </w:tc>
        <w:tc>
          <w:tcPr>
            <w:tcW w:w="2100" w:type="dxa"/>
            <w:tcBorders>
              <w:top w:val="nil"/>
              <w:left w:val="nil"/>
              <w:bottom w:val="single" w:sz="8" w:space="0" w:color="808080"/>
              <w:right w:val="single" w:sz="8" w:space="0" w:color="808080"/>
            </w:tcBorders>
            <w:shd w:val="clear" w:color="auto" w:fill="auto"/>
            <w:noWrap/>
            <w:vAlign w:val="center"/>
            <w:hideMark/>
          </w:tcPr>
          <w:p w14:paraId="7EBD5699" w14:textId="77777777" w:rsidR="00052653" w:rsidRPr="00140F96" w:rsidRDefault="00052653" w:rsidP="00CD1570">
            <w:pPr>
              <w:ind w:right="-1"/>
            </w:pPr>
            <w:r w:rsidRPr="00140F96">
              <w:t>Dynamic -</w:t>
            </w:r>
            <w:r w:rsidR="00CD1570">
              <w:t xml:space="preserve"> yards</w:t>
            </w:r>
            <w:r w:rsidRPr="00140F96">
              <w:t xml:space="preserve"> of pitch</w:t>
            </w:r>
          </w:p>
        </w:tc>
        <w:tc>
          <w:tcPr>
            <w:tcW w:w="8440" w:type="dxa"/>
            <w:tcBorders>
              <w:top w:val="nil"/>
              <w:left w:val="nil"/>
              <w:bottom w:val="single" w:sz="8" w:space="0" w:color="808080"/>
              <w:right w:val="single" w:sz="8" w:space="0" w:color="808080"/>
            </w:tcBorders>
            <w:shd w:val="clear" w:color="auto" w:fill="auto"/>
            <w:noWrap/>
            <w:vAlign w:val="center"/>
            <w:hideMark/>
          </w:tcPr>
          <w:p w14:paraId="40B02CE9" w14:textId="77777777" w:rsidR="00052653" w:rsidRPr="00140F96" w:rsidRDefault="00052653" w:rsidP="005F5387">
            <w:pPr>
              <w:ind w:right="-1"/>
            </w:pPr>
            <w:r w:rsidRPr="00140F96">
              <w:t>The estimated length the ball has travelled during the associated event.</w:t>
            </w:r>
          </w:p>
        </w:tc>
      </w:tr>
      <w:tr w:rsidR="00052653" w:rsidRPr="00140F96" w14:paraId="530B671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E9746CB" w14:textId="77777777" w:rsidR="00052653" w:rsidRPr="00140F96" w:rsidRDefault="00052653" w:rsidP="005F5387">
            <w:pPr>
              <w:ind w:right="-1"/>
              <w:jc w:val="center"/>
              <w:rPr>
                <w:b/>
                <w:bCs/>
              </w:rPr>
            </w:pPr>
            <w:r w:rsidRPr="00140F96">
              <w:rPr>
                <w:b/>
                <w:bCs/>
              </w:rPr>
              <w:t>213</w:t>
            </w:r>
          </w:p>
        </w:tc>
        <w:tc>
          <w:tcPr>
            <w:tcW w:w="2720" w:type="dxa"/>
            <w:tcBorders>
              <w:top w:val="nil"/>
              <w:left w:val="nil"/>
              <w:bottom w:val="single" w:sz="8" w:space="0" w:color="808080"/>
              <w:right w:val="single" w:sz="8" w:space="0" w:color="808080"/>
            </w:tcBorders>
            <w:shd w:val="clear" w:color="auto" w:fill="auto"/>
            <w:noWrap/>
            <w:vAlign w:val="center"/>
            <w:hideMark/>
          </w:tcPr>
          <w:p w14:paraId="4C83A559" w14:textId="77777777" w:rsidR="00052653" w:rsidRPr="00140F96" w:rsidRDefault="00052653" w:rsidP="005F5387">
            <w:pPr>
              <w:ind w:right="-1"/>
            </w:pPr>
            <w:r w:rsidRPr="00140F96">
              <w:t>Angle</w:t>
            </w:r>
          </w:p>
        </w:tc>
        <w:tc>
          <w:tcPr>
            <w:tcW w:w="2100" w:type="dxa"/>
            <w:tcBorders>
              <w:top w:val="nil"/>
              <w:left w:val="nil"/>
              <w:bottom w:val="single" w:sz="8" w:space="0" w:color="808080"/>
              <w:right w:val="single" w:sz="8" w:space="0" w:color="808080"/>
            </w:tcBorders>
            <w:shd w:val="clear" w:color="auto" w:fill="auto"/>
            <w:noWrap/>
            <w:vAlign w:val="center"/>
            <w:hideMark/>
          </w:tcPr>
          <w:p w14:paraId="716B2BBC" w14:textId="77777777" w:rsidR="00052653" w:rsidRPr="00140F96" w:rsidRDefault="00052653" w:rsidP="005F5387">
            <w:pPr>
              <w:ind w:right="-1"/>
            </w:pPr>
            <w:r w:rsidRPr="00140F96">
              <w:t>0 to 6.28 (Radians)</w:t>
            </w:r>
          </w:p>
        </w:tc>
        <w:tc>
          <w:tcPr>
            <w:tcW w:w="8440" w:type="dxa"/>
            <w:tcBorders>
              <w:top w:val="nil"/>
              <w:left w:val="nil"/>
              <w:bottom w:val="single" w:sz="8" w:space="0" w:color="808080"/>
              <w:right w:val="single" w:sz="8" w:space="0" w:color="808080"/>
            </w:tcBorders>
            <w:shd w:val="clear" w:color="auto" w:fill="auto"/>
            <w:noWrap/>
            <w:vAlign w:val="center"/>
            <w:hideMark/>
          </w:tcPr>
          <w:p w14:paraId="3779B46C" w14:textId="77777777" w:rsidR="00052653" w:rsidRPr="00140F96" w:rsidRDefault="00052653" w:rsidP="005F5387">
            <w:pPr>
              <w:ind w:right="-1"/>
            </w:pPr>
            <w:r w:rsidRPr="00140F96">
              <w:t xml:space="preserve">The angle the ball travels at during an event relative to the direction of play. Shown in radians. </w:t>
            </w:r>
          </w:p>
        </w:tc>
      </w:tr>
      <w:tr w:rsidR="00052653" w:rsidRPr="00140F96" w14:paraId="674564F8"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777E4DEB" w14:textId="77777777" w:rsidR="00052653" w:rsidRPr="00140F96" w:rsidRDefault="00052653" w:rsidP="005F5387">
            <w:pPr>
              <w:ind w:right="-1"/>
              <w:jc w:val="center"/>
              <w:rPr>
                <w:b/>
                <w:bCs/>
              </w:rPr>
            </w:pPr>
            <w:r w:rsidRPr="00140F96">
              <w:rPr>
                <w:b/>
                <w:bCs/>
              </w:rPr>
              <w:t>218</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4380208A" w14:textId="77777777" w:rsidR="00052653" w:rsidRPr="00140F96" w:rsidRDefault="00052653" w:rsidP="005F5387">
            <w:pPr>
              <w:ind w:right="-1"/>
            </w:pPr>
            <w:r w:rsidRPr="00140F96">
              <w:t>2nd assist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256D24D4" w14:textId="77777777" w:rsidR="00052653" w:rsidRPr="00140F96" w:rsidRDefault="00052653" w:rsidP="005F5387">
            <w:pPr>
              <w:ind w:right="-1"/>
            </w:pPr>
            <w:r w:rsidRPr="00140F96">
              <w:t> </w:t>
            </w: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672A928F" w14:textId="77777777" w:rsidR="00052653" w:rsidRPr="00140F96" w:rsidRDefault="00052653" w:rsidP="005F5387">
            <w:pPr>
              <w:ind w:right="-1"/>
            </w:pPr>
            <w:r w:rsidRPr="00140F96">
              <w:t>Pass was deemed a 2nd assist - created the opportunity for another player to assist a goal</w:t>
            </w:r>
          </w:p>
        </w:tc>
      </w:tr>
      <w:tr w:rsidR="00052653" w:rsidRPr="00140F96" w14:paraId="166E56F4"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6C3F62F2" w14:textId="77777777" w:rsidR="00052653" w:rsidRPr="00140F96" w:rsidRDefault="00052653" w:rsidP="005F5387">
            <w:pPr>
              <w:ind w:right="-1"/>
              <w:jc w:val="center"/>
              <w:rPr>
                <w:b/>
                <w:bCs/>
              </w:rPr>
            </w:pPr>
            <w:r w:rsidRPr="00140F96">
              <w:rPr>
                <w:b/>
                <w:bCs/>
              </w:rPr>
              <w:t>219</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56C3CA7C" w14:textId="77777777" w:rsidR="00052653" w:rsidRPr="00140F96" w:rsidRDefault="00052653" w:rsidP="005F5387">
            <w:pPr>
              <w:ind w:right="-1"/>
            </w:pPr>
            <w:r w:rsidRPr="00140F96">
              <w:t>Players on both posts</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303BD888"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02EE98F3" w14:textId="77777777" w:rsidR="00052653" w:rsidRPr="00140F96" w:rsidRDefault="00052653" w:rsidP="005F5387">
            <w:pPr>
              <w:ind w:right="-1"/>
            </w:pPr>
            <w:r w:rsidRPr="00140F96">
              <w:t>Assigned to event 6 indicating there were defensive players on both posts when a corner was taken</w:t>
            </w:r>
          </w:p>
        </w:tc>
      </w:tr>
      <w:tr w:rsidR="00052653" w:rsidRPr="00140F96" w14:paraId="6D917195"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220A9CB8" w14:textId="77777777" w:rsidR="00052653" w:rsidRPr="00140F96" w:rsidRDefault="00052653" w:rsidP="005F5387">
            <w:pPr>
              <w:ind w:right="-1"/>
              <w:jc w:val="center"/>
              <w:rPr>
                <w:b/>
                <w:bCs/>
              </w:rPr>
            </w:pPr>
            <w:r w:rsidRPr="00140F96">
              <w:rPr>
                <w:b/>
                <w:bCs/>
              </w:rPr>
              <w:t>220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0C2B13AB" w14:textId="77777777" w:rsidR="00052653" w:rsidRPr="00140F96" w:rsidRDefault="00052653" w:rsidP="005F5387">
            <w:pPr>
              <w:ind w:right="-1"/>
            </w:pPr>
            <w:r w:rsidRPr="00140F96">
              <w:t>Player on near post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6B9E2BE9"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2E076A9A" w14:textId="77777777" w:rsidR="00052653" w:rsidRPr="00140F96" w:rsidRDefault="00052653" w:rsidP="005F5387">
            <w:pPr>
              <w:ind w:right="-1"/>
            </w:pPr>
            <w:r w:rsidRPr="00140F96">
              <w:t>Assigned to event 6 indicating there was a defensive player on only the near post when a corner was taken</w:t>
            </w:r>
          </w:p>
        </w:tc>
      </w:tr>
      <w:tr w:rsidR="00052653" w:rsidRPr="00140F96" w14:paraId="5D2B5E49"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7FBF4096" w14:textId="77777777" w:rsidR="00052653" w:rsidRPr="00140F96" w:rsidRDefault="00052653" w:rsidP="005F5387">
            <w:pPr>
              <w:ind w:right="-1"/>
              <w:jc w:val="center"/>
              <w:rPr>
                <w:b/>
                <w:bCs/>
              </w:rPr>
            </w:pPr>
            <w:r w:rsidRPr="00140F96">
              <w:rPr>
                <w:b/>
                <w:bCs/>
              </w:rPr>
              <w:t>221</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671DA437" w14:textId="77777777" w:rsidR="00052653" w:rsidRPr="00140F96" w:rsidRDefault="00052653" w:rsidP="005F5387">
            <w:pPr>
              <w:ind w:right="-1"/>
            </w:pPr>
            <w:r w:rsidRPr="00140F96">
              <w:t>Player on far post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7731B735"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494E554E" w14:textId="77777777" w:rsidR="00052653" w:rsidRPr="00140F96" w:rsidRDefault="00052653" w:rsidP="005F5387">
            <w:pPr>
              <w:ind w:right="-1"/>
            </w:pPr>
            <w:r w:rsidRPr="00140F96">
              <w:t>Assigned to event 6 indicating there was a defensive player on only the far post when corner was taken</w:t>
            </w:r>
          </w:p>
        </w:tc>
      </w:tr>
      <w:tr w:rsidR="00052653" w:rsidRPr="00140F96" w14:paraId="222445C2"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63CD0543" w14:textId="77777777" w:rsidR="00052653" w:rsidRPr="00140F96" w:rsidRDefault="00052653" w:rsidP="005F5387">
            <w:pPr>
              <w:ind w:right="-1"/>
              <w:jc w:val="center"/>
              <w:rPr>
                <w:b/>
                <w:bCs/>
              </w:rPr>
            </w:pPr>
            <w:r w:rsidRPr="00140F96">
              <w:rPr>
                <w:b/>
                <w:bCs/>
              </w:rPr>
              <w:t>222</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4B4FC703" w14:textId="77777777" w:rsidR="00052653" w:rsidRPr="00140F96" w:rsidRDefault="00052653" w:rsidP="005F5387">
            <w:pPr>
              <w:ind w:right="-1"/>
            </w:pPr>
            <w:r w:rsidRPr="00140F96">
              <w:t>No players on posts</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4E92989A"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68F535F7" w14:textId="77777777" w:rsidR="00052653" w:rsidRPr="00140F96" w:rsidRDefault="00052653" w:rsidP="005F5387">
            <w:pPr>
              <w:ind w:right="-1"/>
            </w:pPr>
            <w:r w:rsidRPr="00140F96">
              <w:t>Assigned to event 6 indicating there were no defensive players on either post when a corner was taken</w:t>
            </w:r>
          </w:p>
        </w:tc>
      </w:tr>
      <w:tr w:rsidR="00052653" w:rsidRPr="00140F96" w14:paraId="41662A3D"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6494F512" w14:textId="77777777" w:rsidR="00052653" w:rsidRPr="00140F96" w:rsidRDefault="00052653" w:rsidP="005F5387">
            <w:pPr>
              <w:ind w:right="-1"/>
              <w:jc w:val="center"/>
              <w:rPr>
                <w:b/>
                <w:bCs/>
              </w:rPr>
            </w:pPr>
            <w:r w:rsidRPr="00140F96">
              <w:rPr>
                <w:b/>
                <w:bCs/>
              </w:rPr>
              <w:t>223</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418AAC53" w14:textId="77777777" w:rsidR="00052653" w:rsidRPr="00140F96" w:rsidRDefault="00052653" w:rsidP="005F5387">
            <w:pPr>
              <w:ind w:right="-1"/>
            </w:pPr>
            <w:r w:rsidRPr="00140F96">
              <w:t>In-swinger</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0001BE81"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5DF5FFE0" w14:textId="77777777" w:rsidR="00052653" w:rsidRPr="00140F96" w:rsidRDefault="00052653" w:rsidP="005F5387">
            <w:pPr>
              <w:ind w:right="-1"/>
            </w:pPr>
            <w:r w:rsidRPr="00140F96">
              <w:t>Corner was crossed into the box swerving towards the goal</w:t>
            </w:r>
          </w:p>
        </w:tc>
      </w:tr>
      <w:tr w:rsidR="00052653" w:rsidRPr="00140F96" w14:paraId="0B4AE433"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076F4326" w14:textId="77777777" w:rsidR="00052653" w:rsidRPr="00140F96" w:rsidRDefault="00052653" w:rsidP="005F5387">
            <w:pPr>
              <w:ind w:right="-1"/>
              <w:jc w:val="center"/>
              <w:rPr>
                <w:b/>
                <w:bCs/>
              </w:rPr>
            </w:pPr>
            <w:r w:rsidRPr="00140F96">
              <w:rPr>
                <w:b/>
                <w:bCs/>
              </w:rPr>
              <w:t>224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526FCC3D" w14:textId="77777777" w:rsidR="00052653" w:rsidRPr="00140F96" w:rsidRDefault="00052653" w:rsidP="005F5387">
            <w:pPr>
              <w:ind w:right="-1"/>
            </w:pPr>
            <w:r w:rsidRPr="00140F96">
              <w:t>Out-swinger</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25FB2C49"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2FDEA41E" w14:textId="77777777" w:rsidR="00052653" w:rsidRPr="00140F96" w:rsidRDefault="00052653" w:rsidP="005F5387">
            <w:pPr>
              <w:ind w:right="-1"/>
            </w:pPr>
            <w:r w:rsidRPr="00140F96">
              <w:t>Corner was crossed into the  box swerving away from the goal</w:t>
            </w:r>
          </w:p>
        </w:tc>
      </w:tr>
      <w:tr w:rsidR="00052653" w:rsidRPr="00140F96" w14:paraId="7F8020A4"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53212F13" w14:textId="77777777" w:rsidR="00052653" w:rsidRPr="00140F96" w:rsidRDefault="00052653" w:rsidP="005F5387">
            <w:pPr>
              <w:ind w:right="-1"/>
              <w:jc w:val="center"/>
              <w:rPr>
                <w:b/>
                <w:bCs/>
              </w:rPr>
            </w:pPr>
            <w:r w:rsidRPr="00140F96">
              <w:rPr>
                <w:b/>
                <w:bCs/>
              </w:rPr>
              <w:t>225</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3B17CEBC" w14:textId="77777777" w:rsidR="00052653" w:rsidRPr="00140F96" w:rsidRDefault="00052653" w:rsidP="005F5387">
            <w:pPr>
              <w:ind w:right="-1"/>
            </w:pPr>
            <w:r w:rsidRPr="00140F96">
              <w:t>Straight</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1B62CC2E" w14:textId="77777777" w:rsidR="00052653" w:rsidRPr="00140F96" w:rsidRDefault="00052653" w:rsidP="005F5387">
            <w:pPr>
              <w:ind w:right="-1"/>
            </w:pPr>
          </w:p>
        </w:tc>
        <w:tc>
          <w:tcPr>
            <w:tcW w:w="8440" w:type="dxa"/>
            <w:tcBorders>
              <w:top w:val="single" w:sz="8" w:space="0" w:color="808080"/>
              <w:left w:val="nil"/>
              <w:bottom w:val="single" w:sz="8" w:space="0" w:color="808080"/>
              <w:right w:val="single" w:sz="8" w:space="0" w:color="808080"/>
            </w:tcBorders>
            <w:shd w:val="clear" w:color="auto" w:fill="auto"/>
            <w:noWrap/>
            <w:vAlign w:val="center"/>
            <w:hideMark/>
          </w:tcPr>
          <w:p w14:paraId="383FB7EF" w14:textId="77777777" w:rsidR="00052653" w:rsidRPr="00140F96" w:rsidRDefault="00052653" w:rsidP="005F5387">
            <w:pPr>
              <w:ind w:right="-1"/>
            </w:pPr>
            <w:r w:rsidRPr="00140F96">
              <w:t>Corner was crossed into the box with a straight ball flight</w:t>
            </w:r>
          </w:p>
        </w:tc>
      </w:tr>
    </w:tbl>
    <w:p w14:paraId="71712518" w14:textId="77777777" w:rsidR="00052653" w:rsidRDefault="00052653" w:rsidP="00052653">
      <w:r>
        <w:br w:type="page"/>
      </w:r>
    </w:p>
    <w:tbl>
      <w:tblPr>
        <w:tblW w:w="14140" w:type="dxa"/>
        <w:tblInd w:w="93" w:type="dxa"/>
        <w:tblLook w:val="04A0" w:firstRow="1" w:lastRow="0" w:firstColumn="1" w:lastColumn="0" w:noHBand="0" w:noVBand="1"/>
      </w:tblPr>
      <w:tblGrid>
        <w:gridCol w:w="880"/>
        <w:gridCol w:w="2720"/>
        <w:gridCol w:w="2100"/>
        <w:gridCol w:w="8440"/>
      </w:tblGrid>
      <w:tr w:rsidR="00052653" w:rsidRPr="00140F96" w14:paraId="1AC1B326"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1CA8EAC1"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1742AA49" w14:textId="77777777" w:rsidR="00052653" w:rsidRPr="00604A99" w:rsidRDefault="00052653" w:rsidP="005F5387">
            <w:pPr>
              <w:ind w:right="-1"/>
              <w:rPr>
                <w:b/>
                <w:bCs/>
                <w:color w:val="FFFFFF" w:themeColor="background1"/>
              </w:rPr>
            </w:pPr>
            <w:r w:rsidRPr="001574D2">
              <w:rPr>
                <w:b/>
                <w:bCs/>
                <w:color w:val="FFFFFF" w:themeColor="background1"/>
              </w:rPr>
              <w:t>Body Part</w:t>
            </w:r>
          </w:p>
        </w:tc>
        <w:tc>
          <w:tcPr>
            <w:tcW w:w="2100" w:type="dxa"/>
            <w:tcBorders>
              <w:top w:val="nil"/>
              <w:left w:val="nil"/>
              <w:bottom w:val="nil"/>
              <w:right w:val="nil"/>
            </w:tcBorders>
            <w:shd w:val="clear" w:color="auto" w:fill="0081B3" w:themeFill="accent1" w:themeFillShade="BF"/>
            <w:noWrap/>
            <w:vAlign w:val="bottom"/>
            <w:hideMark/>
          </w:tcPr>
          <w:p w14:paraId="738B6086"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14:paraId="4502E2C0" w14:textId="77777777" w:rsidR="00052653" w:rsidRPr="00604A99" w:rsidRDefault="00052653" w:rsidP="005F5387">
            <w:pPr>
              <w:ind w:right="-1"/>
              <w:rPr>
                <w:b/>
                <w:bCs/>
                <w:color w:val="FFFFFF" w:themeColor="background1"/>
              </w:rPr>
            </w:pPr>
            <w:r>
              <w:rPr>
                <w:b/>
                <w:bCs/>
                <w:color w:val="FFFFFF" w:themeColor="background1"/>
              </w:rPr>
              <w:t>Description</w:t>
            </w:r>
          </w:p>
        </w:tc>
      </w:tr>
      <w:tr w:rsidR="00052653" w:rsidRPr="00140F96" w14:paraId="10472FD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40272A7" w14:textId="77777777" w:rsidR="00052653" w:rsidRPr="00140F96" w:rsidRDefault="00052653" w:rsidP="005F5387">
            <w:pPr>
              <w:ind w:right="-1"/>
              <w:jc w:val="center"/>
              <w:rPr>
                <w:b/>
                <w:bCs/>
              </w:rPr>
            </w:pPr>
            <w:r w:rsidRPr="00140F96">
              <w:rPr>
                <w:b/>
                <w:bCs/>
              </w:rPr>
              <w:t>15</w:t>
            </w:r>
          </w:p>
        </w:tc>
        <w:tc>
          <w:tcPr>
            <w:tcW w:w="2720" w:type="dxa"/>
            <w:tcBorders>
              <w:top w:val="nil"/>
              <w:left w:val="nil"/>
              <w:bottom w:val="single" w:sz="8" w:space="0" w:color="808080"/>
              <w:right w:val="single" w:sz="8" w:space="0" w:color="808080"/>
            </w:tcBorders>
            <w:shd w:val="clear" w:color="auto" w:fill="auto"/>
            <w:noWrap/>
            <w:vAlign w:val="bottom"/>
            <w:hideMark/>
          </w:tcPr>
          <w:p w14:paraId="3CF52CD6" w14:textId="77777777" w:rsidR="00052653" w:rsidRPr="00140F96" w:rsidRDefault="00052653" w:rsidP="005F5387">
            <w:pPr>
              <w:ind w:right="-1"/>
              <w:jc w:val="both"/>
            </w:pPr>
            <w:r w:rsidRPr="00140F96">
              <w:t>Head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4C5E21D" w14:textId="77777777"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14:paraId="56803A3E" w14:textId="77777777" w:rsidR="00052653" w:rsidRPr="00140F96" w:rsidRDefault="00052653" w:rsidP="005F5387">
            <w:pPr>
              <w:ind w:right="-1"/>
              <w:jc w:val="both"/>
            </w:pPr>
            <w:r w:rsidRPr="00140F96">
              <w:t>Any event where the player used their head such as a shot or a clearance</w:t>
            </w:r>
          </w:p>
        </w:tc>
      </w:tr>
      <w:tr w:rsidR="00052653" w:rsidRPr="00140F96" w14:paraId="30AAD83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6034AB6" w14:textId="77777777" w:rsidR="00052653" w:rsidRPr="00140F96" w:rsidRDefault="00052653" w:rsidP="005F5387">
            <w:pPr>
              <w:ind w:right="-1"/>
              <w:jc w:val="center"/>
              <w:rPr>
                <w:b/>
                <w:bCs/>
              </w:rPr>
            </w:pPr>
            <w:r w:rsidRPr="00140F96">
              <w:rPr>
                <w:b/>
                <w:bCs/>
              </w:rPr>
              <w:t>72</w:t>
            </w:r>
          </w:p>
        </w:tc>
        <w:tc>
          <w:tcPr>
            <w:tcW w:w="2720" w:type="dxa"/>
            <w:tcBorders>
              <w:top w:val="nil"/>
              <w:left w:val="nil"/>
              <w:bottom w:val="single" w:sz="8" w:space="0" w:color="808080"/>
              <w:right w:val="single" w:sz="8" w:space="0" w:color="808080"/>
            </w:tcBorders>
            <w:shd w:val="clear" w:color="auto" w:fill="auto"/>
            <w:noWrap/>
            <w:vAlign w:val="bottom"/>
            <w:hideMark/>
          </w:tcPr>
          <w:p w14:paraId="1755E869" w14:textId="77777777" w:rsidR="00052653" w:rsidRPr="00140F96" w:rsidRDefault="00052653" w:rsidP="005F5387">
            <w:pPr>
              <w:ind w:right="-1"/>
              <w:jc w:val="both"/>
            </w:pPr>
            <w:r w:rsidRPr="00140F96">
              <w:t>Left footed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5C1B1C6" w14:textId="77777777"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14:paraId="02CDEA86" w14:textId="77777777" w:rsidR="00052653" w:rsidRPr="00140F96" w:rsidRDefault="00052653" w:rsidP="005F5387">
            <w:pPr>
              <w:ind w:right="-1"/>
              <w:jc w:val="both"/>
            </w:pPr>
            <w:r w:rsidRPr="00140F96">
              <w:t>Player shot with their left foot</w:t>
            </w:r>
          </w:p>
        </w:tc>
      </w:tr>
      <w:tr w:rsidR="00052653" w:rsidRPr="00140F96" w14:paraId="06BBCCB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53699E5" w14:textId="77777777" w:rsidR="00052653" w:rsidRPr="00140F96" w:rsidRDefault="00052653" w:rsidP="005F5387">
            <w:pPr>
              <w:ind w:right="-1"/>
              <w:jc w:val="center"/>
              <w:rPr>
                <w:b/>
                <w:bCs/>
              </w:rPr>
            </w:pPr>
            <w:r w:rsidRPr="00140F96">
              <w:rPr>
                <w:b/>
                <w:bCs/>
              </w:rPr>
              <w:t>20</w:t>
            </w:r>
          </w:p>
        </w:tc>
        <w:tc>
          <w:tcPr>
            <w:tcW w:w="2720" w:type="dxa"/>
            <w:tcBorders>
              <w:top w:val="nil"/>
              <w:left w:val="nil"/>
              <w:bottom w:val="single" w:sz="8" w:space="0" w:color="808080"/>
              <w:right w:val="single" w:sz="8" w:space="0" w:color="808080"/>
            </w:tcBorders>
            <w:shd w:val="clear" w:color="auto" w:fill="auto"/>
            <w:noWrap/>
            <w:vAlign w:val="bottom"/>
            <w:hideMark/>
          </w:tcPr>
          <w:p w14:paraId="3ABAA8BA" w14:textId="77777777" w:rsidR="00052653" w:rsidRPr="00140F96" w:rsidRDefault="00052653" w:rsidP="005F5387">
            <w:pPr>
              <w:ind w:right="-1"/>
              <w:jc w:val="both"/>
            </w:pPr>
            <w:r w:rsidRPr="00140F96">
              <w:t>Right footed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5E7CCCD" w14:textId="77777777"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14:paraId="48A89729" w14:textId="77777777" w:rsidR="00052653" w:rsidRPr="00140F96" w:rsidRDefault="00052653" w:rsidP="005F5387">
            <w:pPr>
              <w:ind w:right="-1"/>
              <w:jc w:val="both"/>
            </w:pPr>
            <w:r w:rsidRPr="00140F96">
              <w:t>Player shot with right footed</w:t>
            </w:r>
          </w:p>
        </w:tc>
      </w:tr>
      <w:tr w:rsidR="00052653" w:rsidRPr="00140F96" w14:paraId="7FBA681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DA8A978" w14:textId="77777777" w:rsidR="00052653" w:rsidRPr="00140F96" w:rsidRDefault="00052653" w:rsidP="005F5387">
            <w:pPr>
              <w:ind w:right="-1"/>
              <w:jc w:val="center"/>
              <w:rPr>
                <w:b/>
                <w:bCs/>
              </w:rPr>
            </w:pPr>
            <w:r w:rsidRPr="00140F96">
              <w:rPr>
                <w:b/>
                <w:bCs/>
              </w:rPr>
              <w:t>21</w:t>
            </w:r>
          </w:p>
        </w:tc>
        <w:tc>
          <w:tcPr>
            <w:tcW w:w="2720" w:type="dxa"/>
            <w:tcBorders>
              <w:top w:val="nil"/>
              <w:left w:val="nil"/>
              <w:bottom w:val="single" w:sz="8" w:space="0" w:color="808080"/>
              <w:right w:val="single" w:sz="8" w:space="0" w:color="808080"/>
            </w:tcBorders>
            <w:shd w:val="clear" w:color="auto" w:fill="auto"/>
            <w:noWrap/>
            <w:vAlign w:val="bottom"/>
            <w:hideMark/>
          </w:tcPr>
          <w:p w14:paraId="7A7A5481" w14:textId="77777777" w:rsidR="00052653" w:rsidRPr="00140F96" w:rsidRDefault="00052653" w:rsidP="005F5387">
            <w:pPr>
              <w:ind w:right="-1"/>
              <w:jc w:val="both"/>
            </w:pPr>
            <w:r w:rsidRPr="00140F96">
              <w:t>Other body part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208D911" w14:textId="77777777" w:rsidR="00052653" w:rsidRPr="00140F96" w:rsidRDefault="00052653" w:rsidP="005F5387">
            <w:pPr>
              <w:ind w:right="-1"/>
              <w:jc w:val="both"/>
            </w:pPr>
            <w:r w:rsidRPr="00140F96">
              <w:t> </w:t>
            </w:r>
          </w:p>
        </w:tc>
        <w:tc>
          <w:tcPr>
            <w:tcW w:w="8440" w:type="dxa"/>
            <w:tcBorders>
              <w:top w:val="nil"/>
              <w:left w:val="nil"/>
              <w:bottom w:val="single" w:sz="8" w:space="0" w:color="808080"/>
              <w:right w:val="single" w:sz="8" w:space="0" w:color="808080"/>
            </w:tcBorders>
            <w:shd w:val="clear" w:color="auto" w:fill="auto"/>
            <w:noWrap/>
            <w:vAlign w:val="bottom"/>
            <w:hideMark/>
          </w:tcPr>
          <w:p w14:paraId="687C32EC" w14:textId="77777777" w:rsidR="00052653" w:rsidRPr="00140F96" w:rsidRDefault="00052653" w:rsidP="005F5387">
            <w:pPr>
              <w:ind w:right="-1"/>
              <w:jc w:val="both"/>
            </w:pPr>
            <w:r w:rsidRPr="00140F96">
              <w:t>Shot was neither via a player</w:t>
            </w:r>
            <w:r>
              <w:t>’</w:t>
            </w:r>
            <w:r w:rsidRPr="00140F96">
              <w:t>s head or foot for example knee or chest</w:t>
            </w:r>
          </w:p>
        </w:tc>
      </w:tr>
      <w:tr w:rsidR="00052653" w:rsidRPr="00140F96" w14:paraId="445B2468" w14:textId="77777777" w:rsidTr="005F5387">
        <w:trPr>
          <w:trHeight w:val="255"/>
        </w:trPr>
        <w:tc>
          <w:tcPr>
            <w:tcW w:w="880" w:type="dxa"/>
            <w:tcBorders>
              <w:top w:val="nil"/>
              <w:left w:val="nil"/>
              <w:bottom w:val="nil"/>
              <w:right w:val="nil"/>
            </w:tcBorders>
            <w:shd w:val="clear" w:color="auto" w:fill="auto"/>
            <w:noWrap/>
            <w:vAlign w:val="bottom"/>
            <w:hideMark/>
          </w:tcPr>
          <w:p w14:paraId="2D382AD3" w14:textId="77777777" w:rsidR="00052653" w:rsidRDefault="00052653" w:rsidP="005F5387">
            <w:pPr>
              <w:ind w:right="-1"/>
              <w:jc w:val="center"/>
              <w:rPr>
                <w:b/>
                <w:bCs/>
              </w:rPr>
            </w:pPr>
          </w:p>
          <w:p w14:paraId="5ECFACDA" w14:textId="77777777" w:rsidR="00052653" w:rsidRPr="00140F96" w:rsidRDefault="00052653" w:rsidP="005F5387">
            <w:pPr>
              <w:ind w:right="-1"/>
              <w:jc w:val="center"/>
              <w:rPr>
                <w:b/>
                <w:bCs/>
              </w:rPr>
            </w:pPr>
          </w:p>
        </w:tc>
        <w:tc>
          <w:tcPr>
            <w:tcW w:w="2720" w:type="dxa"/>
            <w:tcBorders>
              <w:top w:val="nil"/>
              <w:left w:val="nil"/>
              <w:bottom w:val="nil"/>
              <w:right w:val="nil"/>
            </w:tcBorders>
            <w:shd w:val="clear" w:color="auto" w:fill="auto"/>
            <w:noWrap/>
            <w:vAlign w:val="bottom"/>
            <w:hideMark/>
          </w:tcPr>
          <w:p w14:paraId="60271CFB" w14:textId="77777777"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14:paraId="578FB7B4" w14:textId="77777777" w:rsidR="00052653" w:rsidRPr="00140F96" w:rsidRDefault="00052653" w:rsidP="005F5387">
            <w:pPr>
              <w:ind w:right="-1"/>
              <w:jc w:val="both"/>
            </w:pPr>
          </w:p>
        </w:tc>
        <w:tc>
          <w:tcPr>
            <w:tcW w:w="8440" w:type="dxa"/>
            <w:tcBorders>
              <w:top w:val="nil"/>
              <w:left w:val="nil"/>
              <w:bottom w:val="nil"/>
              <w:right w:val="nil"/>
            </w:tcBorders>
            <w:shd w:val="clear" w:color="auto" w:fill="auto"/>
            <w:noWrap/>
            <w:vAlign w:val="bottom"/>
            <w:hideMark/>
          </w:tcPr>
          <w:p w14:paraId="3F874B28" w14:textId="77777777" w:rsidR="00052653" w:rsidRPr="00140F96" w:rsidRDefault="00052653" w:rsidP="005F5387">
            <w:pPr>
              <w:ind w:right="-1"/>
              <w:jc w:val="both"/>
            </w:pPr>
          </w:p>
        </w:tc>
      </w:tr>
      <w:tr w:rsidR="00052653" w:rsidRPr="00140F96" w14:paraId="30344DF4"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779092AE"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00580271" w14:textId="77777777" w:rsidR="00052653" w:rsidRPr="00604A99" w:rsidRDefault="00052653" w:rsidP="005F5387">
            <w:pPr>
              <w:ind w:right="-1"/>
              <w:rPr>
                <w:b/>
                <w:bCs/>
                <w:color w:val="FFFFFF" w:themeColor="background1"/>
              </w:rPr>
            </w:pPr>
            <w:r w:rsidRPr="001574D2">
              <w:rPr>
                <w:b/>
                <w:bCs/>
                <w:color w:val="FFFFFF" w:themeColor="background1"/>
              </w:rPr>
              <w:t>Pattern of Play</w:t>
            </w:r>
          </w:p>
        </w:tc>
        <w:tc>
          <w:tcPr>
            <w:tcW w:w="2100" w:type="dxa"/>
            <w:tcBorders>
              <w:top w:val="nil"/>
              <w:left w:val="nil"/>
              <w:bottom w:val="nil"/>
              <w:right w:val="nil"/>
            </w:tcBorders>
            <w:shd w:val="clear" w:color="auto" w:fill="0081B3" w:themeFill="accent1" w:themeFillShade="BF"/>
            <w:noWrap/>
            <w:vAlign w:val="bottom"/>
            <w:hideMark/>
          </w:tcPr>
          <w:p w14:paraId="4B626BD0"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40" w:type="dxa"/>
            <w:tcBorders>
              <w:top w:val="nil"/>
              <w:left w:val="nil"/>
              <w:bottom w:val="nil"/>
              <w:right w:val="nil"/>
            </w:tcBorders>
            <w:shd w:val="clear" w:color="auto" w:fill="0081B3" w:themeFill="accent1" w:themeFillShade="BF"/>
            <w:noWrap/>
            <w:vAlign w:val="bottom"/>
            <w:hideMark/>
          </w:tcPr>
          <w:p w14:paraId="19CEDE56" w14:textId="77777777"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14:paraId="633F67D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19F52C5" w14:textId="77777777" w:rsidR="00052653" w:rsidRPr="00140F96" w:rsidRDefault="00052653" w:rsidP="005F5387">
            <w:pPr>
              <w:ind w:right="-1"/>
              <w:jc w:val="center"/>
              <w:rPr>
                <w:b/>
                <w:bCs/>
              </w:rPr>
            </w:pPr>
            <w:r w:rsidRPr="00140F96">
              <w:rPr>
                <w:b/>
                <w:bCs/>
              </w:rPr>
              <w:t>22</w:t>
            </w:r>
          </w:p>
        </w:tc>
        <w:tc>
          <w:tcPr>
            <w:tcW w:w="2720" w:type="dxa"/>
            <w:tcBorders>
              <w:top w:val="nil"/>
              <w:left w:val="nil"/>
              <w:bottom w:val="single" w:sz="8" w:space="0" w:color="808080"/>
              <w:right w:val="single" w:sz="8" w:space="0" w:color="808080"/>
            </w:tcBorders>
            <w:shd w:val="clear" w:color="auto" w:fill="auto"/>
            <w:noWrap/>
            <w:vAlign w:val="center"/>
            <w:hideMark/>
          </w:tcPr>
          <w:p w14:paraId="38373432" w14:textId="77777777" w:rsidR="00052653" w:rsidRPr="00140F96" w:rsidRDefault="00052653" w:rsidP="005F5387">
            <w:pPr>
              <w:ind w:right="-1"/>
            </w:pPr>
            <w:r w:rsidRPr="00140F96">
              <w:t>Regular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8DA39D5"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26E967CA" w14:textId="77777777" w:rsidR="00052653" w:rsidRPr="00140F96" w:rsidRDefault="00052653" w:rsidP="005F5387">
            <w:pPr>
              <w:ind w:right="-1"/>
            </w:pPr>
            <w:r w:rsidRPr="00140F96">
              <w:t>Shot during open play as opposed to from a set play</w:t>
            </w:r>
          </w:p>
        </w:tc>
      </w:tr>
      <w:tr w:rsidR="00052653" w:rsidRPr="00140F96" w14:paraId="0514D1B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27F19BE" w14:textId="77777777" w:rsidR="00052653" w:rsidRPr="00140F96" w:rsidRDefault="00052653" w:rsidP="005F5387">
            <w:pPr>
              <w:ind w:right="-1"/>
              <w:jc w:val="center"/>
              <w:rPr>
                <w:b/>
                <w:bCs/>
              </w:rPr>
            </w:pPr>
            <w:r w:rsidRPr="00140F96">
              <w:rPr>
                <w:b/>
                <w:bCs/>
              </w:rPr>
              <w:t>23</w:t>
            </w:r>
          </w:p>
        </w:tc>
        <w:tc>
          <w:tcPr>
            <w:tcW w:w="2720" w:type="dxa"/>
            <w:tcBorders>
              <w:top w:val="nil"/>
              <w:left w:val="nil"/>
              <w:bottom w:val="single" w:sz="8" w:space="0" w:color="808080"/>
              <w:right w:val="single" w:sz="8" w:space="0" w:color="808080"/>
            </w:tcBorders>
            <w:shd w:val="clear" w:color="auto" w:fill="auto"/>
            <w:noWrap/>
            <w:vAlign w:val="center"/>
            <w:hideMark/>
          </w:tcPr>
          <w:p w14:paraId="310B4CD1" w14:textId="77777777" w:rsidR="00052653" w:rsidRPr="00140F96" w:rsidRDefault="00052653" w:rsidP="005F5387">
            <w:pPr>
              <w:ind w:right="-1"/>
            </w:pPr>
            <w:r w:rsidRPr="00140F96">
              <w:t>Fast break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98EA9A5"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110EEFDE" w14:textId="77777777" w:rsidR="00052653" w:rsidRPr="00140F96" w:rsidRDefault="00052653" w:rsidP="005F5387">
            <w:pPr>
              <w:ind w:right="-1"/>
            </w:pPr>
            <w:r w:rsidRPr="00140F96">
              <w:t>Shot occurred following a fast break situation</w:t>
            </w:r>
          </w:p>
        </w:tc>
      </w:tr>
      <w:tr w:rsidR="00052653" w:rsidRPr="00140F96" w14:paraId="69AE816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ABE50EB" w14:textId="77777777" w:rsidR="00052653" w:rsidRPr="00140F96" w:rsidRDefault="00052653" w:rsidP="005F5387">
            <w:pPr>
              <w:ind w:right="-1"/>
              <w:jc w:val="center"/>
              <w:rPr>
                <w:b/>
                <w:bCs/>
              </w:rPr>
            </w:pPr>
            <w:r w:rsidRPr="00140F96">
              <w:rPr>
                <w:b/>
                <w:bCs/>
              </w:rPr>
              <w:t>24</w:t>
            </w:r>
          </w:p>
        </w:tc>
        <w:tc>
          <w:tcPr>
            <w:tcW w:w="2720" w:type="dxa"/>
            <w:tcBorders>
              <w:top w:val="nil"/>
              <w:left w:val="nil"/>
              <w:bottom w:val="single" w:sz="8" w:space="0" w:color="808080"/>
              <w:right w:val="single" w:sz="8" w:space="0" w:color="808080"/>
            </w:tcBorders>
            <w:shd w:val="clear" w:color="auto" w:fill="auto"/>
            <w:noWrap/>
            <w:vAlign w:val="center"/>
            <w:hideMark/>
          </w:tcPr>
          <w:p w14:paraId="42330F61" w14:textId="77777777" w:rsidR="00052653" w:rsidRPr="00140F96" w:rsidRDefault="00052653" w:rsidP="005F5387">
            <w:pPr>
              <w:ind w:right="-1"/>
            </w:pPr>
            <w:r w:rsidRPr="00140F96">
              <w:t>Set piece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BE1C512"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5F520C4B" w14:textId="77777777" w:rsidR="00052653" w:rsidRPr="00140F96" w:rsidRDefault="00052653" w:rsidP="005F5387">
            <w:pPr>
              <w:ind w:right="-1"/>
            </w:pPr>
            <w:r w:rsidRPr="00140F96">
              <w:t>Shot occurred from a crossed free kick</w:t>
            </w:r>
          </w:p>
        </w:tc>
      </w:tr>
      <w:tr w:rsidR="00052653" w:rsidRPr="00140F96" w14:paraId="23A09381"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6A6EBF6" w14:textId="77777777" w:rsidR="00052653" w:rsidRPr="00140F96" w:rsidRDefault="00052653" w:rsidP="005F5387">
            <w:pPr>
              <w:ind w:right="-1"/>
              <w:jc w:val="center"/>
              <w:rPr>
                <w:b/>
                <w:bCs/>
              </w:rPr>
            </w:pPr>
            <w:r w:rsidRPr="00140F96">
              <w:rPr>
                <w:b/>
                <w:bCs/>
              </w:rPr>
              <w:t>25</w:t>
            </w:r>
          </w:p>
        </w:tc>
        <w:tc>
          <w:tcPr>
            <w:tcW w:w="2720" w:type="dxa"/>
            <w:tcBorders>
              <w:top w:val="nil"/>
              <w:left w:val="nil"/>
              <w:bottom w:val="single" w:sz="8" w:space="0" w:color="808080"/>
              <w:right w:val="single" w:sz="8" w:space="0" w:color="808080"/>
            </w:tcBorders>
            <w:shd w:val="clear" w:color="auto" w:fill="auto"/>
            <w:noWrap/>
            <w:vAlign w:val="center"/>
            <w:hideMark/>
          </w:tcPr>
          <w:p w14:paraId="2CB72844" w14:textId="77777777" w:rsidR="00052653" w:rsidRPr="00140F96" w:rsidRDefault="00052653" w:rsidP="005F5387">
            <w:pPr>
              <w:ind w:right="-1"/>
            </w:pPr>
            <w:r w:rsidRPr="00140F96">
              <w:t>From corner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99081C3"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07CECD24" w14:textId="77777777" w:rsidR="00052653" w:rsidRPr="00140F96" w:rsidRDefault="00052653" w:rsidP="005F5387">
            <w:pPr>
              <w:ind w:right="-1"/>
            </w:pPr>
            <w:r w:rsidRPr="00140F96">
              <w:t xml:space="preserve">Shot occurred from a corner </w:t>
            </w:r>
          </w:p>
        </w:tc>
      </w:tr>
      <w:tr w:rsidR="00052653" w:rsidRPr="00140F96" w14:paraId="1AD388D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24782E5" w14:textId="77777777" w:rsidR="00052653" w:rsidRPr="00140F96" w:rsidRDefault="00052653" w:rsidP="005F5387">
            <w:pPr>
              <w:ind w:right="-1"/>
              <w:jc w:val="center"/>
              <w:rPr>
                <w:b/>
                <w:bCs/>
              </w:rPr>
            </w:pPr>
            <w:r w:rsidRPr="00140F96">
              <w:rPr>
                <w:b/>
                <w:bCs/>
              </w:rPr>
              <w:t>26</w:t>
            </w:r>
          </w:p>
        </w:tc>
        <w:tc>
          <w:tcPr>
            <w:tcW w:w="2720" w:type="dxa"/>
            <w:tcBorders>
              <w:top w:val="nil"/>
              <w:left w:val="nil"/>
              <w:bottom w:val="single" w:sz="8" w:space="0" w:color="808080"/>
              <w:right w:val="single" w:sz="8" w:space="0" w:color="808080"/>
            </w:tcBorders>
            <w:shd w:val="clear" w:color="auto" w:fill="auto"/>
            <w:noWrap/>
            <w:vAlign w:val="center"/>
            <w:hideMark/>
          </w:tcPr>
          <w:p w14:paraId="6C756C85" w14:textId="77777777" w:rsidR="00052653" w:rsidRPr="00140F96" w:rsidRDefault="00052653" w:rsidP="005F5387">
            <w:pPr>
              <w:ind w:right="-1"/>
            </w:pPr>
            <w:r w:rsidRPr="00140F96">
              <w:t>Free kick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FD128A5"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4611255F" w14:textId="77777777" w:rsidR="00052653" w:rsidRPr="00140F96" w:rsidRDefault="00052653" w:rsidP="005F5387">
            <w:pPr>
              <w:ind w:right="-1"/>
            </w:pPr>
            <w:r w:rsidRPr="00140F96">
              <w:t>Shot occurred directly from a free kick</w:t>
            </w:r>
          </w:p>
        </w:tc>
      </w:tr>
      <w:tr w:rsidR="00052653" w:rsidRPr="00140F96" w14:paraId="0BBF957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035D6C8" w14:textId="77777777" w:rsidR="00052653" w:rsidRPr="00140F96" w:rsidRDefault="00052653" w:rsidP="005F5387">
            <w:pPr>
              <w:ind w:right="-1"/>
              <w:jc w:val="center"/>
              <w:rPr>
                <w:b/>
                <w:bCs/>
              </w:rPr>
            </w:pPr>
            <w:r w:rsidRPr="00140F96">
              <w:rPr>
                <w:b/>
                <w:bCs/>
              </w:rPr>
              <w:t>96</w:t>
            </w:r>
          </w:p>
        </w:tc>
        <w:tc>
          <w:tcPr>
            <w:tcW w:w="2720" w:type="dxa"/>
            <w:tcBorders>
              <w:top w:val="nil"/>
              <w:left w:val="nil"/>
              <w:bottom w:val="single" w:sz="8" w:space="0" w:color="808080"/>
              <w:right w:val="single" w:sz="8" w:space="0" w:color="808080"/>
            </w:tcBorders>
            <w:shd w:val="clear" w:color="auto" w:fill="auto"/>
            <w:noWrap/>
            <w:vAlign w:val="center"/>
            <w:hideMark/>
          </w:tcPr>
          <w:p w14:paraId="6C7D8A59" w14:textId="77777777" w:rsidR="00052653" w:rsidRPr="00140F96" w:rsidRDefault="00052653" w:rsidP="005F5387">
            <w:pPr>
              <w:ind w:right="-1"/>
            </w:pPr>
            <w:r w:rsidRPr="00140F96">
              <w:t>Corner situation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731746A"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2F4BD88E" w14:textId="77777777" w:rsidR="00052653" w:rsidRPr="00140F96" w:rsidRDefault="00052653" w:rsidP="005F5387">
            <w:pPr>
              <w:ind w:right="-1"/>
            </w:pPr>
            <w:r w:rsidRPr="00140F96">
              <w:t>Pass or shot event in corner situation. 25 is used when the goal is direct from corner, 96 relates to 2nd phase attack.</w:t>
            </w:r>
          </w:p>
        </w:tc>
      </w:tr>
      <w:tr w:rsidR="00052653" w:rsidRPr="00140F96" w14:paraId="6A5330D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FD56320" w14:textId="77777777" w:rsidR="00052653" w:rsidRPr="00140F96" w:rsidRDefault="00052653" w:rsidP="005F5387">
            <w:pPr>
              <w:ind w:right="-1"/>
              <w:jc w:val="center"/>
              <w:rPr>
                <w:b/>
                <w:bCs/>
              </w:rPr>
            </w:pPr>
            <w:r w:rsidRPr="00140F96">
              <w:rPr>
                <w:b/>
                <w:bCs/>
              </w:rPr>
              <w:t>97</w:t>
            </w:r>
          </w:p>
        </w:tc>
        <w:tc>
          <w:tcPr>
            <w:tcW w:w="2720" w:type="dxa"/>
            <w:tcBorders>
              <w:top w:val="nil"/>
              <w:left w:val="nil"/>
              <w:bottom w:val="single" w:sz="8" w:space="0" w:color="808080"/>
              <w:right w:val="single" w:sz="8" w:space="0" w:color="808080"/>
            </w:tcBorders>
            <w:shd w:val="clear" w:color="auto" w:fill="auto"/>
            <w:noWrap/>
            <w:vAlign w:val="center"/>
            <w:hideMark/>
          </w:tcPr>
          <w:p w14:paraId="48489040" w14:textId="77777777" w:rsidR="00052653" w:rsidRPr="00140F96" w:rsidRDefault="00052653" w:rsidP="005F5387">
            <w:pPr>
              <w:ind w:right="-1"/>
            </w:pPr>
            <w:r w:rsidRPr="00140F96">
              <w:t>Direct free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2D2C7FC"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0B4ED522" w14:textId="77777777" w:rsidR="00052653" w:rsidRPr="00140F96" w:rsidRDefault="00052653" w:rsidP="005F5387">
            <w:pPr>
              <w:ind w:right="-1"/>
            </w:pPr>
            <w:r w:rsidRPr="00140F96">
              <w:t>26 will be used for shot directly from a free kick. 97 only used with Opta GoalData (game system 4) but not with full data.</w:t>
            </w:r>
          </w:p>
        </w:tc>
      </w:tr>
      <w:tr w:rsidR="00052653" w:rsidRPr="00140F96" w14:paraId="72F2424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486CBB5" w14:textId="77777777" w:rsidR="00052653" w:rsidRPr="00140F96" w:rsidRDefault="00052653" w:rsidP="005F5387">
            <w:pPr>
              <w:ind w:right="-1"/>
              <w:jc w:val="center"/>
              <w:rPr>
                <w:b/>
                <w:bCs/>
              </w:rPr>
            </w:pPr>
            <w:r w:rsidRPr="00140F96">
              <w:rPr>
                <w:b/>
                <w:bCs/>
              </w:rPr>
              <w:t>112</w:t>
            </w:r>
          </w:p>
        </w:tc>
        <w:tc>
          <w:tcPr>
            <w:tcW w:w="2720" w:type="dxa"/>
            <w:tcBorders>
              <w:top w:val="nil"/>
              <w:left w:val="nil"/>
              <w:bottom w:val="single" w:sz="8" w:space="0" w:color="808080"/>
              <w:right w:val="single" w:sz="8" w:space="0" w:color="808080"/>
            </w:tcBorders>
            <w:shd w:val="clear" w:color="auto" w:fill="auto"/>
            <w:noWrap/>
            <w:vAlign w:val="center"/>
            <w:hideMark/>
          </w:tcPr>
          <w:p w14:paraId="1241996D" w14:textId="77777777" w:rsidR="00052653" w:rsidRPr="00140F96" w:rsidRDefault="00052653" w:rsidP="005F5387">
            <w:pPr>
              <w:ind w:right="-1"/>
            </w:pPr>
            <w:r w:rsidRPr="00140F96">
              <w:t>Scramble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9A7A6B0"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2FB2A1B4" w14:textId="77777777" w:rsidR="00052653" w:rsidRPr="00140F96" w:rsidRDefault="00052653" w:rsidP="005F5387">
            <w:pPr>
              <w:ind w:right="-1"/>
            </w:pPr>
            <w:r w:rsidRPr="00140F96">
              <w:t>Goal where there was a scramble for possession of the ball and the defence had an opportunity to clear</w:t>
            </w:r>
          </w:p>
        </w:tc>
      </w:tr>
      <w:tr w:rsidR="00052653" w:rsidRPr="00140F96" w14:paraId="2368F30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2E61129" w14:textId="77777777" w:rsidR="00052653" w:rsidRPr="00140F96" w:rsidRDefault="00052653" w:rsidP="005F5387">
            <w:pPr>
              <w:ind w:right="-1"/>
              <w:jc w:val="center"/>
              <w:rPr>
                <w:b/>
                <w:bCs/>
              </w:rPr>
            </w:pPr>
            <w:r w:rsidRPr="00140F96">
              <w:rPr>
                <w:b/>
                <w:bCs/>
              </w:rPr>
              <w:t>160</w:t>
            </w:r>
          </w:p>
        </w:tc>
        <w:tc>
          <w:tcPr>
            <w:tcW w:w="2720" w:type="dxa"/>
            <w:tcBorders>
              <w:top w:val="nil"/>
              <w:left w:val="nil"/>
              <w:bottom w:val="single" w:sz="8" w:space="0" w:color="808080"/>
              <w:right w:val="single" w:sz="8" w:space="0" w:color="808080"/>
            </w:tcBorders>
            <w:shd w:val="clear" w:color="auto" w:fill="auto"/>
            <w:noWrap/>
            <w:vAlign w:val="center"/>
            <w:hideMark/>
          </w:tcPr>
          <w:p w14:paraId="5F2D2A88" w14:textId="77777777" w:rsidR="00052653" w:rsidRPr="00140F96" w:rsidRDefault="00052653" w:rsidP="005F5387">
            <w:pPr>
              <w:ind w:right="-1"/>
            </w:pPr>
            <w:r w:rsidRPr="00140F96">
              <w:t>Throw-in set piece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2C59F09"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5273113B" w14:textId="77777777" w:rsidR="00052653" w:rsidRPr="00140F96" w:rsidRDefault="00052653" w:rsidP="005F5387">
            <w:pPr>
              <w:ind w:right="-1"/>
            </w:pPr>
            <w:r w:rsidRPr="00140F96">
              <w:t>Shot came from a throw-in set piece</w:t>
            </w:r>
          </w:p>
        </w:tc>
      </w:tr>
      <w:tr w:rsidR="00052653" w:rsidRPr="00140F96" w14:paraId="58E788E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C403148" w14:textId="77777777" w:rsidR="00052653" w:rsidRPr="00140F96" w:rsidRDefault="00052653" w:rsidP="005F5387">
            <w:pPr>
              <w:ind w:right="-1"/>
              <w:jc w:val="center"/>
              <w:rPr>
                <w:b/>
                <w:bCs/>
              </w:rPr>
            </w:pPr>
            <w:r w:rsidRPr="00140F96">
              <w:rPr>
                <w:b/>
                <w:bCs/>
              </w:rPr>
              <w:t>29</w:t>
            </w:r>
          </w:p>
        </w:tc>
        <w:tc>
          <w:tcPr>
            <w:tcW w:w="2720" w:type="dxa"/>
            <w:tcBorders>
              <w:top w:val="nil"/>
              <w:left w:val="nil"/>
              <w:bottom w:val="single" w:sz="8" w:space="0" w:color="808080"/>
              <w:right w:val="single" w:sz="8" w:space="0" w:color="808080"/>
            </w:tcBorders>
            <w:shd w:val="clear" w:color="auto" w:fill="auto"/>
            <w:noWrap/>
            <w:vAlign w:val="center"/>
            <w:hideMark/>
          </w:tcPr>
          <w:p w14:paraId="15AF538D" w14:textId="77777777" w:rsidR="00052653" w:rsidRPr="00140F96" w:rsidRDefault="00052653" w:rsidP="005F5387">
            <w:pPr>
              <w:ind w:right="-1"/>
            </w:pPr>
            <w:r w:rsidRPr="00140F96">
              <w:t>Assisted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2250B23"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6228F90E" w14:textId="77777777" w:rsidR="00052653" w:rsidRPr="00140F96" w:rsidRDefault="00052653" w:rsidP="005F5387">
            <w:pPr>
              <w:ind w:right="-1"/>
            </w:pPr>
            <w:r w:rsidRPr="00140F96">
              <w:t>Indicates that there was a pass (assist) from another player to set up the goal opportunity</w:t>
            </w:r>
          </w:p>
        </w:tc>
      </w:tr>
      <w:tr w:rsidR="00052653" w:rsidRPr="00140F96" w14:paraId="4EA47C8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57B9EDE" w14:textId="77777777" w:rsidR="00052653" w:rsidRPr="00140F96" w:rsidRDefault="00052653" w:rsidP="005F5387">
            <w:pPr>
              <w:ind w:right="-1"/>
              <w:jc w:val="center"/>
              <w:rPr>
                <w:b/>
                <w:bCs/>
              </w:rPr>
            </w:pPr>
            <w:r w:rsidRPr="00140F96">
              <w:rPr>
                <w:b/>
                <w:bCs/>
              </w:rPr>
              <w:t>154</w:t>
            </w:r>
          </w:p>
        </w:tc>
        <w:tc>
          <w:tcPr>
            <w:tcW w:w="2720" w:type="dxa"/>
            <w:tcBorders>
              <w:top w:val="nil"/>
              <w:left w:val="nil"/>
              <w:bottom w:val="single" w:sz="8" w:space="0" w:color="808080"/>
              <w:right w:val="single" w:sz="8" w:space="0" w:color="808080"/>
            </w:tcBorders>
            <w:shd w:val="clear" w:color="auto" w:fill="auto"/>
            <w:noWrap/>
            <w:vAlign w:val="center"/>
            <w:hideMark/>
          </w:tcPr>
          <w:p w14:paraId="328A9725" w14:textId="77777777" w:rsidR="00052653" w:rsidRPr="00140F96" w:rsidRDefault="00052653" w:rsidP="005F5387">
            <w:pPr>
              <w:ind w:right="-1"/>
            </w:pPr>
            <w:r w:rsidRPr="00140F96">
              <w:t>Intentional assist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9D540E2" w14:textId="77777777" w:rsidR="00052653" w:rsidRPr="00140F96" w:rsidRDefault="00052653" w:rsidP="005F5387">
            <w:pPr>
              <w:ind w:right="-1"/>
            </w:pPr>
            <w:r w:rsidRPr="00140F96">
              <w:t> </w:t>
            </w:r>
          </w:p>
        </w:tc>
        <w:tc>
          <w:tcPr>
            <w:tcW w:w="8440" w:type="dxa"/>
            <w:tcBorders>
              <w:top w:val="nil"/>
              <w:left w:val="nil"/>
              <w:bottom w:val="single" w:sz="8" w:space="0" w:color="808080"/>
              <w:right w:val="single" w:sz="8" w:space="0" w:color="808080"/>
            </w:tcBorders>
            <w:shd w:val="clear" w:color="auto" w:fill="auto"/>
            <w:noWrap/>
            <w:vAlign w:val="center"/>
            <w:hideMark/>
          </w:tcPr>
          <w:p w14:paraId="5526DACB" w14:textId="77777777" w:rsidR="00052653" w:rsidRPr="00140F96" w:rsidRDefault="00052653" w:rsidP="005F5387">
            <w:pPr>
              <w:ind w:right="-1"/>
            </w:pPr>
            <w:r w:rsidRPr="00140F96">
              <w:t>Shot from an intentional assist i.e. The assisting player intended the pass, no deflection etc</w:t>
            </w:r>
          </w:p>
        </w:tc>
      </w:tr>
      <w:tr w:rsidR="00052653" w:rsidRPr="00140F96" w14:paraId="7BC212B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74A3EA2" w14:textId="77777777" w:rsidR="00052653" w:rsidRPr="00140F96" w:rsidRDefault="00052653" w:rsidP="005F5387">
            <w:pPr>
              <w:ind w:right="-1"/>
              <w:jc w:val="center"/>
              <w:rPr>
                <w:b/>
                <w:bCs/>
              </w:rPr>
            </w:pPr>
            <w:r w:rsidRPr="00140F96">
              <w:rPr>
                <w:b/>
                <w:bCs/>
              </w:rPr>
              <w:t>55</w:t>
            </w:r>
          </w:p>
        </w:tc>
        <w:tc>
          <w:tcPr>
            <w:tcW w:w="2720" w:type="dxa"/>
            <w:tcBorders>
              <w:top w:val="nil"/>
              <w:left w:val="nil"/>
              <w:bottom w:val="single" w:sz="8" w:space="0" w:color="808080"/>
              <w:right w:val="single" w:sz="8" w:space="0" w:color="808080"/>
            </w:tcBorders>
            <w:shd w:val="clear" w:color="auto" w:fill="auto"/>
            <w:noWrap/>
            <w:vAlign w:val="center"/>
            <w:hideMark/>
          </w:tcPr>
          <w:p w14:paraId="16517C6F" w14:textId="77777777" w:rsidR="00052653" w:rsidRPr="00140F96" w:rsidRDefault="00052653" w:rsidP="005F5387">
            <w:pPr>
              <w:ind w:right="-1"/>
            </w:pPr>
            <w:r w:rsidRPr="00140F96">
              <w:t>Related event ID</w:t>
            </w:r>
          </w:p>
        </w:tc>
        <w:tc>
          <w:tcPr>
            <w:tcW w:w="2100" w:type="dxa"/>
            <w:tcBorders>
              <w:top w:val="nil"/>
              <w:left w:val="nil"/>
              <w:bottom w:val="single" w:sz="8" w:space="0" w:color="808080"/>
              <w:right w:val="single" w:sz="8" w:space="0" w:color="808080"/>
            </w:tcBorders>
            <w:shd w:val="clear" w:color="auto" w:fill="auto"/>
            <w:noWrap/>
            <w:vAlign w:val="center"/>
            <w:hideMark/>
          </w:tcPr>
          <w:p w14:paraId="4F1F6EE9" w14:textId="77777777" w:rsidR="00052653" w:rsidRPr="00140F96" w:rsidRDefault="00052653" w:rsidP="005F5387">
            <w:pPr>
              <w:ind w:right="-1"/>
            </w:pPr>
            <w:r w:rsidRPr="00140F96">
              <w:t>Event_id</w:t>
            </w:r>
          </w:p>
        </w:tc>
        <w:tc>
          <w:tcPr>
            <w:tcW w:w="8440" w:type="dxa"/>
            <w:tcBorders>
              <w:top w:val="nil"/>
              <w:left w:val="nil"/>
              <w:bottom w:val="single" w:sz="8" w:space="0" w:color="808080"/>
              <w:right w:val="single" w:sz="8" w:space="0" w:color="808080"/>
            </w:tcBorders>
            <w:shd w:val="clear" w:color="auto" w:fill="auto"/>
            <w:noWrap/>
            <w:vAlign w:val="center"/>
            <w:hideMark/>
          </w:tcPr>
          <w:p w14:paraId="03EED084" w14:textId="77777777" w:rsidR="00052653" w:rsidRPr="00140F96" w:rsidRDefault="00052653" w:rsidP="005F5387">
            <w:pPr>
              <w:ind w:right="-1"/>
            </w:pPr>
            <w:r w:rsidRPr="00140F96">
              <w:t>This will appear for goals or shots, the related event_id will be that of the assist and thus show the assisting player ID</w:t>
            </w:r>
          </w:p>
        </w:tc>
      </w:tr>
      <w:tr w:rsidR="00052653" w:rsidRPr="00140F96" w14:paraId="1534FBF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F542016" w14:textId="77777777" w:rsidR="00052653" w:rsidRPr="00140F96" w:rsidRDefault="00052653" w:rsidP="005F5387">
            <w:pPr>
              <w:ind w:right="-1"/>
              <w:jc w:val="center"/>
              <w:rPr>
                <w:b/>
                <w:bCs/>
              </w:rPr>
            </w:pPr>
            <w:r w:rsidRPr="00140F96">
              <w:rPr>
                <w:b/>
                <w:bCs/>
              </w:rPr>
              <w:t>216</w:t>
            </w:r>
          </w:p>
        </w:tc>
        <w:tc>
          <w:tcPr>
            <w:tcW w:w="2720" w:type="dxa"/>
            <w:tcBorders>
              <w:top w:val="nil"/>
              <w:left w:val="nil"/>
              <w:bottom w:val="single" w:sz="8" w:space="0" w:color="808080"/>
              <w:right w:val="single" w:sz="8" w:space="0" w:color="808080"/>
            </w:tcBorders>
            <w:shd w:val="clear" w:color="auto" w:fill="auto"/>
            <w:noWrap/>
            <w:vAlign w:val="center"/>
            <w:hideMark/>
          </w:tcPr>
          <w:p w14:paraId="395FDBB6" w14:textId="77777777" w:rsidR="00052653" w:rsidRPr="00140F96" w:rsidRDefault="00052653" w:rsidP="005F5387">
            <w:pPr>
              <w:ind w:right="-1"/>
            </w:pPr>
            <w:r w:rsidRPr="00140F96">
              <w:t>2nd related event ID</w:t>
            </w:r>
          </w:p>
        </w:tc>
        <w:tc>
          <w:tcPr>
            <w:tcW w:w="2100" w:type="dxa"/>
            <w:tcBorders>
              <w:top w:val="nil"/>
              <w:left w:val="nil"/>
              <w:bottom w:val="single" w:sz="8" w:space="0" w:color="808080"/>
              <w:right w:val="single" w:sz="8" w:space="0" w:color="808080"/>
            </w:tcBorders>
            <w:shd w:val="clear" w:color="auto" w:fill="auto"/>
            <w:noWrap/>
            <w:vAlign w:val="center"/>
            <w:hideMark/>
          </w:tcPr>
          <w:p w14:paraId="2D7CA84A" w14:textId="77777777" w:rsidR="00052653" w:rsidRPr="00140F96" w:rsidRDefault="00052653" w:rsidP="005F5387">
            <w:pPr>
              <w:ind w:right="-1"/>
            </w:pPr>
            <w:r w:rsidRPr="00140F96">
              <w:t>Event_id</w:t>
            </w:r>
          </w:p>
        </w:tc>
        <w:tc>
          <w:tcPr>
            <w:tcW w:w="8440" w:type="dxa"/>
            <w:tcBorders>
              <w:top w:val="nil"/>
              <w:left w:val="nil"/>
              <w:bottom w:val="single" w:sz="8" w:space="0" w:color="808080"/>
              <w:right w:val="single" w:sz="8" w:space="0" w:color="808080"/>
            </w:tcBorders>
            <w:shd w:val="clear" w:color="auto" w:fill="auto"/>
            <w:noWrap/>
            <w:vAlign w:val="center"/>
            <w:hideMark/>
          </w:tcPr>
          <w:p w14:paraId="2250EA30" w14:textId="77777777" w:rsidR="00052653" w:rsidRPr="00140F96" w:rsidRDefault="00052653" w:rsidP="005F5387">
            <w:pPr>
              <w:ind w:right="-1"/>
            </w:pPr>
            <w:r w:rsidRPr="00140F96">
              <w:t>If there was a 2nd assist, i.e a pass to create the opportunity for the player making the assist. MLS and German Bundesliga 1 &amp; 2.</w:t>
            </w:r>
          </w:p>
        </w:tc>
      </w:tr>
    </w:tbl>
    <w:p w14:paraId="2CB32C57" w14:textId="77777777" w:rsidR="00052653" w:rsidRPr="00140F96" w:rsidRDefault="00052653" w:rsidP="00052653">
      <w:pPr>
        <w:ind w:right="-1"/>
        <w:jc w:val="both"/>
        <w:rPr>
          <w:lang w:val="en-US"/>
        </w:rPr>
      </w:pPr>
    </w:p>
    <w:p w14:paraId="70B8D7E0" w14:textId="77777777" w:rsidR="00052653" w:rsidRPr="00140F96" w:rsidRDefault="00052653" w:rsidP="00052653">
      <w:pPr>
        <w:ind w:right="-1"/>
        <w:jc w:val="both"/>
        <w:rPr>
          <w:lang w:val="en-US"/>
        </w:rPr>
      </w:pPr>
    </w:p>
    <w:tbl>
      <w:tblPr>
        <w:tblW w:w="14190" w:type="dxa"/>
        <w:tblInd w:w="93" w:type="dxa"/>
        <w:tblLook w:val="04A0" w:firstRow="1" w:lastRow="0" w:firstColumn="1" w:lastColumn="0" w:noHBand="0" w:noVBand="1"/>
      </w:tblPr>
      <w:tblGrid>
        <w:gridCol w:w="880"/>
        <w:gridCol w:w="2720"/>
        <w:gridCol w:w="2100"/>
        <w:gridCol w:w="8490"/>
      </w:tblGrid>
      <w:tr w:rsidR="00052653" w:rsidRPr="00140F96" w14:paraId="2F50DE17"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7E3E9725"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42396080" w14:textId="77777777" w:rsidR="00052653" w:rsidRPr="00604A99" w:rsidRDefault="00052653" w:rsidP="005F5387">
            <w:pPr>
              <w:ind w:right="-1"/>
              <w:rPr>
                <w:b/>
                <w:bCs/>
                <w:color w:val="FFFFFF" w:themeColor="background1"/>
              </w:rPr>
            </w:pPr>
            <w:r w:rsidRPr="001574D2">
              <w:rPr>
                <w:b/>
                <w:bCs/>
                <w:color w:val="FFFFFF" w:themeColor="background1"/>
              </w:rPr>
              <w:t>Shot Descriptors</w:t>
            </w:r>
          </w:p>
        </w:tc>
        <w:tc>
          <w:tcPr>
            <w:tcW w:w="2100" w:type="dxa"/>
            <w:tcBorders>
              <w:top w:val="nil"/>
              <w:left w:val="nil"/>
              <w:bottom w:val="nil"/>
              <w:right w:val="nil"/>
            </w:tcBorders>
            <w:shd w:val="clear" w:color="auto" w:fill="0081B3" w:themeFill="accent1" w:themeFillShade="BF"/>
            <w:noWrap/>
            <w:vAlign w:val="bottom"/>
            <w:hideMark/>
          </w:tcPr>
          <w:p w14:paraId="2E37E44B"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14:paraId="313DEA43" w14:textId="77777777"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14:paraId="2A6A9BC6"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4C64D259" w14:textId="77777777" w:rsidR="00052653" w:rsidRPr="00140F96" w:rsidRDefault="00052653" w:rsidP="005F5387">
            <w:pPr>
              <w:ind w:right="-1"/>
              <w:jc w:val="center"/>
              <w:rPr>
                <w:b/>
                <w:bCs/>
              </w:rPr>
            </w:pPr>
            <w:r w:rsidRPr="00140F96">
              <w:rPr>
                <w:b/>
                <w:bCs/>
              </w:rPr>
              <w:t>9</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52E690CC" w14:textId="77777777" w:rsidR="00052653" w:rsidRPr="00140F96" w:rsidRDefault="00052653" w:rsidP="005F5387">
            <w:pPr>
              <w:ind w:right="-1"/>
            </w:pPr>
            <w:r w:rsidRPr="00140F96">
              <w:t>Penalty</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724DD499" w14:textId="77777777" w:rsidR="00052653" w:rsidRPr="00140F96" w:rsidRDefault="00052653" w:rsidP="005F5387">
            <w:pPr>
              <w:ind w:right="-1"/>
            </w:pPr>
            <w:r w:rsidRPr="00140F96">
              <w:t> </w:t>
            </w:r>
          </w:p>
        </w:tc>
        <w:tc>
          <w:tcPr>
            <w:tcW w:w="8490" w:type="dxa"/>
            <w:tcBorders>
              <w:top w:val="single" w:sz="8" w:space="0" w:color="808080"/>
              <w:left w:val="nil"/>
              <w:bottom w:val="single" w:sz="8" w:space="0" w:color="808080"/>
              <w:right w:val="single" w:sz="8" w:space="0" w:color="808080"/>
            </w:tcBorders>
            <w:shd w:val="clear" w:color="auto" w:fill="auto"/>
            <w:noWrap/>
            <w:vAlign w:val="center"/>
            <w:hideMark/>
          </w:tcPr>
          <w:p w14:paraId="2EE1E067" w14:textId="77777777" w:rsidR="00052653" w:rsidRPr="00140F96" w:rsidRDefault="00052653" w:rsidP="005F5387">
            <w:pPr>
              <w:ind w:right="-1"/>
            </w:pPr>
            <w:r w:rsidRPr="00140F96">
              <w:t>When attempt on goal was a penalty kick. ALSO used on Event type 4 to indicate a penalty was awarded</w:t>
            </w:r>
          </w:p>
        </w:tc>
      </w:tr>
      <w:tr w:rsidR="00052653" w:rsidRPr="00140F96" w14:paraId="5B5C13F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6E6B1ED" w14:textId="77777777" w:rsidR="00052653" w:rsidRPr="00140F96" w:rsidRDefault="00052653" w:rsidP="005F5387">
            <w:pPr>
              <w:ind w:right="-1"/>
              <w:jc w:val="center"/>
              <w:rPr>
                <w:b/>
                <w:bCs/>
              </w:rPr>
            </w:pPr>
            <w:r w:rsidRPr="00140F96">
              <w:rPr>
                <w:b/>
                <w:bCs/>
              </w:rPr>
              <w:t>28</w:t>
            </w:r>
          </w:p>
        </w:tc>
        <w:tc>
          <w:tcPr>
            <w:tcW w:w="2720" w:type="dxa"/>
            <w:tcBorders>
              <w:top w:val="nil"/>
              <w:left w:val="nil"/>
              <w:bottom w:val="single" w:sz="8" w:space="0" w:color="808080"/>
              <w:right w:val="single" w:sz="8" w:space="0" w:color="808080"/>
            </w:tcBorders>
            <w:shd w:val="clear" w:color="auto" w:fill="auto"/>
            <w:noWrap/>
            <w:vAlign w:val="center"/>
            <w:hideMark/>
          </w:tcPr>
          <w:p w14:paraId="6B44B75F" w14:textId="77777777" w:rsidR="00052653" w:rsidRPr="00140F96" w:rsidRDefault="00052653" w:rsidP="005F5387">
            <w:pPr>
              <w:ind w:right="-1"/>
            </w:pPr>
            <w:r w:rsidRPr="00140F96">
              <w:t xml:space="preserve">Own goal </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63BB564"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7BAA9D28" w14:textId="77777777" w:rsidR="00052653" w:rsidRPr="00140F96" w:rsidRDefault="00052653" w:rsidP="005F5387">
            <w:pPr>
              <w:ind w:right="-1"/>
            </w:pPr>
            <w:r w:rsidRPr="00140F96">
              <w:t xml:space="preserve">Own goal . </w:t>
            </w:r>
            <w:r w:rsidRPr="00140F96">
              <w:rPr>
                <w:i/>
              </w:rPr>
              <w:t>Note: Use the inverse coordinates of the goal location</w:t>
            </w:r>
          </w:p>
        </w:tc>
      </w:tr>
      <w:tr w:rsidR="00052653" w:rsidRPr="00140F96" w14:paraId="07F04A53" w14:textId="77777777"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14:paraId="76761409"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14:paraId="2AEB9767" w14:textId="77777777"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14:paraId="2B1C2741" w14:textId="77777777"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14:paraId="721AC479" w14:textId="77777777" w:rsidR="00052653" w:rsidRPr="00604A99" w:rsidRDefault="00052653" w:rsidP="005F5387">
            <w:pPr>
              <w:ind w:right="-1"/>
              <w:rPr>
                <w:color w:val="BFBFBF" w:themeColor="background1" w:themeShade="BF"/>
              </w:rPr>
            </w:pPr>
          </w:p>
        </w:tc>
      </w:tr>
      <w:tr w:rsidR="00052653" w:rsidRPr="00140F96" w14:paraId="0683611E" w14:textId="77777777"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14:paraId="28600914"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14:paraId="0748FD37" w14:textId="77777777"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14:paraId="1626DC42" w14:textId="77777777"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14:paraId="6BDC8912" w14:textId="77777777" w:rsidR="00052653" w:rsidRPr="00604A99" w:rsidRDefault="00052653" w:rsidP="005F5387">
            <w:pPr>
              <w:ind w:right="-1"/>
              <w:rPr>
                <w:color w:val="BFBFBF" w:themeColor="background1" w:themeShade="BF"/>
              </w:rPr>
            </w:pPr>
          </w:p>
        </w:tc>
      </w:tr>
      <w:tr w:rsidR="00052653" w:rsidRPr="00140F96" w14:paraId="30262166" w14:textId="77777777"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14:paraId="79316CD3"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14:paraId="7828CBF1" w14:textId="77777777"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14:paraId="5024CEF7" w14:textId="77777777"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14:paraId="2F24C1A8" w14:textId="77777777" w:rsidR="00052653" w:rsidRPr="00604A99" w:rsidRDefault="00052653" w:rsidP="005F5387">
            <w:pPr>
              <w:ind w:right="-1"/>
              <w:rPr>
                <w:color w:val="BFBFBF" w:themeColor="background1" w:themeShade="BF"/>
              </w:rPr>
            </w:pPr>
          </w:p>
        </w:tc>
      </w:tr>
      <w:tr w:rsidR="00052653" w:rsidRPr="00140F96" w14:paraId="1E664E8B" w14:textId="77777777"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14:paraId="41DC17F4"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14:paraId="338FB393" w14:textId="77777777"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14:paraId="2AE8D044" w14:textId="77777777"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14:paraId="408A8D94" w14:textId="77777777" w:rsidR="00052653" w:rsidRPr="00604A99" w:rsidRDefault="00052653" w:rsidP="005F5387">
            <w:pPr>
              <w:ind w:right="-1"/>
              <w:rPr>
                <w:color w:val="BFBFBF" w:themeColor="background1" w:themeShade="BF"/>
              </w:rPr>
            </w:pPr>
          </w:p>
        </w:tc>
      </w:tr>
      <w:tr w:rsidR="00052653" w:rsidRPr="00140F96" w14:paraId="781E351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5DFF3ED" w14:textId="77777777" w:rsidR="00052653" w:rsidRPr="00140F96" w:rsidRDefault="00052653" w:rsidP="005F5387">
            <w:pPr>
              <w:ind w:right="-1"/>
              <w:jc w:val="center"/>
              <w:rPr>
                <w:b/>
                <w:bCs/>
              </w:rPr>
            </w:pPr>
            <w:r w:rsidRPr="00140F96">
              <w:rPr>
                <w:b/>
                <w:bCs/>
              </w:rPr>
              <w:t>113</w:t>
            </w:r>
          </w:p>
        </w:tc>
        <w:tc>
          <w:tcPr>
            <w:tcW w:w="2720" w:type="dxa"/>
            <w:tcBorders>
              <w:top w:val="nil"/>
              <w:left w:val="nil"/>
              <w:bottom w:val="single" w:sz="8" w:space="0" w:color="808080"/>
              <w:right w:val="single" w:sz="8" w:space="0" w:color="808080"/>
            </w:tcBorders>
            <w:shd w:val="clear" w:color="auto" w:fill="auto"/>
            <w:noWrap/>
            <w:vAlign w:val="center"/>
            <w:hideMark/>
          </w:tcPr>
          <w:p w14:paraId="0B9DA53D" w14:textId="77777777" w:rsidR="00052653" w:rsidRPr="00140F96" w:rsidRDefault="00052653" w:rsidP="005F5387">
            <w:pPr>
              <w:ind w:right="-1"/>
            </w:pPr>
            <w:r w:rsidRPr="00140F96">
              <w:t>Strong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9D8DC58"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4F89E4E0" w14:textId="77777777" w:rsidR="00052653" w:rsidRPr="00140F96" w:rsidRDefault="00052653" w:rsidP="005F5387">
            <w:pPr>
              <w:ind w:right="-1"/>
            </w:pPr>
            <w:r w:rsidRPr="00140F96">
              <w:t>Shot was subjectively classed as strong</w:t>
            </w:r>
          </w:p>
        </w:tc>
      </w:tr>
      <w:tr w:rsidR="00052653" w:rsidRPr="00140F96" w14:paraId="0B89E6C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9E7E41D" w14:textId="77777777" w:rsidR="00052653" w:rsidRPr="00140F96" w:rsidRDefault="00052653" w:rsidP="005F5387">
            <w:pPr>
              <w:ind w:right="-1"/>
              <w:jc w:val="center"/>
              <w:rPr>
                <w:b/>
                <w:bCs/>
              </w:rPr>
            </w:pPr>
            <w:r w:rsidRPr="00140F96">
              <w:rPr>
                <w:b/>
                <w:bCs/>
              </w:rPr>
              <w:t>114</w:t>
            </w:r>
          </w:p>
        </w:tc>
        <w:tc>
          <w:tcPr>
            <w:tcW w:w="2720" w:type="dxa"/>
            <w:tcBorders>
              <w:top w:val="nil"/>
              <w:left w:val="nil"/>
              <w:bottom w:val="single" w:sz="8" w:space="0" w:color="808080"/>
              <w:right w:val="single" w:sz="8" w:space="0" w:color="808080"/>
            </w:tcBorders>
            <w:shd w:val="clear" w:color="auto" w:fill="auto"/>
            <w:noWrap/>
            <w:vAlign w:val="center"/>
            <w:hideMark/>
          </w:tcPr>
          <w:p w14:paraId="1026F2E5" w14:textId="77777777" w:rsidR="00052653" w:rsidRPr="00140F96" w:rsidRDefault="00052653" w:rsidP="005F5387">
            <w:pPr>
              <w:ind w:right="-1"/>
            </w:pPr>
            <w:r w:rsidRPr="00140F96">
              <w:t>Weak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141042C"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7649E2AC" w14:textId="77777777" w:rsidR="00052653" w:rsidRPr="00140F96" w:rsidRDefault="00052653" w:rsidP="005F5387">
            <w:pPr>
              <w:ind w:right="-1"/>
            </w:pPr>
            <w:r w:rsidRPr="00140F96">
              <w:t>Shot was subjectively classed as weak</w:t>
            </w:r>
          </w:p>
        </w:tc>
      </w:tr>
      <w:tr w:rsidR="00052653" w:rsidRPr="00140F96" w14:paraId="1CFD635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4666722" w14:textId="77777777" w:rsidR="00052653" w:rsidRPr="00140F96" w:rsidRDefault="00052653" w:rsidP="005F5387">
            <w:pPr>
              <w:ind w:right="-1"/>
              <w:jc w:val="center"/>
              <w:rPr>
                <w:b/>
                <w:bCs/>
              </w:rPr>
            </w:pPr>
            <w:r w:rsidRPr="00140F96">
              <w:rPr>
                <w:b/>
                <w:bCs/>
              </w:rPr>
              <w:t>115</w:t>
            </w:r>
          </w:p>
        </w:tc>
        <w:tc>
          <w:tcPr>
            <w:tcW w:w="2720" w:type="dxa"/>
            <w:tcBorders>
              <w:top w:val="nil"/>
              <w:left w:val="nil"/>
              <w:bottom w:val="single" w:sz="8" w:space="0" w:color="808080"/>
              <w:right w:val="single" w:sz="8" w:space="0" w:color="808080"/>
            </w:tcBorders>
            <w:shd w:val="clear" w:color="auto" w:fill="auto"/>
            <w:noWrap/>
            <w:vAlign w:val="center"/>
            <w:hideMark/>
          </w:tcPr>
          <w:p w14:paraId="278F6835" w14:textId="77777777" w:rsidR="00052653" w:rsidRPr="00140F96" w:rsidRDefault="00052653" w:rsidP="005F5387">
            <w:pPr>
              <w:ind w:right="-1"/>
            </w:pPr>
            <w:r w:rsidRPr="00140F96">
              <w:t>Rising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39D7F76"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0C2FB347" w14:textId="77777777" w:rsidR="00052653" w:rsidRPr="00140F96" w:rsidRDefault="00052653" w:rsidP="005F5387">
            <w:pPr>
              <w:ind w:right="-1"/>
            </w:pPr>
            <w:r w:rsidRPr="00140F96">
              <w:t>Shot was rising in the air</w:t>
            </w:r>
          </w:p>
        </w:tc>
      </w:tr>
      <w:tr w:rsidR="00052653" w:rsidRPr="00140F96" w14:paraId="1836AC8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FD9C5F2" w14:textId="77777777" w:rsidR="00052653" w:rsidRPr="00140F96" w:rsidRDefault="00052653" w:rsidP="005F5387">
            <w:pPr>
              <w:ind w:right="-1"/>
              <w:jc w:val="center"/>
              <w:rPr>
                <w:b/>
                <w:bCs/>
              </w:rPr>
            </w:pPr>
            <w:r w:rsidRPr="00140F96">
              <w:rPr>
                <w:b/>
                <w:bCs/>
              </w:rPr>
              <w:t>116</w:t>
            </w:r>
          </w:p>
        </w:tc>
        <w:tc>
          <w:tcPr>
            <w:tcW w:w="2720" w:type="dxa"/>
            <w:tcBorders>
              <w:top w:val="nil"/>
              <w:left w:val="nil"/>
              <w:bottom w:val="single" w:sz="8" w:space="0" w:color="808080"/>
              <w:right w:val="single" w:sz="8" w:space="0" w:color="808080"/>
            </w:tcBorders>
            <w:shd w:val="clear" w:color="auto" w:fill="auto"/>
            <w:noWrap/>
            <w:vAlign w:val="center"/>
            <w:hideMark/>
          </w:tcPr>
          <w:p w14:paraId="208BA29E" w14:textId="77777777" w:rsidR="00052653" w:rsidRPr="00140F96" w:rsidRDefault="00052653" w:rsidP="005F5387">
            <w:pPr>
              <w:ind w:right="-1"/>
            </w:pPr>
            <w:r w:rsidRPr="00140F96">
              <w:t>Dipping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7EA48BD"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61F53D1F" w14:textId="77777777" w:rsidR="00052653" w:rsidRPr="00140F96" w:rsidRDefault="00052653" w:rsidP="005F5387">
            <w:pPr>
              <w:ind w:right="-1"/>
            </w:pPr>
            <w:r w:rsidRPr="00140F96">
              <w:t>Shot was dipping towards the ground</w:t>
            </w:r>
          </w:p>
        </w:tc>
      </w:tr>
      <w:tr w:rsidR="00052653" w:rsidRPr="00140F96" w14:paraId="76A6188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485577E" w14:textId="77777777" w:rsidR="00052653" w:rsidRPr="00140F96" w:rsidRDefault="00052653" w:rsidP="005F5387">
            <w:pPr>
              <w:ind w:right="-1"/>
              <w:jc w:val="center"/>
              <w:rPr>
                <w:b/>
                <w:bCs/>
              </w:rPr>
            </w:pPr>
            <w:r w:rsidRPr="00140F96">
              <w:rPr>
                <w:b/>
                <w:bCs/>
              </w:rPr>
              <w:t>117</w:t>
            </w:r>
          </w:p>
        </w:tc>
        <w:tc>
          <w:tcPr>
            <w:tcW w:w="2720" w:type="dxa"/>
            <w:tcBorders>
              <w:top w:val="nil"/>
              <w:left w:val="nil"/>
              <w:bottom w:val="single" w:sz="8" w:space="0" w:color="808080"/>
              <w:right w:val="single" w:sz="8" w:space="0" w:color="808080"/>
            </w:tcBorders>
            <w:shd w:val="clear" w:color="auto" w:fill="auto"/>
            <w:noWrap/>
            <w:vAlign w:val="center"/>
            <w:hideMark/>
          </w:tcPr>
          <w:p w14:paraId="0A7A22D7" w14:textId="77777777" w:rsidR="00052653" w:rsidRPr="00140F96" w:rsidRDefault="00052653" w:rsidP="005F5387">
            <w:pPr>
              <w:ind w:right="-1"/>
            </w:pPr>
            <w:r w:rsidRPr="00140F96">
              <w:t>Lob</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A975013"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69E7A4B1" w14:textId="77777777" w:rsidR="00052653" w:rsidRPr="00140F96" w:rsidRDefault="00052653" w:rsidP="005F5387">
            <w:pPr>
              <w:ind w:right="-1"/>
            </w:pPr>
            <w:r w:rsidRPr="00140F96">
              <w:t>Shot was an attempt by the attacker to play the ball over the goalkeeper and into the goal</w:t>
            </w:r>
          </w:p>
        </w:tc>
      </w:tr>
      <w:tr w:rsidR="00052653" w:rsidRPr="00140F96" w14:paraId="1AE46EF1" w14:textId="77777777"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14:paraId="5D08DBE5"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14:paraId="37E8D801" w14:textId="77777777"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14:paraId="7AB362D8" w14:textId="77777777"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14:paraId="4EE3F96B" w14:textId="77777777" w:rsidR="00052653" w:rsidRPr="00604A99" w:rsidRDefault="00052653" w:rsidP="005F5387">
            <w:pPr>
              <w:ind w:right="-1"/>
              <w:rPr>
                <w:color w:val="BFBFBF" w:themeColor="background1" w:themeShade="BF"/>
              </w:rPr>
            </w:pPr>
          </w:p>
        </w:tc>
      </w:tr>
      <w:tr w:rsidR="00052653" w:rsidRPr="00140F96" w14:paraId="72B3D57E" w14:textId="77777777" w:rsidTr="00756C6A">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tcPr>
          <w:p w14:paraId="4880CAB3"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center"/>
          </w:tcPr>
          <w:p w14:paraId="0FED02E2" w14:textId="77777777" w:rsidR="00052653" w:rsidRPr="00604A99" w:rsidRDefault="00052653" w:rsidP="005F5387">
            <w:pPr>
              <w:ind w:right="-1"/>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tcPr>
          <w:p w14:paraId="12944104" w14:textId="77777777" w:rsidR="00052653" w:rsidRPr="00604A99" w:rsidRDefault="00052653" w:rsidP="005F5387">
            <w:pPr>
              <w:ind w:right="-1"/>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center"/>
          </w:tcPr>
          <w:p w14:paraId="5C8EF0AC" w14:textId="77777777" w:rsidR="00052653" w:rsidRPr="00604A99" w:rsidRDefault="00052653" w:rsidP="005F5387">
            <w:pPr>
              <w:ind w:right="-1"/>
              <w:rPr>
                <w:color w:val="BFBFBF" w:themeColor="background1" w:themeShade="BF"/>
              </w:rPr>
            </w:pPr>
          </w:p>
        </w:tc>
      </w:tr>
      <w:tr w:rsidR="00052653" w:rsidRPr="00140F96" w14:paraId="3B60685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81228E6" w14:textId="77777777" w:rsidR="00052653" w:rsidRPr="00140F96" w:rsidRDefault="00052653" w:rsidP="005F5387">
            <w:pPr>
              <w:ind w:right="-1"/>
              <w:jc w:val="center"/>
              <w:rPr>
                <w:b/>
                <w:bCs/>
              </w:rPr>
            </w:pPr>
            <w:r w:rsidRPr="00140F96">
              <w:rPr>
                <w:b/>
                <w:bCs/>
              </w:rPr>
              <w:t>120</w:t>
            </w:r>
          </w:p>
        </w:tc>
        <w:tc>
          <w:tcPr>
            <w:tcW w:w="2720" w:type="dxa"/>
            <w:tcBorders>
              <w:top w:val="nil"/>
              <w:left w:val="nil"/>
              <w:bottom w:val="single" w:sz="8" w:space="0" w:color="808080"/>
              <w:right w:val="single" w:sz="8" w:space="0" w:color="808080"/>
            </w:tcBorders>
            <w:shd w:val="clear" w:color="auto" w:fill="auto"/>
            <w:noWrap/>
            <w:vAlign w:val="center"/>
            <w:hideMark/>
          </w:tcPr>
          <w:p w14:paraId="6BB7EF92" w14:textId="77777777" w:rsidR="00052653" w:rsidRPr="00140F96" w:rsidRDefault="00052653" w:rsidP="005F5387">
            <w:pPr>
              <w:ind w:right="-1"/>
            </w:pPr>
            <w:r w:rsidRPr="00140F96">
              <w:t>Swerve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A6EA329"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51761DC1" w14:textId="77777777" w:rsidR="00052653" w:rsidRPr="00140F96" w:rsidRDefault="00052653" w:rsidP="005F5387">
            <w:pPr>
              <w:ind w:right="-1"/>
            </w:pPr>
            <w:r w:rsidRPr="00140F96">
              <w:t>Shot which swerves to the left - from attackers perspective</w:t>
            </w:r>
          </w:p>
        </w:tc>
      </w:tr>
      <w:tr w:rsidR="00052653" w:rsidRPr="00140F96" w14:paraId="0CC2D62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C902C78" w14:textId="77777777" w:rsidR="00052653" w:rsidRPr="00140F96" w:rsidRDefault="00052653" w:rsidP="005F5387">
            <w:pPr>
              <w:ind w:right="-1"/>
              <w:jc w:val="center"/>
              <w:rPr>
                <w:b/>
                <w:bCs/>
              </w:rPr>
            </w:pPr>
            <w:r w:rsidRPr="00140F96">
              <w:rPr>
                <w:b/>
                <w:bCs/>
              </w:rPr>
              <w:t>121</w:t>
            </w:r>
          </w:p>
        </w:tc>
        <w:tc>
          <w:tcPr>
            <w:tcW w:w="2720" w:type="dxa"/>
            <w:tcBorders>
              <w:top w:val="nil"/>
              <w:left w:val="nil"/>
              <w:bottom w:val="single" w:sz="8" w:space="0" w:color="808080"/>
              <w:right w:val="single" w:sz="8" w:space="0" w:color="808080"/>
            </w:tcBorders>
            <w:shd w:val="clear" w:color="auto" w:fill="auto"/>
            <w:noWrap/>
            <w:vAlign w:val="center"/>
            <w:hideMark/>
          </w:tcPr>
          <w:p w14:paraId="4206E763" w14:textId="77777777" w:rsidR="00052653" w:rsidRPr="00140F96" w:rsidRDefault="00052653" w:rsidP="005F5387">
            <w:pPr>
              <w:ind w:right="-1"/>
            </w:pPr>
            <w:r w:rsidRPr="00140F96">
              <w:t>Swerve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DE79B1B"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593621FD" w14:textId="77777777" w:rsidR="00052653" w:rsidRPr="00140F96" w:rsidRDefault="00052653" w:rsidP="005F5387">
            <w:pPr>
              <w:ind w:right="-1"/>
            </w:pPr>
            <w:r w:rsidRPr="00140F96">
              <w:t>Shot which swerves to the right - from attackers perspective</w:t>
            </w:r>
          </w:p>
        </w:tc>
      </w:tr>
      <w:tr w:rsidR="00052653" w:rsidRPr="00140F96" w14:paraId="57F425F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99F7270" w14:textId="77777777" w:rsidR="00052653" w:rsidRPr="00140F96" w:rsidRDefault="00052653" w:rsidP="005F5387">
            <w:pPr>
              <w:ind w:right="-1"/>
              <w:jc w:val="center"/>
              <w:rPr>
                <w:b/>
                <w:bCs/>
              </w:rPr>
            </w:pPr>
            <w:r w:rsidRPr="00140F96">
              <w:rPr>
                <w:b/>
                <w:bCs/>
              </w:rPr>
              <w:t>122</w:t>
            </w:r>
          </w:p>
        </w:tc>
        <w:tc>
          <w:tcPr>
            <w:tcW w:w="2720" w:type="dxa"/>
            <w:tcBorders>
              <w:top w:val="nil"/>
              <w:left w:val="nil"/>
              <w:bottom w:val="single" w:sz="8" w:space="0" w:color="808080"/>
              <w:right w:val="single" w:sz="8" w:space="0" w:color="808080"/>
            </w:tcBorders>
            <w:shd w:val="clear" w:color="auto" w:fill="auto"/>
            <w:noWrap/>
            <w:vAlign w:val="center"/>
            <w:hideMark/>
          </w:tcPr>
          <w:p w14:paraId="64F5F05A" w14:textId="77777777" w:rsidR="00052653" w:rsidRPr="00140F96" w:rsidRDefault="00052653" w:rsidP="005F5387">
            <w:pPr>
              <w:ind w:right="-1"/>
            </w:pPr>
            <w:r w:rsidRPr="00140F96">
              <w:t>Swerve Moving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A129957"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469186FB" w14:textId="77777777" w:rsidR="00052653" w:rsidRPr="00140F96" w:rsidRDefault="00052653" w:rsidP="005F5387">
            <w:pPr>
              <w:ind w:right="-1"/>
            </w:pPr>
            <w:r w:rsidRPr="00140F96">
              <w:t>Shot which swerves in several directions</w:t>
            </w:r>
          </w:p>
        </w:tc>
      </w:tr>
      <w:tr w:rsidR="00052653" w:rsidRPr="00140F96" w14:paraId="72DAE93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C62872B" w14:textId="77777777" w:rsidR="00052653" w:rsidRPr="00140F96" w:rsidRDefault="00052653" w:rsidP="005F5387">
            <w:pPr>
              <w:ind w:right="-1"/>
              <w:jc w:val="center"/>
              <w:rPr>
                <w:b/>
                <w:bCs/>
              </w:rPr>
            </w:pPr>
            <w:r w:rsidRPr="00140F96">
              <w:rPr>
                <w:b/>
                <w:bCs/>
              </w:rPr>
              <w:t>133</w:t>
            </w:r>
          </w:p>
        </w:tc>
        <w:tc>
          <w:tcPr>
            <w:tcW w:w="2720" w:type="dxa"/>
            <w:tcBorders>
              <w:top w:val="nil"/>
              <w:left w:val="nil"/>
              <w:bottom w:val="single" w:sz="8" w:space="0" w:color="808080"/>
              <w:right w:val="single" w:sz="8" w:space="0" w:color="808080"/>
            </w:tcBorders>
            <w:shd w:val="clear" w:color="auto" w:fill="auto"/>
            <w:noWrap/>
            <w:vAlign w:val="center"/>
            <w:hideMark/>
          </w:tcPr>
          <w:p w14:paraId="7AE86D29" w14:textId="77777777" w:rsidR="00052653" w:rsidRPr="00140F96" w:rsidRDefault="00052653" w:rsidP="005F5387">
            <w:pPr>
              <w:ind w:right="-1"/>
            </w:pPr>
            <w:r w:rsidRPr="00140F96">
              <w:t>Deflection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1B0B75B"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3376E278" w14:textId="77777777" w:rsidR="00052653" w:rsidRPr="00140F96" w:rsidRDefault="00052653" w:rsidP="005F5387">
            <w:pPr>
              <w:ind w:right="-1"/>
            </w:pPr>
            <w:r w:rsidRPr="00140F96">
              <w:t>Shot deflected off another player</w:t>
            </w:r>
          </w:p>
        </w:tc>
      </w:tr>
      <w:tr w:rsidR="00052653" w:rsidRPr="00140F96" w14:paraId="7077C1B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331B1BB" w14:textId="77777777" w:rsidR="00052653" w:rsidRPr="00140F96" w:rsidRDefault="00052653" w:rsidP="005F5387">
            <w:pPr>
              <w:ind w:right="-1"/>
              <w:jc w:val="center"/>
              <w:rPr>
                <w:b/>
                <w:bCs/>
              </w:rPr>
            </w:pPr>
            <w:r w:rsidRPr="00140F96">
              <w:rPr>
                <w:b/>
                <w:bCs/>
              </w:rPr>
              <w:t>136</w:t>
            </w:r>
          </w:p>
        </w:tc>
        <w:tc>
          <w:tcPr>
            <w:tcW w:w="2720" w:type="dxa"/>
            <w:tcBorders>
              <w:top w:val="nil"/>
              <w:left w:val="nil"/>
              <w:bottom w:val="single" w:sz="8" w:space="0" w:color="808080"/>
              <w:right w:val="single" w:sz="8" w:space="0" w:color="808080"/>
            </w:tcBorders>
            <w:shd w:val="clear" w:color="auto" w:fill="auto"/>
            <w:noWrap/>
            <w:vAlign w:val="center"/>
            <w:hideMark/>
          </w:tcPr>
          <w:p w14:paraId="347C292D" w14:textId="77777777" w:rsidR="00052653" w:rsidRPr="00140F96" w:rsidRDefault="00052653" w:rsidP="005F5387">
            <w:pPr>
              <w:ind w:right="-1"/>
            </w:pPr>
            <w:r w:rsidRPr="00140F96">
              <w:t>Keeper Touched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A447FD0"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50E80795" w14:textId="77777777" w:rsidR="00052653" w:rsidRPr="00140F96" w:rsidRDefault="00052653" w:rsidP="005F5387">
            <w:pPr>
              <w:ind w:right="-1"/>
            </w:pPr>
            <w:r w:rsidRPr="00140F96">
              <w:t>Goal where the goalkeeper got a touch on the ball as it went in</w:t>
            </w:r>
          </w:p>
        </w:tc>
      </w:tr>
      <w:tr w:rsidR="00052653" w:rsidRPr="00140F96" w14:paraId="32A136D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D5024A3" w14:textId="77777777" w:rsidR="00052653" w:rsidRPr="00140F96" w:rsidRDefault="00052653" w:rsidP="005F5387">
            <w:pPr>
              <w:ind w:right="-1"/>
              <w:jc w:val="center"/>
              <w:rPr>
                <w:b/>
                <w:bCs/>
              </w:rPr>
            </w:pPr>
            <w:r w:rsidRPr="00140F96">
              <w:rPr>
                <w:b/>
                <w:bCs/>
              </w:rPr>
              <w:t>137</w:t>
            </w:r>
          </w:p>
        </w:tc>
        <w:tc>
          <w:tcPr>
            <w:tcW w:w="2720" w:type="dxa"/>
            <w:tcBorders>
              <w:top w:val="nil"/>
              <w:left w:val="nil"/>
              <w:bottom w:val="single" w:sz="8" w:space="0" w:color="808080"/>
              <w:right w:val="single" w:sz="8" w:space="0" w:color="808080"/>
            </w:tcBorders>
            <w:shd w:val="clear" w:color="auto" w:fill="auto"/>
            <w:noWrap/>
            <w:vAlign w:val="center"/>
            <w:hideMark/>
          </w:tcPr>
          <w:p w14:paraId="469A44E0" w14:textId="77777777" w:rsidR="00052653" w:rsidRPr="00140F96" w:rsidRDefault="00052653" w:rsidP="005F5387">
            <w:pPr>
              <w:ind w:right="-1"/>
            </w:pPr>
            <w:r w:rsidRPr="00140F96">
              <w:t>Keeper Saved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751200A"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6E46F13A" w14:textId="77777777" w:rsidR="00052653" w:rsidRPr="00140F96" w:rsidRDefault="00052653" w:rsidP="005F5387">
            <w:pPr>
              <w:ind w:right="-1"/>
            </w:pPr>
            <w:r w:rsidRPr="00140F96">
              <w:t>Shot going wide or over the goal but still collected/saved by the goalkeeper with event type 15</w:t>
            </w:r>
          </w:p>
        </w:tc>
      </w:tr>
      <w:tr w:rsidR="00052653" w:rsidRPr="00140F96" w14:paraId="1CF2F7D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DC241E7" w14:textId="77777777" w:rsidR="00052653" w:rsidRPr="00140F96" w:rsidRDefault="00052653" w:rsidP="005F5387">
            <w:pPr>
              <w:ind w:right="-1"/>
              <w:jc w:val="center"/>
              <w:rPr>
                <w:b/>
                <w:bCs/>
              </w:rPr>
            </w:pPr>
            <w:r w:rsidRPr="00140F96">
              <w:rPr>
                <w:b/>
                <w:bCs/>
              </w:rPr>
              <w:t>138</w:t>
            </w:r>
          </w:p>
        </w:tc>
        <w:tc>
          <w:tcPr>
            <w:tcW w:w="2720" w:type="dxa"/>
            <w:tcBorders>
              <w:top w:val="nil"/>
              <w:left w:val="nil"/>
              <w:bottom w:val="single" w:sz="8" w:space="0" w:color="808080"/>
              <w:right w:val="single" w:sz="8" w:space="0" w:color="808080"/>
            </w:tcBorders>
            <w:shd w:val="clear" w:color="auto" w:fill="auto"/>
            <w:noWrap/>
            <w:vAlign w:val="center"/>
            <w:hideMark/>
          </w:tcPr>
          <w:p w14:paraId="50672CA9" w14:textId="77777777" w:rsidR="00052653" w:rsidRPr="00140F96" w:rsidRDefault="00052653" w:rsidP="005F5387">
            <w:pPr>
              <w:ind w:right="-1"/>
            </w:pPr>
            <w:r w:rsidRPr="00140F96">
              <w:t>Hit Woodwork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1291F0C"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4198C60F" w14:textId="77777777" w:rsidR="00052653" w:rsidRPr="00140F96" w:rsidRDefault="00052653" w:rsidP="005F5387">
            <w:pPr>
              <w:ind w:right="-1"/>
            </w:pPr>
            <w:r w:rsidRPr="00140F96">
              <w:t>Any shot which hits the post or crossbar</w:t>
            </w:r>
          </w:p>
        </w:tc>
      </w:tr>
      <w:tr w:rsidR="00052653" w:rsidRPr="00140F96" w14:paraId="1FB635C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01B4E32" w14:textId="77777777" w:rsidR="00052653" w:rsidRPr="00140F96" w:rsidRDefault="00052653" w:rsidP="005F5387">
            <w:pPr>
              <w:ind w:right="-1"/>
              <w:jc w:val="center"/>
              <w:rPr>
                <w:b/>
                <w:bCs/>
              </w:rPr>
            </w:pPr>
            <w:r w:rsidRPr="00140F96">
              <w:rPr>
                <w:b/>
                <w:bCs/>
              </w:rPr>
              <w:t>153</w:t>
            </w:r>
          </w:p>
        </w:tc>
        <w:tc>
          <w:tcPr>
            <w:tcW w:w="2720" w:type="dxa"/>
            <w:tcBorders>
              <w:top w:val="nil"/>
              <w:left w:val="nil"/>
              <w:bottom w:val="single" w:sz="8" w:space="0" w:color="808080"/>
              <w:right w:val="single" w:sz="8" w:space="0" w:color="808080"/>
            </w:tcBorders>
            <w:shd w:val="clear" w:color="auto" w:fill="auto"/>
            <w:noWrap/>
            <w:vAlign w:val="center"/>
            <w:hideMark/>
          </w:tcPr>
          <w:p w14:paraId="2293B280" w14:textId="77777777" w:rsidR="00052653" w:rsidRPr="00140F96" w:rsidRDefault="00052653" w:rsidP="005F5387">
            <w:pPr>
              <w:ind w:right="-1"/>
            </w:pPr>
            <w:r w:rsidRPr="00140F96">
              <w:t>Not past goal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733A647"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337EBA1A" w14:textId="77777777" w:rsidR="00052653" w:rsidRPr="00140F96" w:rsidRDefault="00052653" w:rsidP="005F5387">
            <w:pPr>
              <w:ind w:right="-1"/>
            </w:pPr>
            <w:r w:rsidRPr="00140F96">
              <w:t>Shot missed which does not  pass the goal line</w:t>
            </w:r>
          </w:p>
        </w:tc>
      </w:tr>
      <w:tr w:rsidR="00052653" w:rsidRPr="00140F96" w14:paraId="1ADAE6E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C3A3EA8" w14:textId="77777777" w:rsidR="00052653" w:rsidRPr="00140F96" w:rsidRDefault="00052653" w:rsidP="005F5387">
            <w:pPr>
              <w:ind w:right="-1"/>
              <w:jc w:val="center"/>
              <w:rPr>
                <w:b/>
                <w:bCs/>
              </w:rPr>
            </w:pPr>
            <w:r w:rsidRPr="00140F96">
              <w:rPr>
                <w:b/>
                <w:bCs/>
              </w:rPr>
              <w:t>214</w:t>
            </w:r>
          </w:p>
        </w:tc>
        <w:tc>
          <w:tcPr>
            <w:tcW w:w="2720" w:type="dxa"/>
            <w:tcBorders>
              <w:top w:val="nil"/>
              <w:left w:val="nil"/>
              <w:bottom w:val="single" w:sz="8" w:space="0" w:color="808080"/>
              <w:right w:val="single" w:sz="8" w:space="0" w:color="808080"/>
            </w:tcBorders>
            <w:shd w:val="clear" w:color="auto" w:fill="auto"/>
            <w:noWrap/>
            <w:vAlign w:val="center"/>
            <w:hideMark/>
          </w:tcPr>
          <w:p w14:paraId="51827651" w14:textId="77777777" w:rsidR="00052653" w:rsidRPr="00140F96" w:rsidRDefault="00052653" w:rsidP="005F5387">
            <w:pPr>
              <w:ind w:right="-1"/>
            </w:pPr>
            <w:r w:rsidRPr="00140F96">
              <w:t>Big Chance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501DF9D"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03EC49E1" w14:textId="77777777" w:rsidR="00052653" w:rsidRPr="00140F96" w:rsidRDefault="00052653" w:rsidP="005F5387">
            <w:pPr>
              <w:ind w:right="-1"/>
            </w:pPr>
            <w:r w:rsidRPr="00140F96">
              <w:t>Shot was deemed by Opta analysts an excellent opportunity to score – clear cut chance eg one on one</w:t>
            </w:r>
          </w:p>
        </w:tc>
      </w:tr>
      <w:tr w:rsidR="00052653" w:rsidRPr="00140F96" w14:paraId="2D4E538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AD9CFB0" w14:textId="77777777" w:rsidR="00052653" w:rsidRPr="00140F96" w:rsidRDefault="00052653" w:rsidP="005F5387">
            <w:pPr>
              <w:ind w:right="-1"/>
              <w:jc w:val="center"/>
              <w:rPr>
                <w:b/>
                <w:bCs/>
              </w:rPr>
            </w:pPr>
            <w:r w:rsidRPr="00140F96">
              <w:rPr>
                <w:b/>
                <w:bCs/>
              </w:rPr>
              <w:t>215</w:t>
            </w:r>
          </w:p>
        </w:tc>
        <w:tc>
          <w:tcPr>
            <w:tcW w:w="2720" w:type="dxa"/>
            <w:tcBorders>
              <w:top w:val="nil"/>
              <w:left w:val="nil"/>
              <w:bottom w:val="single" w:sz="8" w:space="0" w:color="808080"/>
              <w:right w:val="single" w:sz="8" w:space="0" w:color="808080"/>
            </w:tcBorders>
            <w:shd w:val="clear" w:color="auto" w:fill="auto"/>
            <w:noWrap/>
            <w:vAlign w:val="center"/>
            <w:hideMark/>
          </w:tcPr>
          <w:p w14:paraId="7101789D" w14:textId="77777777" w:rsidR="00052653" w:rsidRPr="00140F96" w:rsidRDefault="00052653" w:rsidP="005F5387">
            <w:pPr>
              <w:ind w:right="-1"/>
            </w:pPr>
            <w:r w:rsidRPr="00140F96">
              <w:t>Individual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07D0B88"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38303AD8" w14:textId="77777777" w:rsidR="00052653" w:rsidRPr="00140F96" w:rsidRDefault="00052653" w:rsidP="005F5387">
            <w:pPr>
              <w:ind w:right="-1"/>
            </w:pPr>
            <w:r w:rsidRPr="00140F96">
              <w:t>Player created the chance to shoot by himself, not assisted. For example he dribbled to create space for himself and shot.</w:t>
            </w:r>
          </w:p>
        </w:tc>
      </w:tr>
      <w:tr w:rsidR="00052653" w:rsidRPr="00140F96" w14:paraId="273CE9C9"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30E71A77"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2CEF1874" w14:textId="77777777" w:rsidR="00052653" w:rsidRPr="00604A99" w:rsidRDefault="00052653" w:rsidP="005F5387">
            <w:pPr>
              <w:ind w:right="-1"/>
              <w:rPr>
                <w:b/>
                <w:bCs/>
                <w:color w:val="FFFFFF" w:themeColor="background1"/>
              </w:rPr>
            </w:pPr>
            <w:r w:rsidRPr="001574D2">
              <w:rPr>
                <w:b/>
                <w:bCs/>
                <w:color w:val="FFFFFF" w:themeColor="background1"/>
              </w:rPr>
              <w:t>Shot Descriptors</w:t>
            </w:r>
          </w:p>
        </w:tc>
        <w:tc>
          <w:tcPr>
            <w:tcW w:w="2100" w:type="dxa"/>
            <w:tcBorders>
              <w:top w:val="nil"/>
              <w:left w:val="nil"/>
              <w:bottom w:val="nil"/>
              <w:right w:val="nil"/>
            </w:tcBorders>
            <w:shd w:val="clear" w:color="auto" w:fill="0081B3" w:themeFill="accent1" w:themeFillShade="BF"/>
            <w:noWrap/>
            <w:vAlign w:val="bottom"/>
            <w:hideMark/>
          </w:tcPr>
          <w:p w14:paraId="6B89F015"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14:paraId="25CC3C95" w14:textId="77777777" w:rsidR="00052653" w:rsidRPr="00604A99" w:rsidRDefault="00052653" w:rsidP="005F5387">
            <w:pPr>
              <w:ind w:right="-1"/>
              <w:rPr>
                <w:b/>
                <w:bCs/>
                <w:color w:val="FFFFFF" w:themeColor="background1"/>
              </w:rPr>
            </w:pPr>
            <w:r>
              <w:rPr>
                <w:b/>
                <w:bCs/>
                <w:color w:val="FFFFFF" w:themeColor="background1"/>
              </w:rPr>
              <w:t xml:space="preserve">Description </w:t>
            </w:r>
            <w:r w:rsidRPr="00604A99">
              <w:rPr>
                <w:b/>
                <w:bCs/>
                <w:color w:val="FFFFFF" w:themeColor="background1"/>
              </w:rPr>
              <w:t>- ASSOCIATED TO EVENT TYPES 13, 14, 15, 16</w:t>
            </w:r>
          </w:p>
        </w:tc>
      </w:tr>
      <w:tr w:rsidR="00052653" w:rsidRPr="00140F96" w14:paraId="40A90BC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6E18CB3" w14:textId="77777777" w:rsidR="00052653" w:rsidRPr="00140F96" w:rsidRDefault="00052653" w:rsidP="005F5387">
            <w:pPr>
              <w:ind w:right="-1"/>
              <w:jc w:val="center"/>
              <w:rPr>
                <w:b/>
                <w:bCs/>
              </w:rPr>
            </w:pPr>
            <w:r w:rsidRPr="00140F96">
              <w:rPr>
                <w:b/>
                <w:bCs/>
              </w:rPr>
              <w:t>217</w:t>
            </w:r>
          </w:p>
        </w:tc>
        <w:tc>
          <w:tcPr>
            <w:tcW w:w="2720" w:type="dxa"/>
            <w:tcBorders>
              <w:top w:val="nil"/>
              <w:left w:val="nil"/>
              <w:bottom w:val="single" w:sz="8" w:space="0" w:color="808080"/>
              <w:right w:val="single" w:sz="8" w:space="0" w:color="808080"/>
            </w:tcBorders>
            <w:shd w:val="clear" w:color="auto" w:fill="auto"/>
            <w:noWrap/>
            <w:vAlign w:val="center"/>
            <w:hideMark/>
          </w:tcPr>
          <w:p w14:paraId="75DF9035" w14:textId="77777777" w:rsidR="00052653" w:rsidRPr="00140F96" w:rsidRDefault="00052653" w:rsidP="005F5387">
            <w:pPr>
              <w:ind w:right="-1"/>
            </w:pPr>
            <w:r w:rsidRPr="00140F96">
              <w:t>2nd assisted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CAC31A6" w14:textId="77777777" w:rsidR="00052653" w:rsidRPr="00140F96" w:rsidRDefault="00052653" w:rsidP="005F5387">
            <w:pPr>
              <w:ind w:right="-1"/>
            </w:pPr>
            <w:r w:rsidRPr="00140F96">
              <w:t> </w:t>
            </w:r>
          </w:p>
        </w:tc>
        <w:tc>
          <w:tcPr>
            <w:tcW w:w="8490" w:type="dxa"/>
            <w:tcBorders>
              <w:top w:val="nil"/>
              <w:left w:val="nil"/>
              <w:bottom w:val="single" w:sz="8" w:space="0" w:color="808080"/>
              <w:right w:val="single" w:sz="8" w:space="0" w:color="808080"/>
            </w:tcBorders>
            <w:shd w:val="clear" w:color="auto" w:fill="auto"/>
            <w:noWrap/>
            <w:vAlign w:val="center"/>
            <w:hideMark/>
          </w:tcPr>
          <w:p w14:paraId="14F97277" w14:textId="77777777" w:rsidR="00052653" w:rsidRPr="00140F96" w:rsidRDefault="00052653" w:rsidP="005F5387">
            <w:pPr>
              <w:ind w:right="-1"/>
            </w:pPr>
            <w:r w:rsidRPr="00140F96">
              <w:t>Indicates that this shot had a significant pass to create the opportunity for the pass which led to a goal</w:t>
            </w:r>
          </w:p>
        </w:tc>
      </w:tr>
      <w:tr w:rsidR="00052653" w:rsidRPr="00140F96" w14:paraId="75D92060"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3036D01A" w14:textId="77777777" w:rsidR="00052653" w:rsidRPr="00140F96" w:rsidRDefault="00052653" w:rsidP="005F5387">
            <w:pPr>
              <w:ind w:right="-1"/>
              <w:jc w:val="center"/>
              <w:rPr>
                <w:b/>
                <w:bCs/>
              </w:rPr>
            </w:pPr>
            <w:r w:rsidRPr="00140F96">
              <w:rPr>
                <w:b/>
                <w:bCs/>
              </w:rPr>
              <w:t>228</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41DA4F5C" w14:textId="77777777" w:rsidR="00052653" w:rsidRPr="00140F96" w:rsidRDefault="00052653" w:rsidP="005F5387">
            <w:pPr>
              <w:ind w:right="-1"/>
            </w:pPr>
            <w:r w:rsidRPr="00140F96">
              <w:t>Own shot blocked</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6F23550F" w14:textId="77777777" w:rsidR="00052653" w:rsidRPr="00140F96" w:rsidRDefault="00052653" w:rsidP="005F5387">
            <w:pPr>
              <w:ind w:right="-1"/>
            </w:pPr>
          </w:p>
        </w:tc>
        <w:tc>
          <w:tcPr>
            <w:tcW w:w="8490" w:type="dxa"/>
            <w:tcBorders>
              <w:top w:val="single" w:sz="8" w:space="0" w:color="808080"/>
              <w:left w:val="nil"/>
              <w:bottom w:val="single" w:sz="8" w:space="0" w:color="808080"/>
              <w:right w:val="single" w:sz="8" w:space="0" w:color="808080"/>
            </w:tcBorders>
            <w:shd w:val="clear" w:color="auto" w:fill="auto"/>
            <w:noWrap/>
            <w:vAlign w:val="center"/>
            <w:hideMark/>
          </w:tcPr>
          <w:p w14:paraId="39831C15" w14:textId="77777777" w:rsidR="00052653" w:rsidRPr="00140F96" w:rsidRDefault="00052653" w:rsidP="005F5387">
            <w:pPr>
              <w:ind w:right="-1"/>
            </w:pPr>
            <w:r w:rsidRPr="00140F96">
              <w:t>Player blocks an attacking shot  unintentionally from their teammate</w:t>
            </w:r>
          </w:p>
        </w:tc>
      </w:tr>
    </w:tbl>
    <w:p w14:paraId="25BBFF68" w14:textId="77777777" w:rsidR="00052653" w:rsidRPr="00140F96" w:rsidRDefault="00052653" w:rsidP="00052653">
      <w:pPr>
        <w:ind w:right="-1"/>
        <w:jc w:val="both"/>
        <w:rPr>
          <w:lang w:val="en-US"/>
        </w:rPr>
      </w:pPr>
    </w:p>
    <w:p w14:paraId="38420E6D" w14:textId="77777777" w:rsidR="00052653" w:rsidRPr="00140F96" w:rsidRDefault="00052653" w:rsidP="00052653">
      <w:pPr>
        <w:ind w:right="-1"/>
        <w:jc w:val="both"/>
        <w:rPr>
          <w:lang w:val="en-US"/>
        </w:rPr>
      </w:pPr>
    </w:p>
    <w:tbl>
      <w:tblPr>
        <w:tblW w:w="14190" w:type="dxa"/>
        <w:tblInd w:w="93" w:type="dxa"/>
        <w:tblLook w:val="04A0" w:firstRow="1" w:lastRow="0" w:firstColumn="1" w:lastColumn="0" w:noHBand="0" w:noVBand="1"/>
      </w:tblPr>
      <w:tblGrid>
        <w:gridCol w:w="880"/>
        <w:gridCol w:w="2720"/>
        <w:gridCol w:w="2100"/>
        <w:gridCol w:w="8490"/>
      </w:tblGrid>
      <w:tr w:rsidR="00052653" w:rsidRPr="00140F96" w14:paraId="28E75372"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593036AD"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29AE64D7" w14:textId="77777777" w:rsidR="00052653" w:rsidRPr="00604A99" w:rsidRDefault="00052653" w:rsidP="005F5387">
            <w:pPr>
              <w:ind w:right="-1"/>
              <w:rPr>
                <w:b/>
                <w:bCs/>
                <w:color w:val="FFFFFF" w:themeColor="background1"/>
              </w:rPr>
            </w:pPr>
            <w:r w:rsidRPr="001574D2">
              <w:rPr>
                <w:b/>
                <w:bCs/>
                <w:color w:val="FFFFFF" w:themeColor="background1"/>
              </w:rPr>
              <w:t>Shot Location Descriptors</w:t>
            </w:r>
          </w:p>
        </w:tc>
        <w:tc>
          <w:tcPr>
            <w:tcW w:w="2100" w:type="dxa"/>
            <w:tcBorders>
              <w:top w:val="nil"/>
              <w:left w:val="nil"/>
              <w:bottom w:val="nil"/>
              <w:right w:val="nil"/>
            </w:tcBorders>
            <w:shd w:val="clear" w:color="auto" w:fill="0081B3" w:themeFill="accent1" w:themeFillShade="BF"/>
            <w:noWrap/>
            <w:vAlign w:val="bottom"/>
            <w:hideMark/>
          </w:tcPr>
          <w:p w14:paraId="225F455A"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14:paraId="3BF45ED8" w14:textId="77777777" w:rsidR="00052653" w:rsidRPr="00604A99" w:rsidRDefault="00052653" w:rsidP="005F5387">
            <w:pPr>
              <w:ind w:right="-1"/>
              <w:rPr>
                <w:b/>
                <w:bCs/>
                <w:color w:val="FFFFFF" w:themeColor="background1"/>
              </w:rPr>
            </w:pPr>
            <w:r>
              <w:rPr>
                <w:b/>
                <w:bCs/>
                <w:color w:val="FFFFFF" w:themeColor="background1"/>
              </w:rPr>
              <w:t xml:space="preserve">Description </w:t>
            </w:r>
          </w:p>
        </w:tc>
      </w:tr>
      <w:tr w:rsidR="00052653" w:rsidRPr="00140F96" w14:paraId="4B9662D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4D79011F" w14:textId="77777777" w:rsidR="00052653" w:rsidRPr="00140F96" w:rsidRDefault="00052653" w:rsidP="005F5387">
            <w:pPr>
              <w:ind w:right="-1"/>
              <w:jc w:val="center"/>
              <w:rPr>
                <w:b/>
                <w:bCs/>
              </w:rPr>
            </w:pPr>
            <w:r w:rsidRPr="00140F96">
              <w:rPr>
                <w:b/>
                <w:bCs/>
              </w:rPr>
              <w:t>16</w:t>
            </w:r>
          </w:p>
        </w:tc>
        <w:tc>
          <w:tcPr>
            <w:tcW w:w="2720" w:type="dxa"/>
            <w:tcBorders>
              <w:top w:val="nil"/>
              <w:left w:val="nil"/>
              <w:bottom w:val="single" w:sz="8" w:space="0" w:color="808080"/>
              <w:right w:val="single" w:sz="8" w:space="0" w:color="808080"/>
            </w:tcBorders>
            <w:shd w:val="clear" w:color="auto" w:fill="auto"/>
            <w:noWrap/>
            <w:vAlign w:val="bottom"/>
            <w:hideMark/>
          </w:tcPr>
          <w:p w14:paraId="362CF1C2" w14:textId="77777777" w:rsidR="00052653" w:rsidRPr="00140F96" w:rsidRDefault="00052653" w:rsidP="005F5387">
            <w:pPr>
              <w:ind w:right="-1"/>
              <w:jc w:val="both"/>
            </w:pPr>
            <w:r w:rsidRPr="00140F96">
              <w:t>Small 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5435DBD"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347019B1" w14:textId="77777777" w:rsidR="00052653" w:rsidRPr="00140F96" w:rsidRDefault="00052653" w:rsidP="005F5387">
            <w:pPr>
              <w:ind w:right="-1"/>
              <w:jc w:val="both"/>
            </w:pPr>
            <w:r w:rsidRPr="00140F96">
              <w:t>Zone of the pitch - See appendix 7</w:t>
            </w:r>
          </w:p>
        </w:tc>
      </w:tr>
      <w:tr w:rsidR="00052653" w:rsidRPr="00140F96" w14:paraId="16AD123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35B574E" w14:textId="77777777" w:rsidR="00052653" w:rsidRPr="00140F96" w:rsidRDefault="00052653" w:rsidP="005F5387">
            <w:pPr>
              <w:ind w:right="-1"/>
              <w:jc w:val="center"/>
              <w:rPr>
                <w:b/>
                <w:bCs/>
              </w:rPr>
            </w:pPr>
            <w:r w:rsidRPr="00140F96">
              <w:rPr>
                <w:b/>
                <w:bCs/>
              </w:rPr>
              <w:t>17</w:t>
            </w:r>
          </w:p>
        </w:tc>
        <w:tc>
          <w:tcPr>
            <w:tcW w:w="2720" w:type="dxa"/>
            <w:tcBorders>
              <w:top w:val="nil"/>
              <w:left w:val="nil"/>
              <w:bottom w:val="single" w:sz="8" w:space="0" w:color="808080"/>
              <w:right w:val="single" w:sz="8" w:space="0" w:color="808080"/>
            </w:tcBorders>
            <w:shd w:val="clear" w:color="auto" w:fill="auto"/>
            <w:noWrap/>
            <w:vAlign w:val="bottom"/>
            <w:hideMark/>
          </w:tcPr>
          <w:p w14:paraId="42312CD1" w14:textId="77777777" w:rsidR="00052653" w:rsidRPr="00140F96" w:rsidRDefault="00052653" w:rsidP="005F5387">
            <w:pPr>
              <w:ind w:right="-1"/>
              <w:jc w:val="both"/>
            </w:pPr>
            <w:r w:rsidRPr="00140F96">
              <w:t>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39133D3"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247E270E" w14:textId="77777777" w:rsidR="00052653" w:rsidRPr="00140F96" w:rsidRDefault="00052653" w:rsidP="005F5387">
            <w:pPr>
              <w:ind w:right="-1"/>
              <w:jc w:val="both"/>
            </w:pPr>
            <w:r w:rsidRPr="00140F96">
              <w:t>Zone of the pitch - See appendix 7</w:t>
            </w:r>
          </w:p>
        </w:tc>
      </w:tr>
      <w:tr w:rsidR="00052653" w:rsidRPr="00140F96" w14:paraId="635FF00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8A172F3" w14:textId="77777777" w:rsidR="00052653" w:rsidRPr="00140F96" w:rsidRDefault="00052653" w:rsidP="005F5387">
            <w:pPr>
              <w:ind w:right="-1"/>
              <w:jc w:val="center"/>
              <w:rPr>
                <w:b/>
                <w:bCs/>
              </w:rPr>
            </w:pPr>
            <w:r w:rsidRPr="00140F96">
              <w:rPr>
                <w:b/>
                <w:bCs/>
              </w:rPr>
              <w:t>18</w:t>
            </w:r>
          </w:p>
        </w:tc>
        <w:tc>
          <w:tcPr>
            <w:tcW w:w="2720" w:type="dxa"/>
            <w:tcBorders>
              <w:top w:val="nil"/>
              <w:left w:val="nil"/>
              <w:bottom w:val="single" w:sz="8" w:space="0" w:color="808080"/>
              <w:right w:val="single" w:sz="8" w:space="0" w:color="808080"/>
            </w:tcBorders>
            <w:shd w:val="clear" w:color="auto" w:fill="auto"/>
            <w:noWrap/>
            <w:vAlign w:val="bottom"/>
            <w:hideMark/>
          </w:tcPr>
          <w:p w14:paraId="34C37E03" w14:textId="77777777" w:rsidR="00052653" w:rsidRPr="00140F96" w:rsidRDefault="00052653" w:rsidP="005F5387">
            <w:pPr>
              <w:ind w:right="-1"/>
              <w:jc w:val="both"/>
            </w:pPr>
            <w:r w:rsidRPr="00140F96">
              <w:t>Out of box-centre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AC61999"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2CD0DAA0" w14:textId="77777777" w:rsidR="00052653" w:rsidRPr="00140F96" w:rsidRDefault="00052653" w:rsidP="005F5387">
            <w:pPr>
              <w:ind w:right="-1"/>
              <w:jc w:val="both"/>
            </w:pPr>
            <w:r w:rsidRPr="00140F96">
              <w:t>Zone of the pitch - See appendix 7</w:t>
            </w:r>
          </w:p>
        </w:tc>
      </w:tr>
      <w:tr w:rsidR="00052653" w:rsidRPr="00140F96" w14:paraId="497A4B1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2876C4B" w14:textId="77777777" w:rsidR="00052653" w:rsidRPr="00140F96" w:rsidRDefault="00052653" w:rsidP="005F5387">
            <w:pPr>
              <w:ind w:right="-1"/>
              <w:jc w:val="center"/>
              <w:rPr>
                <w:b/>
                <w:bCs/>
              </w:rPr>
            </w:pPr>
            <w:r w:rsidRPr="00140F96">
              <w:rPr>
                <w:b/>
                <w:bCs/>
              </w:rPr>
              <w:t>19</w:t>
            </w:r>
          </w:p>
        </w:tc>
        <w:tc>
          <w:tcPr>
            <w:tcW w:w="2720" w:type="dxa"/>
            <w:tcBorders>
              <w:top w:val="nil"/>
              <w:left w:val="nil"/>
              <w:bottom w:val="single" w:sz="8" w:space="0" w:color="808080"/>
              <w:right w:val="single" w:sz="8" w:space="0" w:color="808080"/>
            </w:tcBorders>
            <w:shd w:val="clear" w:color="auto" w:fill="auto"/>
            <w:noWrap/>
            <w:vAlign w:val="bottom"/>
            <w:hideMark/>
          </w:tcPr>
          <w:p w14:paraId="505264D8" w14:textId="77777777" w:rsidR="00052653" w:rsidRPr="00140F96" w:rsidRDefault="00052653" w:rsidP="005F5387">
            <w:pPr>
              <w:ind w:right="-1"/>
              <w:jc w:val="both"/>
            </w:pPr>
            <w:r w:rsidRPr="00140F96">
              <w:t>35+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3F38605"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30690F3C" w14:textId="77777777" w:rsidR="00052653" w:rsidRPr="00140F96" w:rsidRDefault="00052653" w:rsidP="005F5387">
            <w:pPr>
              <w:ind w:right="-1"/>
              <w:jc w:val="both"/>
            </w:pPr>
            <w:r w:rsidRPr="00140F96">
              <w:t>Zone of the pitch - See appendix 7</w:t>
            </w:r>
          </w:p>
        </w:tc>
      </w:tr>
      <w:tr w:rsidR="00052653" w:rsidRPr="00140F96" w14:paraId="70D8BD3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39F601C" w14:textId="77777777" w:rsidR="00052653" w:rsidRPr="00140F96" w:rsidRDefault="00052653" w:rsidP="005F5387">
            <w:pPr>
              <w:ind w:right="-1"/>
              <w:jc w:val="center"/>
              <w:rPr>
                <w:b/>
                <w:bCs/>
              </w:rPr>
            </w:pPr>
            <w:r w:rsidRPr="00140F96">
              <w:rPr>
                <w:b/>
                <w:bCs/>
              </w:rPr>
              <w:t>60</w:t>
            </w:r>
          </w:p>
        </w:tc>
        <w:tc>
          <w:tcPr>
            <w:tcW w:w="2720" w:type="dxa"/>
            <w:tcBorders>
              <w:top w:val="nil"/>
              <w:left w:val="nil"/>
              <w:bottom w:val="single" w:sz="8" w:space="0" w:color="808080"/>
              <w:right w:val="single" w:sz="8" w:space="0" w:color="808080"/>
            </w:tcBorders>
            <w:shd w:val="clear" w:color="auto" w:fill="auto"/>
            <w:noWrap/>
            <w:vAlign w:val="bottom"/>
            <w:hideMark/>
          </w:tcPr>
          <w:p w14:paraId="4436F933" w14:textId="77777777" w:rsidR="00052653" w:rsidRPr="00140F96" w:rsidRDefault="00052653" w:rsidP="005F5387">
            <w:pPr>
              <w:ind w:right="-1"/>
              <w:jc w:val="both"/>
            </w:pPr>
            <w:r w:rsidRPr="00140F96">
              <w:t>Small 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C02EA14"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66DABEDB" w14:textId="77777777" w:rsidR="00052653" w:rsidRPr="00140F96" w:rsidRDefault="00052653" w:rsidP="005F5387">
            <w:pPr>
              <w:ind w:right="-1"/>
              <w:jc w:val="both"/>
            </w:pPr>
            <w:r w:rsidRPr="00140F96">
              <w:t>Zone of the pitch - See appendix 7</w:t>
            </w:r>
          </w:p>
        </w:tc>
      </w:tr>
      <w:tr w:rsidR="00052653" w:rsidRPr="00140F96" w14:paraId="20B063A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45E0934B" w14:textId="77777777" w:rsidR="00052653" w:rsidRPr="00140F96" w:rsidRDefault="00052653" w:rsidP="005F5387">
            <w:pPr>
              <w:ind w:right="-1"/>
              <w:jc w:val="center"/>
              <w:rPr>
                <w:b/>
                <w:bCs/>
              </w:rPr>
            </w:pPr>
            <w:r w:rsidRPr="00140F96">
              <w:rPr>
                <w:b/>
                <w:bCs/>
              </w:rPr>
              <w:t>61</w:t>
            </w:r>
          </w:p>
        </w:tc>
        <w:tc>
          <w:tcPr>
            <w:tcW w:w="2720" w:type="dxa"/>
            <w:tcBorders>
              <w:top w:val="nil"/>
              <w:left w:val="nil"/>
              <w:bottom w:val="single" w:sz="8" w:space="0" w:color="808080"/>
              <w:right w:val="single" w:sz="8" w:space="0" w:color="808080"/>
            </w:tcBorders>
            <w:shd w:val="clear" w:color="auto" w:fill="auto"/>
            <w:noWrap/>
            <w:vAlign w:val="bottom"/>
            <w:hideMark/>
          </w:tcPr>
          <w:p w14:paraId="537F7EAF" w14:textId="77777777" w:rsidR="00052653" w:rsidRPr="00140F96" w:rsidRDefault="00052653" w:rsidP="005F5387">
            <w:pPr>
              <w:ind w:right="-1"/>
              <w:jc w:val="both"/>
            </w:pPr>
            <w:r w:rsidRPr="00140F96">
              <w:t>Small 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D2BE2A1"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7A21945" w14:textId="77777777" w:rsidR="00052653" w:rsidRPr="00140F96" w:rsidRDefault="00052653" w:rsidP="005F5387">
            <w:pPr>
              <w:ind w:right="-1"/>
              <w:jc w:val="both"/>
            </w:pPr>
            <w:r w:rsidRPr="00140F96">
              <w:t>Zone of the pitch - See appendix 7</w:t>
            </w:r>
          </w:p>
        </w:tc>
      </w:tr>
      <w:tr w:rsidR="00052653" w:rsidRPr="00140F96" w14:paraId="4628CEA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9EBD39D" w14:textId="77777777" w:rsidR="00052653" w:rsidRPr="00140F96" w:rsidRDefault="00052653" w:rsidP="005F5387">
            <w:pPr>
              <w:ind w:right="-1"/>
              <w:jc w:val="center"/>
              <w:rPr>
                <w:b/>
                <w:bCs/>
              </w:rPr>
            </w:pPr>
            <w:r w:rsidRPr="00140F96">
              <w:rPr>
                <w:b/>
                <w:bCs/>
              </w:rPr>
              <w:t>62</w:t>
            </w:r>
          </w:p>
        </w:tc>
        <w:tc>
          <w:tcPr>
            <w:tcW w:w="2720" w:type="dxa"/>
            <w:tcBorders>
              <w:top w:val="nil"/>
              <w:left w:val="nil"/>
              <w:bottom w:val="single" w:sz="8" w:space="0" w:color="808080"/>
              <w:right w:val="single" w:sz="8" w:space="0" w:color="808080"/>
            </w:tcBorders>
            <w:shd w:val="clear" w:color="auto" w:fill="auto"/>
            <w:noWrap/>
            <w:vAlign w:val="bottom"/>
            <w:hideMark/>
          </w:tcPr>
          <w:p w14:paraId="5721EE9F" w14:textId="77777777" w:rsidR="00052653" w:rsidRPr="00140F96" w:rsidRDefault="00052653" w:rsidP="005F5387">
            <w:pPr>
              <w:ind w:right="-1"/>
              <w:jc w:val="both"/>
            </w:pPr>
            <w:r w:rsidRPr="00140F96">
              <w:t>Box-deep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BCC39A1"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4CBB698" w14:textId="77777777" w:rsidR="00052653" w:rsidRPr="00140F96" w:rsidRDefault="00052653" w:rsidP="005F5387">
            <w:pPr>
              <w:ind w:right="-1"/>
              <w:jc w:val="both"/>
            </w:pPr>
            <w:r w:rsidRPr="00140F96">
              <w:t>Zone of the pitch - See appendix 7</w:t>
            </w:r>
          </w:p>
        </w:tc>
      </w:tr>
      <w:tr w:rsidR="00052653" w:rsidRPr="00140F96" w14:paraId="424FEDA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68C594C" w14:textId="77777777" w:rsidR="00052653" w:rsidRPr="00140F96" w:rsidRDefault="00052653" w:rsidP="005F5387">
            <w:pPr>
              <w:ind w:right="-1"/>
              <w:jc w:val="center"/>
              <w:rPr>
                <w:b/>
                <w:bCs/>
              </w:rPr>
            </w:pPr>
            <w:r w:rsidRPr="00140F96">
              <w:rPr>
                <w:b/>
                <w:bCs/>
              </w:rPr>
              <w:t>63</w:t>
            </w:r>
          </w:p>
        </w:tc>
        <w:tc>
          <w:tcPr>
            <w:tcW w:w="2720" w:type="dxa"/>
            <w:tcBorders>
              <w:top w:val="nil"/>
              <w:left w:val="nil"/>
              <w:bottom w:val="single" w:sz="8" w:space="0" w:color="808080"/>
              <w:right w:val="single" w:sz="8" w:space="0" w:color="808080"/>
            </w:tcBorders>
            <w:shd w:val="clear" w:color="auto" w:fill="auto"/>
            <w:noWrap/>
            <w:vAlign w:val="bottom"/>
            <w:hideMark/>
          </w:tcPr>
          <w:p w14:paraId="714A8BC7" w14:textId="77777777" w:rsidR="00052653" w:rsidRPr="00140F96" w:rsidRDefault="00052653" w:rsidP="005F5387">
            <w:pPr>
              <w:ind w:right="-1"/>
              <w:jc w:val="both"/>
            </w:pPr>
            <w:r w:rsidRPr="00140F96">
              <w:t>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3E142F5"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03D29FFA" w14:textId="77777777" w:rsidR="00052653" w:rsidRPr="00140F96" w:rsidRDefault="00052653" w:rsidP="005F5387">
            <w:pPr>
              <w:ind w:right="-1"/>
              <w:jc w:val="both"/>
            </w:pPr>
            <w:r w:rsidRPr="00140F96">
              <w:t>Zone of the pitch - See appendix 7</w:t>
            </w:r>
          </w:p>
        </w:tc>
      </w:tr>
      <w:tr w:rsidR="00052653" w:rsidRPr="00140F96" w14:paraId="7345C2E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F5DADA3" w14:textId="77777777" w:rsidR="00052653" w:rsidRPr="00140F96" w:rsidRDefault="00052653" w:rsidP="005F5387">
            <w:pPr>
              <w:ind w:right="-1"/>
              <w:jc w:val="center"/>
              <w:rPr>
                <w:b/>
                <w:bCs/>
              </w:rPr>
            </w:pPr>
            <w:r w:rsidRPr="00140F96">
              <w:rPr>
                <w:b/>
                <w:bCs/>
              </w:rPr>
              <w:t>64</w:t>
            </w:r>
          </w:p>
        </w:tc>
        <w:tc>
          <w:tcPr>
            <w:tcW w:w="2720" w:type="dxa"/>
            <w:tcBorders>
              <w:top w:val="nil"/>
              <w:left w:val="nil"/>
              <w:bottom w:val="single" w:sz="8" w:space="0" w:color="808080"/>
              <w:right w:val="single" w:sz="8" w:space="0" w:color="808080"/>
            </w:tcBorders>
            <w:shd w:val="clear" w:color="auto" w:fill="auto"/>
            <w:noWrap/>
            <w:vAlign w:val="bottom"/>
            <w:hideMark/>
          </w:tcPr>
          <w:p w14:paraId="17DB0B00" w14:textId="77777777" w:rsidR="00052653" w:rsidRPr="00140F96" w:rsidRDefault="00052653" w:rsidP="005F5387">
            <w:pPr>
              <w:ind w:right="-1"/>
              <w:jc w:val="both"/>
            </w:pPr>
            <w:r w:rsidRPr="00140F96">
              <w:t>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941CF19"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CB2D296" w14:textId="77777777" w:rsidR="00052653" w:rsidRPr="00140F96" w:rsidRDefault="00052653" w:rsidP="005F5387">
            <w:pPr>
              <w:ind w:right="-1"/>
              <w:jc w:val="both"/>
            </w:pPr>
            <w:r w:rsidRPr="00140F96">
              <w:t>Zone of the pitch - See appendix 7</w:t>
            </w:r>
          </w:p>
        </w:tc>
      </w:tr>
      <w:tr w:rsidR="00052653" w:rsidRPr="00140F96" w14:paraId="74B8A79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5652B583" w14:textId="77777777" w:rsidR="00052653" w:rsidRPr="00140F96" w:rsidRDefault="00052653" w:rsidP="005F5387">
            <w:pPr>
              <w:ind w:right="-1"/>
              <w:jc w:val="center"/>
              <w:rPr>
                <w:b/>
                <w:bCs/>
              </w:rPr>
            </w:pPr>
            <w:r w:rsidRPr="00140F96">
              <w:rPr>
                <w:b/>
                <w:bCs/>
              </w:rPr>
              <w:t>65</w:t>
            </w:r>
          </w:p>
        </w:tc>
        <w:tc>
          <w:tcPr>
            <w:tcW w:w="2720" w:type="dxa"/>
            <w:tcBorders>
              <w:top w:val="nil"/>
              <w:left w:val="nil"/>
              <w:bottom w:val="single" w:sz="8" w:space="0" w:color="808080"/>
              <w:right w:val="single" w:sz="8" w:space="0" w:color="808080"/>
            </w:tcBorders>
            <w:shd w:val="clear" w:color="auto" w:fill="auto"/>
            <w:noWrap/>
            <w:vAlign w:val="bottom"/>
            <w:hideMark/>
          </w:tcPr>
          <w:p w14:paraId="3E0A5934" w14:textId="77777777" w:rsidR="00052653" w:rsidRPr="00140F96" w:rsidRDefault="00052653" w:rsidP="005F5387">
            <w:pPr>
              <w:ind w:right="-1"/>
              <w:jc w:val="both"/>
            </w:pPr>
            <w:r w:rsidRPr="00140F96">
              <w:t>Box-deep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E0CE7F9"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402C0B42" w14:textId="77777777" w:rsidR="00052653" w:rsidRPr="00140F96" w:rsidRDefault="00052653" w:rsidP="005F5387">
            <w:pPr>
              <w:ind w:right="-1"/>
              <w:jc w:val="both"/>
            </w:pPr>
            <w:r w:rsidRPr="00140F96">
              <w:t>Zone of the pitch - See appendix 7</w:t>
            </w:r>
          </w:p>
        </w:tc>
      </w:tr>
      <w:tr w:rsidR="00052653" w:rsidRPr="00140F96" w14:paraId="66A3E1E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B02F432" w14:textId="77777777" w:rsidR="00052653" w:rsidRPr="00140F96" w:rsidRDefault="00052653" w:rsidP="005F5387">
            <w:pPr>
              <w:ind w:right="-1"/>
              <w:jc w:val="center"/>
              <w:rPr>
                <w:b/>
                <w:bCs/>
              </w:rPr>
            </w:pPr>
            <w:r w:rsidRPr="00140F96">
              <w:rPr>
                <w:b/>
                <w:bCs/>
              </w:rPr>
              <w:t>66</w:t>
            </w:r>
          </w:p>
        </w:tc>
        <w:tc>
          <w:tcPr>
            <w:tcW w:w="2720" w:type="dxa"/>
            <w:tcBorders>
              <w:top w:val="nil"/>
              <w:left w:val="nil"/>
              <w:bottom w:val="single" w:sz="8" w:space="0" w:color="808080"/>
              <w:right w:val="single" w:sz="8" w:space="0" w:color="808080"/>
            </w:tcBorders>
            <w:shd w:val="clear" w:color="auto" w:fill="auto"/>
            <w:noWrap/>
            <w:vAlign w:val="bottom"/>
            <w:hideMark/>
          </w:tcPr>
          <w:p w14:paraId="6B5F0AFD" w14:textId="77777777" w:rsidR="00052653" w:rsidRPr="00140F96" w:rsidRDefault="00052653" w:rsidP="005F5387">
            <w:pPr>
              <w:ind w:right="-1"/>
              <w:jc w:val="both"/>
            </w:pPr>
            <w:r w:rsidRPr="00140F96">
              <w:t>Out of box-deep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8356A3F"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439C0BC" w14:textId="77777777" w:rsidR="00052653" w:rsidRPr="00140F96" w:rsidRDefault="00052653" w:rsidP="005F5387">
            <w:pPr>
              <w:ind w:right="-1"/>
              <w:jc w:val="both"/>
            </w:pPr>
            <w:r w:rsidRPr="00140F96">
              <w:t>Zone of the pitch - See appendix 7</w:t>
            </w:r>
          </w:p>
        </w:tc>
      </w:tr>
      <w:tr w:rsidR="00052653" w:rsidRPr="00140F96" w14:paraId="30BABC70"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381F6E8F" w14:textId="77777777" w:rsidR="00052653" w:rsidRPr="00140F96" w:rsidRDefault="00052653" w:rsidP="005F5387">
            <w:pPr>
              <w:ind w:right="-1"/>
              <w:jc w:val="center"/>
              <w:rPr>
                <w:b/>
                <w:bCs/>
              </w:rPr>
            </w:pPr>
            <w:r w:rsidRPr="00140F96">
              <w:rPr>
                <w:b/>
                <w:bCs/>
              </w:rPr>
              <w:t>67</w:t>
            </w:r>
          </w:p>
        </w:tc>
        <w:tc>
          <w:tcPr>
            <w:tcW w:w="2720" w:type="dxa"/>
            <w:tcBorders>
              <w:top w:val="nil"/>
              <w:left w:val="nil"/>
              <w:bottom w:val="single" w:sz="8" w:space="0" w:color="808080"/>
              <w:right w:val="single" w:sz="8" w:space="0" w:color="808080"/>
            </w:tcBorders>
            <w:shd w:val="clear" w:color="auto" w:fill="auto"/>
            <w:noWrap/>
            <w:vAlign w:val="bottom"/>
            <w:hideMark/>
          </w:tcPr>
          <w:p w14:paraId="28E12A89" w14:textId="77777777" w:rsidR="00052653" w:rsidRPr="00140F96" w:rsidRDefault="00052653" w:rsidP="005F5387">
            <w:pPr>
              <w:ind w:right="-1"/>
              <w:jc w:val="both"/>
            </w:pPr>
            <w:r w:rsidRPr="00140F96">
              <w:t>Out of box-right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6129814A"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1051E494" w14:textId="77777777" w:rsidR="00052653" w:rsidRPr="00140F96" w:rsidRDefault="00052653" w:rsidP="005F5387">
            <w:pPr>
              <w:ind w:right="-1"/>
              <w:jc w:val="both"/>
            </w:pPr>
            <w:r w:rsidRPr="00140F96">
              <w:t>Zone of the pitch - See appendix 7</w:t>
            </w:r>
          </w:p>
        </w:tc>
      </w:tr>
      <w:tr w:rsidR="00052653" w:rsidRPr="00140F96" w14:paraId="2BCC5E6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6DBD0C9" w14:textId="77777777" w:rsidR="00052653" w:rsidRPr="00140F96" w:rsidRDefault="00052653" w:rsidP="005F5387">
            <w:pPr>
              <w:ind w:right="-1"/>
              <w:jc w:val="center"/>
              <w:rPr>
                <w:b/>
                <w:bCs/>
              </w:rPr>
            </w:pPr>
            <w:r w:rsidRPr="00140F96">
              <w:rPr>
                <w:b/>
                <w:bCs/>
              </w:rPr>
              <w:t>68</w:t>
            </w:r>
          </w:p>
        </w:tc>
        <w:tc>
          <w:tcPr>
            <w:tcW w:w="2720" w:type="dxa"/>
            <w:tcBorders>
              <w:top w:val="nil"/>
              <w:left w:val="nil"/>
              <w:bottom w:val="single" w:sz="8" w:space="0" w:color="808080"/>
              <w:right w:val="single" w:sz="8" w:space="0" w:color="808080"/>
            </w:tcBorders>
            <w:shd w:val="clear" w:color="auto" w:fill="auto"/>
            <w:noWrap/>
            <w:vAlign w:val="bottom"/>
            <w:hideMark/>
          </w:tcPr>
          <w:p w14:paraId="39E5560F" w14:textId="77777777" w:rsidR="00052653" w:rsidRPr="00140F96" w:rsidRDefault="00052653" w:rsidP="005F5387">
            <w:pPr>
              <w:ind w:right="-1"/>
              <w:jc w:val="both"/>
            </w:pPr>
            <w:r w:rsidRPr="00140F96">
              <w:t>Out of box-left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E234947"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1ABEFBBE" w14:textId="77777777" w:rsidR="00052653" w:rsidRPr="00140F96" w:rsidRDefault="00052653" w:rsidP="005F5387">
            <w:pPr>
              <w:ind w:right="-1"/>
              <w:jc w:val="both"/>
            </w:pPr>
            <w:r w:rsidRPr="00140F96">
              <w:t>Zone of the pitch - See appendix 7</w:t>
            </w:r>
          </w:p>
        </w:tc>
      </w:tr>
      <w:tr w:rsidR="00052653" w:rsidRPr="00140F96" w14:paraId="3552DBD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5A4F2A20" w14:textId="77777777" w:rsidR="00052653" w:rsidRPr="00140F96" w:rsidRDefault="00052653" w:rsidP="005F5387">
            <w:pPr>
              <w:ind w:right="-1"/>
              <w:jc w:val="center"/>
              <w:rPr>
                <w:b/>
                <w:bCs/>
              </w:rPr>
            </w:pPr>
            <w:r w:rsidRPr="00140F96">
              <w:rPr>
                <w:b/>
                <w:bCs/>
              </w:rPr>
              <w:t>69</w:t>
            </w:r>
          </w:p>
        </w:tc>
        <w:tc>
          <w:tcPr>
            <w:tcW w:w="2720" w:type="dxa"/>
            <w:tcBorders>
              <w:top w:val="nil"/>
              <w:left w:val="nil"/>
              <w:bottom w:val="single" w:sz="8" w:space="0" w:color="808080"/>
              <w:right w:val="single" w:sz="8" w:space="0" w:color="808080"/>
            </w:tcBorders>
            <w:shd w:val="clear" w:color="auto" w:fill="auto"/>
            <w:noWrap/>
            <w:vAlign w:val="bottom"/>
            <w:hideMark/>
          </w:tcPr>
          <w:p w14:paraId="2A10061D" w14:textId="77777777" w:rsidR="00052653" w:rsidRPr="00140F96" w:rsidRDefault="00052653" w:rsidP="005F5387">
            <w:pPr>
              <w:ind w:right="-1"/>
              <w:jc w:val="both"/>
            </w:pPr>
            <w:r w:rsidRPr="00140F96">
              <w:t>Out of box-deep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3C73D02"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4D7C5197" w14:textId="77777777" w:rsidR="00052653" w:rsidRPr="00140F96" w:rsidRDefault="00052653" w:rsidP="005F5387">
            <w:pPr>
              <w:ind w:right="-1"/>
              <w:jc w:val="both"/>
            </w:pPr>
            <w:r w:rsidRPr="00140F96">
              <w:t>Zone of the pitch - See appendix 7</w:t>
            </w:r>
          </w:p>
        </w:tc>
      </w:tr>
      <w:tr w:rsidR="00052653" w:rsidRPr="00140F96" w14:paraId="1B21E1A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46C93DC5" w14:textId="77777777" w:rsidR="00052653" w:rsidRPr="00140F96" w:rsidRDefault="00052653" w:rsidP="005F5387">
            <w:pPr>
              <w:ind w:right="-1"/>
              <w:jc w:val="center"/>
              <w:rPr>
                <w:b/>
                <w:bCs/>
              </w:rPr>
            </w:pPr>
            <w:r w:rsidRPr="00140F96">
              <w:rPr>
                <w:b/>
                <w:bCs/>
              </w:rPr>
              <w:t>70</w:t>
            </w:r>
          </w:p>
        </w:tc>
        <w:tc>
          <w:tcPr>
            <w:tcW w:w="2720" w:type="dxa"/>
            <w:tcBorders>
              <w:top w:val="nil"/>
              <w:left w:val="nil"/>
              <w:bottom w:val="single" w:sz="8" w:space="0" w:color="808080"/>
              <w:right w:val="single" w:sz="8" w:space="0" w:color="808080"/>
            </w:tcBorders>
            <w:shd w:val="clear" w:color="auto" w:fill="auto"/>
            <w:noWrap/>
            <w:vAlign w:val="bottom"/>
            <w:hideMark/>
          </w:tcPr>
          <w:p w14:paraId="315386E8" w14:textId="77777777" w:rsidR="00052653" w:rsidRPr="00140F96" w:rsidRDefault="00052653" w:rsidP="005F5387">
            <w:pPr>
              <w:ind w:right="-1"/>
              <w:jc w:val="both"/>
            </w:pPr>
            <w:r w:rsidRPr="00140F96">
              <w:t>35+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6C6B520A"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6C3728B7" w14:textId="77777777" w:rsidR="00052653" w:rsidRPr="00140F96" w:rsidRDefault="00052653" w:rsidP="005F5387">
            <w:pPr>
              <w:ind w:right="-1"/>
              <w:jc w:val="both"/>
            </w:pPr>
            <w:r w:rsidRPr="00140F96">
              <w:t>Zone of the pitch - See appendix 7</w:t>
            </w:r>
          </w:p>
        </w:tc>
      </w:tr>
      <w:tr w:rsidR="00052653" w:rsidRPr="00140F96" w14:paraId="5A98744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DDA902B" w14:textId="77777777" w:rsidR="00052653" w:rsidRPr="00140F96" w:rsidRDefault="00052653" w:rsidP="005F5387">
            <w:pPr>
              <w:ind w:right="-1"/>
              <w:jc w:val="center"/>
              <w:rPr>
                <w:b/>
                <w:bCs/>
              </w:rPr>
            </w:pPr>
            <w:r w:rsidRPr="00140F96">
              <w:rPr>
                <w:b/>
                <w:bCs/>
              </w:rPr>
              <w:t>71</w:t>
            </w:r>
          </w:p>
        </w:tc>
        <w:tc>
          <w:tcPr>
            <w:tcW w:w="2720" w:type="dxa"/>
            <w:tcBorders>
              <w:top w:val="nil"/>
              <w:left w:val="nil"/>
              <w:bottom w:val="single" w:sz="8" w:space="0" w:color="808080"/>
              <w:right w:val="single" w:sz="8" w:space="0" w:color="808080"/>
            </w:tcBorders>
            <w:shd w:val="clear" w:color="auto" w:fill="auto"/>
            <w:noWrap/>
            <w:vAlign w:val="bottom"/>
            <w:hideMark/>
          </w:tcPr>
          <w:p w14:paraId="44D9ACEB" w14:textId="77777777" w:rsidR="00052653" w:rsidRPr="00140F96" w:rsidRDefault="00052653" w:rsidP="005F5387">
            <w:pPr>
              <w:ind w:right="-1"/>
              <w:jc w:val="both"/>
            </w:pPr>
            <w:r w:rsidRPr="00140F96">
              <w:t>35+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6DCB9167"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35961B0C" w14:textId="77777777" w:rsidR="00052653" w:rsidRPr="00140F96" w:rsidRDefault="00052653" w:rsidP="005F5387">
            <w:pPr>
              <w:ind w:right="-1"/>
              <w:jc w:val="both"/>
            </w:pPr>
            <w:r w:rsidRPr="00140F96">
              <w:t>Zone of the pitch - See appendix 7</w:t>
            </w:r>
          </w:p>
        </w:tc>
      </w:tr>
      <w:tr w:rsidR="00052653" w:rsidRPr="00140F96" w14:paraId="6970C65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5B278C1" w14:textId="77777777" w:rsidR="00052653" w:rsidRPr="00140F96" w:rsidRDefault="00052653" w:rsidP="005F5387">
            <w:pPr>
              <w:ind w:right="-1"/>
              <w:jc w:val="center"/>
              <w:rPr>
                <w:b/>
                <w:bCs/>
              </w:rPr>
            </w:pPr>
            <w:r w:rsidRPr="00140F96">
              <w:rPr>
                <w:b/>
                <w:bCs/>
              </w:rPr>
              <w:t>73</w:t>
            </w:r>
          </w:p>
        </w:tc>
        <w:tc>
          <w:tcPr>
            <w:tcW w:w="2720" w:type="dxa"/>
            <w:tcBorders>
              <w:top w:val="nil"/>
              <w:left w:val="nil"/>
              <w:bottom w:val="single" w:sz="8" w:space="0" w:color="808080"/>
              <w:right w:val="single" w:sz="8" w:space="0" w:color="808080"/>
            </w:tcBorders>
            <w:shd w:val="clear" w:color="auto" w:fill="auto"/>
            <w:noWrap/>
            <w:vAlign w:val="bottom"/>
            <w:hideMark/>
          </w:tcPr>
          <w:p w14:paraId="4ACF423A" w14:textId="77777777" w:rsidR="00052653" w:rsidRPr="00140F96" w:rsidRDefault="00052653" w:rsidP="005F5387">
            <w:pPr>
              <w:ind w:right="-1"/>
              <w:jc w:val="both"/>
            </w:pPr>
            <w:r w:rsidRPr="00140F96">
              <w:t>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C2C9B2B"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264969E9" w14:textId="77777777" w:rsidR="00052653" w:rsidRPr="00140F96" w:rsidRDefault="00052653" w:rsidP="005F5387">
            <w:pPr>
              <w:ind w:right="-1"/>
              <w:jc w:val="both"/>
            </w:pPr>
            <w:r w:rsidRPr="00140F96">
              <w:t>Hit the left post or missed left</w:t>
            </w:r>
          </w:p>
        </w:tc>
      </w:tr>
      <w:tr w:rsidR="00052653" w:rsidRPr="00140F96" w14:paraId="714A99A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675E860" w14:textId="77777777" w:rsidR="00052653" w:rsidRPr="00140F96" w:rsidRDefault="00052653" w:rsidP="005F5387">
            <w:pPr>
              <w:ind w:right="-1"/>
              <w:jc w:val="center"/>
              <w:rPr>
                <w:b/>
                <w:bCs/>
              </w:rPr>
            </w:pPr>
            <w:r w:rsidRPr="00140F96">
              <w:rPr>
                <w:b/>
                <w:bCs/>
              </w:rPr>
              <w:t>74</w:t>
            </w:r>
          </w:p>
        </w:tc>
        <w:tc>
          <w:tcPr>
            <w:tcW w:w="2720" w:type="dxa"/>
            <w:tcBorders>
              <w:top w:val="nil"/>
              <w:left w:val="nil"/>
              <w:bottom w:val="single" w:sz="8" w:space="0" w:color="808080"/>
              <w:right w:val="single" w:sz="8" w:space="0" w:color="808080"/>
            </w:tcBorders>
            <w:shd w:val="clear" w:color="auto" w:fill="auto"/>
            <w:noWrap/>
            <w:vAlign w:val="bottom"/>
            <w:hideMark/>
          </w:tcPr>
          <w:p w14:paraId="14606C84" w14:textId="77777777" w:rsidR="00052653" w:rsidRPr="00140F96" w:rsidRDefault="00052653" w:rsidP="005F5387">
            <w:pPr>
              <w:ind w:right="-1"/>
              <w:jc w:val="both"/>
            </w:pPr>
            <w:r w:rsidRPr="00140F96">
              <w:t>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22FBBEC"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0C4940E0" w14:textId="77777777" w:rsidR="00052653" w:rsidRPr="00140F96" w:rsidRDefault="00052653" w:rsidP="005F5387">
            <w:pPr>
              <w:ind w:right="-1"/>
              <w:jc w:val="both"/>
            </w:pPr>
            <w:r w:rsidRPr="00140F96">
              <w:t>Hit crossbar or missed over</w:t>
            </w:r>
          </w:p>
        </w:tc>
      </w:tr>
      <w:tr w:rsidR="00052653" w:rsidRPr="00140F96" w14:paraId="3E27728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55F68CEA" w14:textId="77777777" w:rsidR="00052653" w:rsidRPr="00140F96" w:rsidRDefault="00052653" w:rsidP="005F5387">
            <w:pPr>
              <w:ind w:right="-1"/>
              <w:jc w:val="center"/>
              <w:rPr>
                <w:b/>
                <w:bCs/>
              </w:rPr>
            </w:pPr>
            <w:r w:rsidRPr="00140F96">
              <w:rPr>
                <w:b/>
                <w:bCs/>
              </w:rPr>
              <w:t>75</w:t>
            </w:r>
          </w:p>
        </w:tc>
        <w:tc>
          <w:tcPr>
            <w:tcW w:w="2720" w:type="dxa"/>
            <w:tcBorders>
              <w:top w:val="nil"/>
              <w:left w:val="nil"/>
              <w:bottom w:val="single" w:sz="8" w:space="0" w:color="808080"/>
              <w:right w:val="single" w:sz="8" w:space="0" w:color="808080"/>
            </w:tcBorders>
            <w:shd w:val="clear" w:color="auto" w:fill="auto"/>
            <w:noWrap/>
            <w:vAlign w:val="bottom"/>
            <w:hideMark/>
          </w:tcPr>
          <w:p w14:paraId="6E88CBA4" w14:textId="77777777" w:rsidR="00052653" w:rsidRPr="00140F96" w:rsidRDefault="00052653" w:rsidP="005F5387">
            <w:pPr>
              <w:ind w:right="-1"/>
              <w:jc w:val="both"/>
            </w:pPr>
            <w:r w:rsidRPr="00140F96">
              <w:t>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10F93C3B"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44885B68" w14:textId="77777777" w:rsidR="00052653" w:rsidRPr="00140F96" w:rsidRDefault="00052653" w:rsidP="005F5387">
            <w:pPr>
              <w:ind w:right="-1"/>
              <w:jc w:val="both"/>
            </w:pPr>
            <w:r w:rsidRPr="00140F96">
              <w:t>Hit right post or missed right</w:t>
            </w:r>
          </w:p>
        </w:tc>
      </w:tr>
      <w:tr w:rsidR="00052653" w:rsidRPr="00140F96" w14:paraId="4FAADE4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A62A042" w14:textId="77777777" w:rsidR="00052653" w:rsidRPr="00140F96" w:rsidRDefault="00052653" w:rsidP="005F5387">
            <w:pPr>
              <w:ind w:right="-1"/>
              <w:jc w:val="center"/>
              <w:rPr>
                <w:b/>
                <w:bCs/>
              </w:rPr>
            </w:pPr>
            <w:r w:rsidRPr="00140F96">
              <w:rPr>
                <w:b/>
                <w:bCs/>
              </w:rPr>
              <w:t>76</w:t>
            </w:r>
          </w:p>
        </w:tc>
        <w:tc>
          <w:tcPr>
            <w:tcW w:w="2720" w:type="dxa"/>
            <w:tcBorders>
              <w:top w:val="nil"/>
              <w:left w:val="nil"/>
              <w:bottom w:val="single" w:sz="8" w:space="0" w:color="808080"/>
              <w:right w:val="single" w:sz="8" w:space="0" w:color="808080"/>
            </w:tcBorders>
            <w:shd w:val="clear" w:color="auto" w:fill="auto"/>
            <w:noWrap/>
            <w:vAlign w:val="bottom"/>
            <w:hideMark/>
          </w:tcPr>
          <w:p w14:paraId="04AAC252" w14:textId="77777777" w:rsidR="00052653" w:rsidRPr="00140F96" w:rsidRDefault="00052653" w:rsidP="005F5387">
            <w:pPr>
              <w:ind w:right="-1"/>
              <w:jc w:val="both"/>
            </w:pPr>
            <w:r w:rsidRPr="00140F96">
              <w:t>Low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5ED7C10"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22BD351A" w14:textId="77777777" w:rsidR="00052653" w:rsidRPr="00140F96" w:rsidRDefault="00052653" w:rsidP="005F5387">
            <w:pPr>
              <w:ind w:right="-1"/>
              <w:jc w:val="both"/>
            </w:pPr>
            <w:r w:rsidRPr="00140F96">
              <w:t>Zone of the goalmouth - See appendix 6</w:t>
            </w:r>
          </w:p>
        </w:tc>
      </w:tr>
      <w:tr w:rsidR="00052653" w:rsidRPr="00140F96" w14:paraId="08242D11"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691DBCE7"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34E4E0D5" w14:textId="77777777" w:rsidR="00052653" w:rsidRPr="00604A99" w:rsidRDefault="00052653" w:rsidP="005F5387">
            <w:pPr>
              <w:ind w:right="-1"/>
              <w:rPr>
                <w:b/>
                <w:bCs/>
                <w:color w:val="FFFFFF" w:themeColor="background1"/>
              </w:rPr>
            </w:pPr>
            <w:r w:rsidRPr="001574D2">
              <w:rPr>
                <w:b/>
                <w:bCs/>
                <w:color w:val="FFFFFF" w:themeColor="background1"/>
              </w:rPr>
              <w:t>Shot Location Descriptors</w:t>
            </w:r>
          </w:p>
        </w:tc>
        <w:tc>
          <w:tcPr>
            <w:tcW w:w="2100" w:type="dxa"/>
            <w:tcBorders>
              <w:top w:val="nil"/>
              <w:left w:val="nil"/>
              <w:bottom w:val="nil"/>
              <w:right w:val="nil"/>
            </w:tcBorders>
            <w:shd w:val="clear" w:color="auto" w:fill="0081B3" w:themeFill="accent1" w:themeFillShade="BF"/>
            <w:noWrap/>
            <w:vAlign w:val="bottom"/>
            <w:hideMark/>
          </w:tcPr>
          <w:p w14:paraId="4B9208F8"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490" w:type="dxa"/>
            <w:tcBorders>
              <w:top w:val="nil"/>
              <w:left w:val="nil"/>
              <w:bottom w:val="nil"/>
              <w:right w:val="nil"/>
            </w:tcBorders>
            <w:shd w:val="clear" w:color="auto" w:fill="0081B3" w:themeFill="accent1" w:themeFillShade="BF"/>
            <w:noWrap/>
            <w:vAlign w:val="bottom"/>
            <w:hideMark/>
          </w:tcPr>
          <w:p w14:paraId="3C6EF7C6" w14:textId="77777777" w:rsidR="00052653" w:rsidRPr="00604A99" w:rsidRDefault="00052653" w:rsidP="005F5387">
            <w:pPr>
              <w:ind w:right="-1"/>
              <w:rPr>
                <w:b/>
                <w:bCs/>
                <w:color w:val="FFFFFF" w:themeColor="background1"/>
              </w:rPr>
            </w:pPr>
            <w:r>
              <w:rPr>
                <w:b/>
                <w:bCs/>
                <w:color w:val="FFFFFF" w:themeColor="background1"/>
              </w:rPr>
              <w:t xml:space="preserve">Description </w:t>
            </w:r>
          </w:p>
        </w:tc>
      </w:tr>
      <w:tr w:rsidR="00052653" w:rsidRPr="00140F96" w14:paraId="0CE0AEC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EE19940" w14:textId="77777777" w:rsidR="00052653" w:rsidRPr="00140F96" w:rsidRDefault="00052653" w:rsidP="005F5387">
            <w:pPr>
              <w:ind w:right="-1"/>
              <w:jc w:val="center"/>
              <w:rPr>
                <w:b/>
                <w:bCs/>
              </w:rPr>
            </w:pPr>
            <w:r w:rsidRPr="00140F96">
              <w:rPr>
                <w:b/>
                <w:bCs/>
              </w:rPr>
              <w:t>77</w:t>
            </w:r>
          </w:p>
        </w:tc>
        <w:tc>
          <w:tcPr>
            <w:tcW w:w="2720" w:type="dxa"/>
            <w:tcBorders>
              <w:top w:val="nil"/>
              <w:left w:val="nil"/>
              <w:bottom w:val="single" w:sz="8" w:space="0" w:color="808080"/>
              <w:right w:val="single" w:sz="8" w:space="0" w:color="808080"/>
            </w:tcBorders>
            <w:shd w:val="clear" w:color="auto" w:fill="auto"/>
            <w:noWrap/>
            <w:vAlign w:val="bottom"/>
            <w:hideMark/>
          </w:tcPr>
          <w:p w14:paraId="5FC10F4E" w14:textId="77777777" w:rsidR="00052653" w:rsidRPr="00140F96" w:rsidRDefault="00052653" w:rsidP="005F5387">
            <w:pPr>
              <w:ind w:right="-1"/>
              <w:jc w:val="both"/>
            </w:pPr>
            <w:r w:rsidRPr="00140F96">
              <w:t>High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C750246"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FE4F039" w14:textId="77777777" w:rsidR="00052653" w:rsidRPr="00140F96" w:rsidRDefault="00052653" w:rsidP="005F5387">
            <w:pPr>
              <w:ind w:right="-1"/>
              <w:jc w:val="both"/>
            </w:pPr>
            <w:r w:rsidRPr="00140F96">
              <w:t>Zone of the goalmouth - See appendix 6</w:t>
            </w:r>
          </w:p>
        </w:tc>
      </w:tr>
      <w:tr w:rsidR="00052653" w:rsidRPr="00140F96" w14:paraId="3BF49B6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29DA358" w14:textId="77777777" w:rsidR="00052653" w:rsidRPr="00140F96" w:rsidRDefault="00052653" w:rsidP="005F5387">
            <w:pPr>
              <w:ind w:right="-1"/>
              <w:jc w:val="center"/>
              <w:rPr>
                <w:b/>
                <w:bCs/>
              </w:rPr>
            </w:pPr>
            <w:r w:rsidRPr="00140F96">
              <w:rPr>
                <w:b/>
                <w:bCs/>
              </w:rPr>
              <w:t>78</w:t>
            </w:r>
          </w:p>
        </w:tc>
        <w:tc>
          <w:tcPr>
            <w:tcW w:w="2720" w:type="dxa"/>
            <w:tcBorders>
              <w:top w:val="nil"/>
              <w:left w:val="nil"/>
              <w:bottom w:val="single" w:sz="8" w:space="0" w:color="808080"/>
              <w:right w:val="single" w:sz="8" w:space="0" w:color="808080"/>
            </w:tcBorders>
            <w:shd w:val="clear" w:color="auto" w:fill="auto"/>
            <w:noWrap/>
            <w:vAlign w:val="bottom"/>
            <w:hideMark/>
          </w:tcPr>
          <w:p w14:paraId="14903067" w14:textId="77777777" w:rsidR="00052653" w:rsidRPr="00140F96" w:rsidRDefault="00052653" w:rsidP="005F5387">
            <w:pPr>
              <w:ind w:right="-1"/>
              <w:jc w:val="both"/>
            </w:pPr>
            <w:r w:rsidRPr="00140F96">
              <w:t>Low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A9D9331"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0A24AC59" w14:textId="77777777" w:rsidR="00052653" w:rsidRPr="00140F96" w:rsidRDefault="00052653" w:rsidP="005F5387">
            <w:pPr>
              <w:ind w:right="-1"/>
              <w:jc w:val="both"/>
            </w:pPr>
            <w:r w:rsidRPr="00140F96">
              <w:t>Zone of the goalmouth - See appendix 6</w:t>
            </w:r>
          </w:p>
        </w:tc>
      </w:tr>
      <w:tr w:rsidR="00052653" w:rsidRPr="00140F96" w14:paraId="65BD1EB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31FA02A0" w14:textId="77777777" w:rsidR="00052653" w:rsidRPr="00140F96" w:rsidRDefault="00052653" w:rsidP="005F5387">
            <w:pPr>
              <w:ind w:right="-1"/>
              <w:jc w:val="center"/>
              <w:rPr>
                <w:b/>
                <w:bCs/>
              </w:rPr>
            </w:pPr>
            <w:r w:rsidRPr="00140F96">
              <w:rPr>
                <w:b/>
                <w:bCs/>
              </w:rPr>
              <w:t>79</w:t>
            </w:r>
          </w:p>
        </w:tc>
        <w:tc>
          <w:tcPr>
            <w:tcW w:w="2720" w:type="dxa"/>
            <w:tcBorders>
              <w:top w:val="nil"/>
              <w:left w:val="nil"/>
              <w:bottom w:val="single" w:sz="8" w:space="0" w:color="808080"/>
              <w:right w:val="single" w:sz="8" w:space="0" w:color="808080"/>
            </w:tcBorders>
            <w:shd w:val="clear" w:color="auto" w:fill="auto"/>
            <w:noWrap/>
            <w:vAlign w:val="bottom"/>
            <w:hideMark/>
          </w:tcPr>
          <w:p w14:paraId="5F438FE9" w14:textId="77777777" w:rsidR="00052653" w:rsidRPr="00140F96" w:rsidRDefault="00052653" w:rsidP="005F5387">
            <w:pPr>
              <w:ind w:right="-1"/>
              <w:jc w:val="both"/>
            </w:pPr>
            <w:r w:rsidRPr="00140F96">
              <w:t>High centre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DF4CB0A"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31E1FF6" w14:textId="77777777" w:rsidR="00052653" w:rsidRPr="00140F96" w:rsidRDefault="00052653" w:rsidP="005F5387">
            <w:pPr>
              <w:ind w:right="-1"/>
              <w:jc w:val="both"/>
            </w:pPr>
            <w:r w:rsidRPr="00140F96">
              <w:t>Zone of the goalmouth - See appendix 6</w:t>
            </w:r>
          </w:p>
        </w:tc>
      </w:tr>
      <w:tr w:rsidR="00052653" w:rsidRPr="00140F96" w14:paraId="21DF7A3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34F7619" w14:textId="77777777" w:rsidR="00052653" w:rsidRPr="00140F96" w:rsidRDefault="00052653" w:rsidP="005F5387">
            <w:pPr>
              <w:ind w:right="-1"/>
              <w:jc w:val="center"/>
              <w:rPr>
                <w:b/>
                <w:bCs/>
              </w:rPr>
            </w:pPr>
            <w:r w:rsidRPr="00140F96">
              <w:rPr>
                <w:b/>
                <w:bCs/>
              </w:rPr>
              <w:t>80</w:t>
            </w:r>
          </w:p>
        </w:tc>
        <w:tc>
          <w:tcPr>
            <w:tcW w:w="2720" w:type="dxa"/>
            <w:tcBorders>
              <w:top w:val="nil"/>
              <w:left w:val="nil"/>
              <w:bottom w:val="single" w:sz="8" w:space="0" w:color="808080"/>
              <w:right w:val="single" w:sz="8" w:space="0" w:color="808080"/>
            </w:tcBorders>
            <w:shd w:val="clear" w:color="auto" w:fill="auto"/>
            <w:noWrap/>
            <w:vAlign w:val="bottom"/>
            <w:hideMark/>
          </w:tcPr>
          <w:p w14:paraId="3A7251FB" w14:textId="77777777" w:rsidR="00052653" w:rsidRPr="00140F96" w:rsidRDefault="00052653" w:rsidP="005F5387">
            <w:pPr>
              <w:ind w:right="-1"/>
              <w:jc w:val="both"/>
            </w:pPr>
            <w:r w:rsidRPr="00140F96">
              <w:t>Low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EBFED2A"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33FA3C13" w14:textId="77777777" w:rsidR="00052653" w:rsidRPr="00140F96" w:rsidRDefault="00052653" w:rsidP="005F5387">
            <w:pPr>
              <w:ind w:right="-1"/>
              <w:jc w:val="both"/>
            </w:pPr>
            <w:r w:rsidRPr="00140F96">
              <w:t>Zone of the goalmouth - See appendix 6</w:t>
            </w:r>
          </w:p>
        </w:tc>
      </w:tr>
      <w:tr w:rsidR="00052653" w:rsidRPr="00140F96" w14:paraId="4584248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5619875" w14:textId="77777777" w:rsidR="00052653" w:rsidRPr="00140F96" w:rsidRDefault="00052653" w:rsidP="005F5387">
            <w:pPr>
              <w:ind w:right="-1"/>
              <w:jc w:val="center"/>
              <w:rPr>
                <w:b/>
                <w:bCs/>
              </w:rPr>
            </w:pPr>
            <w:r w:rsidRPr="00140F96">
              <w:rPr>
                <w:b/>
                <w:bCs/>
              </w:rPr>
              <w:t>81</w:t>
            </w:r>
          </w:p>
        </w:tc>
        <w:tc>
          <w:tcPr>
            <w:tcW w:w="2720" w:type="dxa"/>
            <w:tcBorders>
              <w:top w:val="nil"/>
              <w:left w:val="nil"/>
              <w:bottom w:val="single" w:sz="8" w:space="0" w:color="808080"/>
              <w:right w:val="single" w:sz="8" w:space="0" w:color="808080"/>
            </w:tcBorders>
            <w:shd w:val="clear" w:color="auto" w:fill="auto"/>
            <w:noWrap/>
            <w:vAlign w:val="bottom"/>
            <w:hideMark/>
          </w:tcPr>
          <w:p w14:paraId="5C22849D" w14:textId="77777777" w:rsidR="00052653" w:rsidRPr="00140F96" w:rsidRDefault="00052653" w:rsidP="005F5387">
            <w:pPr>
              <w:ind w:right="-1"/>
              <w:jc w:val="both"/>
            </w:pPr>
            <w:r w:rsidRPr="00140F96">
              <w:t>High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3465925"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2CD6BFAD" w14:textId="77777777" w:rsidR="00052653" w:rsidRPr="00140F96" w:rsidRDefault="00052653" w:rsidP="005F5387">
            <w:pPr>
              <w:ind w:right="-1"/>
              <w:jc w:val="both"/>
            </w:pPr>
            <w:r w:rsidRPr="00140F96">
              <w:t>Zone of the goalmouth - See appendix 6</w:t>
            </w:r>
          </w:p>
        </w:tc>
      </w:tr>
      <w:tr w:rsidR="00052653" w:rsidRPr="00140F96" w14:paraId="4963C46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979BF88" w14:textId="77777777" w:rsidR="00052653" w:rsidRPr="00140F96" w:rsidRDefault="00052653" w:rsidP="005F5387">
            <w:pPr>
              <w:ind w:right="-1"/>
              <w:jc w:val="center"/>
              <w:rPr>
                <w:b/>
                <w:bCs/>
              </w:rPr>
            </w:pPr>
            <w:r w:rsidRPr="00140F96">
              <w:rPr>
                <w:b/>
                <w:bCs/>
              </w:rPr>
              <w:t>82</w:t>
            </w:r>
          </w:p>
        </w:tc>
        <w:tc>
          <w:tcPr>
            <w:tcW w:w="2720" w:type="dxa"/>
            <w:tcBorders>
              <w:top w:val="nil"/>
              <w:left w:val="nil"/>
              <w:bottom w:val="single" w:sz="8" w:space="0" w:color="808080"/>
              <w:right w:val="single" w:sz="8" w:space="0" w:color="808080"/>
            </w:tcBorders>
            <w:shd w:val="clear" w:color="auto" w:fill="auto"/>
            <w:noWrap/>
            <w:vAlign w:val="bottom"/>
            <w:hideMark/>
          </w:tcPr>
          <w:p w14:paraId="4EB5AD9B" w14:textId="77777777" w:rsidR="00052653" w:rsidRPr="00140F96" w:rsidRDefault="00052653" w:rsidP="005F5387">
            <w:pPr>
              <w:ind w:right="-1"/>
              <w:jc w:val="both"/>
            </w:pPr>
            <w:r w:rsidRPr="00140F96">
              <w:t>Blocked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AD1EE0C"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52A61AEC" w14:textId="77777777" w:rsidR="00052653" w:rsidRPr="00140F96" w:rsidRDefault="00052653" w:rsidP="005F5387">
            <w:pPr>
              <w:ind w:right="-1"/>
              <w:jc w:val="both"/>
            </w:pPr>
            <w:r w:rsidRPr="00140F96">
              <w:t>Zone of the goalmouth - See appendix 6</w:t>
            </w:r>
          </w:p>
        </w:tc>
      </w:tr>
      <w:tr w:rsidR="00052653" w:rsidRPr="00140F96" w14:paraId="5313769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3724FC7" w14:textId="77777777" w:rsidR="00052653" w:rsidRPr="00140F96" w:rsidRDefault="00052653" w:rsidP="005F5387">
            <w:pPr>
              <w:ind w:right="-1"/>
              <w:jc w:val="center"/>
              <w:rPr>
                <w:b/>
                <w:bCs/>
              </w:rPr>
            </w:pPr>
            <w:r w:rsidRPr="00140F96">
              <w:rPr>
                <w:b/>
                <w:bCs/>
              </w:rPr>
              <w:t>83</w:t>
            </w:r>
          </w:p>
        </w:tc>
        <w:tc>
          <w:tcPr>
            <w:tcW w:w="2720" w:type="dxa"/>
            <w:tcBorders>
              <w:top w:val="nil"/>
              <w:left w:val="nil"/>
              <w:bottom w:val="single" w:sz="8" w:space="0" w:color="808080"/>
              <w:right w:val="single" w:sz="8" w:space="0" w:color="808080"/>
            </w:tcBorders>
            <w:shd w:val="clear" w:color="auto" w:fill="auto"/>
            <w:noWrap/>
            <w:vAlign w:val="bottom"/>
            <w:hideMark/>
          </w:tcPr>
          <w:p w14:paraId="236B4D27" w14:textId="77777777" w:rsidR="00052653" w:rsidRPr="00140F96" w:rsidRDefault="00052653" w:rsidP="005F5387">
            <w:pPr>
              <w:ind w:right="-1"/>
              <w:jc w:val="both"/>
            </w:pPr>
            <w:r w:rsidRPr="00140F96">
              <w:t>Close left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667B8C0F"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2CB912D0" w14:textId="77777777" w:rsidR="00052653" w:rsidRPr="00140F96" w:rsidRDefault="00052653" w:rsidP="005F5387">
            <w:pPr>
              <w:ind w:right="-1"/>
              <w:jc w:val="both"/>
            </w:pPr>
            <w:r w:rsidRPr="00140F96">
              <w:t>Zone of the goalmouth - See appendix 6</w:t>
            </w:r>
          </w:p>
        </w:tc>
      </w:tr>
      <w:tr w:rsidR="00052653" w:rsidRPr="00140F96" w14:paraId="2693B94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CB9BEE6" w14:textId="77777777" w:rsidR="00052653" w:rsidRPr="00140F96" w:rsidRDefault="00052653" w:rsidP="005F5387">
            <w:pPr>
              <w:ind w:right="-1"/>
              <w:jc w:val="center"/>
              <w:rPr>
                <w:b/>
                <w:bCs/>
              </w:rPr>
            </w:pPr>
            <w:r w:rsidRPr="00140F96">
              <w:rPr>
                <w:b/>
                <w:bCs/>
              </w:rPr>
              <w:t>84</w:t>
            </w:r>
          </w:p>
        </w:tc>
        <w:tc>
          <w:tcPr>
            <w:tcW w:w="2720" w:type="dxa"/>
            <w:tcBorders>
              <w:top w:val="nil"/>
              <w:left w:val="nil"/>
              <w:bottom w:val="single" w:sz="8" w:space="0" w:color="808080"/>
              <w:right w:val="single" w:sz="8" w:space="0" w:color="808080"/>
            </w:tcBorders>
            <w:shd w:val="clear" w:color="auto" w:fill="auto"/>
            <w:noWrap/>
            <w:vAlign w:val="bottom"/>
            <w:hideMark/>
          </w:tcPr>
          <w:p w14:paraId="6CDD45EF" w14:textId="77777777" w:rsidR="00052653" w:rsidRPr="00140F96" w:rsidRDefault="00052653" w:rsidP="005F5387">
            <w:pPr>
              <w:ind w:right="-1"/>
              <w:jc w:val="both"/>
            </w:pPr>
            <w:r w:rsidRPr="00140F96">
              <w:t>Close right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FD0CD7E"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08685BBB" w14:textId="77777777" w:rsidR="00052653" w:rsidRPr="00140F96" w:rsidRDefault="00052653" w:rsidP="005F5387">
            <w:pPr>
              <w:ind w:right="-1"/>
              <w:jc w:val="both"/>
            </w:pPr>
            <w:r w:rsidRPr="00140F96">
              <w:t>Zone of the goalmouth - See appendix 6</w:t>
            </w:r>
          </w:p>
        </w:tc>
      </w:tr>
      <w:tr w:rsidR="00052653" w:rsidRPr="00140F96" w14:paraId="5B06CF1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C378FF2" w14:textId="77777777" w:rsidR="00052653" w:rsidRPr="00140F96" w:rsidRDefault="00052653" w:rsidP="005F5387">
            <w:pPr>
              <w:ind w:right="-1"/>
              <w:jc w:val="center"/>
              <w:rPr>
                <w:b/>
                <w:bCs/>
              </w:rPr>
            </w:pPr>
            <w:r w:rsidRPr="00140F96">
              <w:rPr>
                <w:b/>
                <w:bCs/>
              </w:rPr>
              <w:t>85</w:t>
            </w:r>
          </w:p>
        </w:tc>
        <w:tc>
          <w:tcPr>
            <w:tcW w:w="2720" w:type="dxa"/>
            <w:tcBorders>
              <w:top w:val="nil"/>
              <w:left w:val="nil"/>
              <w:bottom w:val="single" w:sz="8" w:space="0" w:color="808080"/>
              <w:right w:val="single" w:sz="8" w:space="0" w:color="808080"/>
            </w:tcBorders>
            <w:shd w:val="clear" w:color="auto" w:fill="auto"/>
            <w:noWrap/>
            <w:vAlign w:val="bottom"/>
            <w:hideMark/>
          </w:tcPr>
          <w:p w14:paraId="4A99DE67" w14:textId="77777777" w:rsidR="00052653" w:rsidRPr="00140F96" w:rsidRDefault="00052653" w:rsidP="005F5387">
            <w:pPr>
              <w:ind w:right="-1"/>
              <w:jc w:val="both"/>
            </w:pPr>
            <w:r w:rsidRPr="00140F96">
              <w:t>Close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BF5E4B2"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73533AE1" w14:textId="77777777" w:rsidR="00052653" w:rsidRPr="00140F96" w:rsidRDefault="00052653" w:rsidP="005F5387">
            <w:pPr>
              <w:ind w:right="-1"/>
              <w:jc w:val="both"/>
            </w:pPr>
            <w:r w:rsidRPr="00140F96">
              <w:t>Zone of the goalmouth - See appendix 6</w:t>
            </w:r>
          </w:p>
        </w:tc>
      </w:tr>
      <w:tr w:rsidR="00052653" w:rsidRPr="00140F96" w14:paraId="154FEDA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F444B4D" w14:textId="77777777" w:rsidR="00052653" w:rsidRPr="00140F96" w:rsidRDefault="00052653" w:rsidP="005F5387">
            <w:pPr>
              <w:ind w:right="-1"/>
              <w:jc w:val="center"/>
              <w:rPr>
                <w:b/>
                <w:bCs/>
              </w:rPr>
            </w:pPr>
            <w:r w:rsidRPr="00140F96">
              <w:rPr>
                <w:b/>
                <w:bCs/>
              </w:rPr>
              <w:t>86</w:t>
            </w:r>
          </w:p>
        </w:tc>
        <w:tc>
          <w:tcPr>
            <w:tcW w:w="2720" w:type="dxa"/>
            <w:tcBorders>
              <w:top w:val="nil"/>
              <w:left w:val="nil"/>
              <w:bottom w:val="single" w:sz="8" w:space="0" w:color="808080"/>
              <w:right w:val="single" w:sz="8" w:space="0" w:color="808080"/>
            </w:tcBorders>
            <w:shd w:val="clear" w:color="auto" w:fill="auto"/>
            <w:noWrap/>
            <w:vAlign w:val="bottom"/>
            <w:hideMark/>
          </w:tcPr>
          <w:p w14:paraId="6A09928D" w14:textId="77777777" w:rsidR="00052653" w:rsidRPr="00140F96" w:rsidRDefault="00052653" w:rsidP="005F5387">
            <w:pPr>
              <w:ind w:right="-1"/>
              <w:jc w:val="both"/>
            </w:pPr>
            <w:r w:rsidRPr="00140F96">
              <w:t>Close left and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C48134D"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44192FEA" w14:textId="77777777" w:rsidR="00052653" w:rsidRPr="00140F96" w:rsidRDefault="00052653" w:rsidP="005F5387">
            <w:pPr>
              <w:ind w:right="-1"/>
              <w:jc w:val="both"/>
            </w:pPr>
            <w:r w:rsidRPr="00140F96">
              <w:t>Zone of the goalmouth - See appendix 6</w:t>
            </w:r>
          </w:p>
        </w:tc>
      </w:tr>
      <w:tr w:rsidR="00052653" w:rsidRPr="00140F96" w14:paraId="630ADF1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365D5B70" w14:textId="77777777" w:rsidR="00052653" w:rsidRPr="00140F96" w:rsidRDefault="00052653" w:rsidP="005F5387">
            <w:pPr>
              <w:ind w:right="-1"/>
              <w:jc w:val="center"/>
              <w:rPr>
                <w:b/>
                <w:bCs/>
              </w:rPr>
            </w:pPr>
            <w:r w:rsidRPr="00140F96">
              <w:rPr>
                <w:b/>
                <w:bCs/>
              </w:rPr>
              <w:t>87</w:t>
            </w:r>
          </w:p>
        </w:tc>
        <w:tc>
          <w:tcPr>
            <w:tcW w:w="2720" w:type="dxa"/>
            <w:tcBorders>
              <w:top w:val="nil"/>
              <w:left w:val="nil"/>
              <w:bottom w:val="single" w:sz="8" w:space="0" w:color="808080"/>
              <w:right w:val="single" w:sz="8" w:space="0" w:color="808080"/>
            </w:tcBorders>
            <w:shd w:val="clear" w:color="auto" w:fill="auto"/>
            <w:noWrap/>
            <w:vAlign w:val="bottom"/>
            <w:hideMark/>
          </w:tcPr>
          <w:p w14:paraId="3689B8DF" w14:textId="77777777" w:rsidR="00052653" w:rsidRPr="00140F96" w:rsidRDefault="00052653" w:rsidP="005F5387">
            <w:pPr>
              <w:ind w:right="-1"/>
              <w:jc w:val="both"/>
            </w:pPr>
            <w:r w:rsidRPr="00140F96">
              <w:t>Close right and high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C860D0A"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1DAF2428" w14:textId="77777777" w:rsidR="00052653" w:rsidRPr="00140F96" w:rsidRDefault="00052653" w:rsidP="005F5387">
            <w:pPr>
              <w:ind w:right="-1"/>
              <w:jc w:val="both"/>
            </w:pPr>
            <w:r w:rsidRPr="00140F96">
              <w:t>Zone of the goalmouth - See appendix 6</w:t>
            </w:r>
          </w:p>
        </w:tc>
      </w:tr>
      <w:tr w:rsidR="00052653" w:rsidRPr="00140F96" w14:paraId="4CEC4A8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331E0113" w14:textId="77777777" w:rsidR="00052653" w:rsidRPr="00140F96" w:rsidRDefault="00052653" w:rsidP="005F5387">
            <w:pPr>
              <w:ind w:right="-1"/>
              <w:jc w:val="center"/>
              <w:rPr>
                <w:b/>
                <w:bCs/>
              </w:rPr>
            </w:pPr>
            <w:r w:rsidRPr="00140F96">
              <w:rPr>
                <w:b/>
                <w:bCs/>
              </w:rPr>
              <w:t>100</w:t>
            </w:r>
          </w:p>
        </w:tc>
        <w:tc>
          <w:tcPr>
            <w:tcW w:w="2720" w:type="dxa"/>
            <w:tcBorders>
              <w:top w:val="nil"/>
              <w:left w:val="nil"/>
              <w:bottom w:val="single" w:sz="8" w:space="0" w:color="808080"/>
              <w:right w:val="single" w:sz="8" w:space="0" w:color="808080"/>
            </w:tcBorders>
            <w:shd w:val="clear" w:color="auto" w:fill="auto"/>
            <w:noWrap/>
            <w:vAlign w:val="bottom"/>
            <w:hideMark/>
          </w:tcPr>
          <w:p w14:paraId="211C0FD2" w14:textId="77777777" w:rsidR="00052653" w:rsidRPr="00140F96" w:rsidRDefault="00052653" w:rsidP="005F5387">
            <w:pPr>
              <w:ind w:right="-1"/>
              <w:jc w:val="both"/>
            </w:pPr>
            <w:r w:rsidRPr="00140F96">
              <w:t>Six yard blocked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C979D91"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6F8498F1" w14:textId="77777777" w:rsidR="00052653" w:rsidRPr="00140F96" w:rsidRDefault="00052653" w:rsidP="005F5387">
            <w:pPr>
              <w:ind w:right="-1"/>
              <w:jc w:val="both"/>
            </w:pPr>
            <w:r w:rsidRPr="00140F96">
              <w:t>Shot blocked on the 6 yard line</w:t>
            </w:r>
          </w:p>
        </w:tc>
      </w:tr>
      <w:tr w:rsidR="00052653" w:rsidRPr="00140F96" w14:paraId="0804B81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FF37243" w14:textId="77777777" w:rsidR="00052653" w:rsidRPr="00140F96" w:rsidRDefault="00052653" w:rsidP="005F5387">
            <w:pPr>
              <w:ind w:right="-1"/>
              <w:jc w:val="center"/>
              <w:rPr>
                <w:b/>
                <w:bCs/>
              </w:rPr>
            </w:pPr>
            <w:r w:rsidRPr="00140F96">
              <w:rPr>
                <w:b/>
                <w:bCs/>
              </w:rPr>
              <w:t>101</w:t>
            </w:r>
          </w:p>
        </w:tc>
        <w:tc>
          <w:tcPr>
            <w:tcW w:w="2720" w:type="dxa"/>
            <w:tcBorders>
              <w:top w:val="nil"/>
              <w:left w:val="nil"/>
              <w:bottom w:val="single" w:sz="8" w:space="0" w:color="808080"/>
              <w:right w:val="single" w:sz="8" w:space="0" w:color="808080"/>
            </w:tcBorders>
            <w:shd w:val="clear" w:color="auto" w:fill="auto"/>
            <w:noWrap/>
            <w:vAlign w:val="bottom"/>
            <w:hideMark/>
          </w:tcPr>
          <w:p w14:paraId="597332AE" w14:textId="77777777" w:rsidR="00052653" w:rsidRPr="00140F96" w:rsidRDefault="00052653" w:rsidP="005F5387">
            <w:pPr>
              <w:ind w:right="-1"/>
              <w:jc w:val="both"/>
            </w:pPr>
            <w:r w:rsidRPr="00140F96">
              <w:t>Saved off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36C1BD9" w14:textId="77777777" w:rsidR="00052653" w:rsidRPr="00140F96" w:rsidRDefault="00052653" w:rsidP="005F5387">
            <w:pPr>
              <w:ind w:right="-1"/>
              <w:jc w:val="both"/>
            </w:pPr>
            <w:r w:rsidRPr="00140F96">
              <w:t> </w:t>
            </w:r>
          </w:p>
        </w:tc>
        <w:tc>
          <w:tcPr>
            <w:tcW w:w="8490" w:type="dxa"/>
            <w:tcBorders>
              <w:top w:val="nil"/>
              <w:left w:val="nil"/>
              <w:bottom w:val="single" w:sz="8" w:space="0" w:color="808080"/>
              <w:right w:val="single" w:sz="8" w:space="0" w:color="808080"/>
            </w:tcBorders>
            <w:shd w:val="clear" w:color="auto" w:fill="auto"/>
            <w:noWrap/>
            <w:vAlign w:val="bottom"/>
            <w:hideMark/>
          </w:tcPr>
          <w:p w14:paraId="5575171E" w14:textId="77777777" w:rsidR="00052653" w:rsidRPr="00140F96" w:rsidRDefault="00052653" w:rsidP="005F5387">
            <w:pPr>
              <w:ind w:right="-1"/>
              <w:jc w:val="both"/>
            </w:pPr>
            <w:r w:rsidRPr="00140F96">
              <w:t>Shot saved on the goal line</w:t>
            </w:r>
          </w:p>
        </w:tc>
      </w:tr>
      <w:tr w:rsidR="00052653" w:rsidRPr="00140F96" w14:paraId="4C564F8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3816E3D5" w14:textId="77777777" w:rsidR="00052653" w:rsidRPr="00140F96" w:rsidRDefault="00052653" w:rsidP="005F5387">
            <w:pPr>
              <w:ind w:right="-1"/>
              <w:jc w:val="center"/>
              <w:rPr>
                <w:b/>
                <w:bCs/>
              </w:rPr>
            </w:pPr>
            <w:r w:rsidRPr="00140F96">
              <w:rPr>
                <w:b/>
                <w:bCs/>
              </w:rPr>
              <w:t>102</w:t>
            </w:r>
          </w:p>
        </w:tc>
        <w:tc>
          <w:tcPr>
            <w:tcW w:w="2720" w:type="dxa"/>
            <w:tcBorders>
              <w:top w:val="nil"/>
              <w:left w:val="nil"/>
              <w:bottom w:val="single" w:sz="8" w:space="0" w:color="808080"/>
              <w:right w:val="single" w:sz="8" w:space="0" w:color="808080"/>
            </w:tcBorders>
            <w:shd w:val="clear" w:color="auto" w:fill="auto"/>
            <w:noWrap/>
            <w:vAlign w:val="bottom"/>
            <w:hideMark/>
          </w:tcPr>
          <w:p w14:paraId="612F32ED" w14:textId="77777777" w:rsidR="00052653" w:rsidRPr="00140F96" w:rsidRDefault="00052653" w:rsidP="005F5387">
            <w:pPr>
              <w:ind w:right="-1"/>
              <w:jc w:val="both"/>
            </w:pPr>
            <w:r w:rsidRPr="00140F96">
              <w:t>Goal mouth y co-ordinate</w:t>
            </w:r>
          </w:p>
        </w:tc>
        <w:tc>
          <w:tcPr>
            <w:tcW w:w="2100" w:type="dxa"/>
            <w:tcBorders>
              <w:top w:val="nil"/>
              <w:left w:val="nil"/>
              <w:bottom w:val="single" w:sz="8" w:space="0" w:color="808080"/>
              <w:right w:val="single" w:sz="8" w:space="0" w:color="808080"/>
            </w:tcBorders>
            <w:shd w:val="clear" w:color="auto" w:fill="auto"/>
            <w:noWrap/>
            <w:vAlign w:val="bottom"/>
            <w:hideMark/>
          </w:tcPr>
          <w:p w14:paraId="6AC1920D" w14:textId="77777777" w:rsidR="00052653" w:rsidRPr="00140F96" w:rsidRDefault="00052653" w:rsidP="005F5387">
            <w:pPr>
              <w:ind w:right="-1"/>
              <w:jc w:val="both"/>
            </w:pPr>
            <w:r w:rsidRPr="00140F96">
              <w:t>0-100</w:t>
            </w:r>
          </w:p>
        </w:tc>
        <w:tc>
          <w:tcPr>
            <w:tcW w:w="8490" w:type="dxa"/>
            <w:tcBorders>
              <w:top w:val="nil"/>
              <w:left w:val="nil"/>
              <w:bottom w:val="nil"/>
              <w:right w:val="single" w:sz="8" w:space="0" w:color="808080"/>
            </w:tcBorders>
            <w:shd w:val="clear" w:color="auto" w:fill="auto"/>
            <w:noWrap/>
            <w:vAlign w:val="bottom"/>
            <w:hideMark/>
          </w:tcPr>
          <w:p w14:paraId="1F0CE267" w14:textId="77777777" w:rsidR="00052653" w:rsidRPr="00140F96" w:rsidRDefault="00052653" w:rsidP="005F5387">
            <w:pPr>
              <w:ind w:right="-1"/>
              <w:jc w:val="both"/>
            </w:pPr>
            <w:r w:rsidRPr="00140F96">
              <w:t>Y Co-ordinate of where a shot crossed goal line - see Appendix 4</w:t>
            </w:r>
          </w:p>
        </w:tc>
      </w:tr>
      <w:tr w:rsidR="00052653" w:rsidRPr="00140F96" w14:paraId="520794B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636AEAA" w14:textId="77777777" w:rsidR="00052653" w:rsidRPr="00140F96" w:rsidRDefault="00052653" w:rsidP="005F5387">
            <w:pPr>
              <w:ind w:right="-1"/>
              <w:jc w:val="center"/>
              <w:rPr>
                <w:b/>
                <w:bCs/>
              </w:rPr>
            </w:pPr>
            <w:r w:rsidRPr="00140F96">
              <w:rPr>
                <w:b/>
                <w:bCs/>
              </w:rPr>
              <w:t>103</w:t>
            </w:r>
          </w:p>
        </w:tc>
        <w:tc>
          <w:tcPr>
            <w:tcW w:w="2720" w:type="dxa"/>
            <w:tcBorders>
              <w:top w:val="nil"/>
              <w:left w:val="nil"/>
              <w:bottom w:val="single" w:sz="8" w:space="0" w:color="808080"/>
              <w:right w:val="single" w:sz="8" w:space="0" w:color="808080"/>
            </w:tcBorders>
            <w:shd w:val="clear" w:color="auto" w:fill="auto"/>
            <w:noWrap/>
            <w:vAlign w:val="bottom"/>
            <w:hideMark/>
          </w:tcPr>
          <w:p w14:paraId="1AD76C74" w14:textId="77777777" w:rsidR="00052653" w:rsidRPr="00140F96" w:rsidRDefault="00052653" w:rsidP="005F5387">
            <w:pPr>
              <w:ind w:right="-1"/>
              <w:jc w:val="both"/>
            </w:pPr>
            <w:r w:rsidRPr="00140F96">
              <w:t>Goal mouth z co-ordinate</w:t>
            </w:r>
          </w:p>
        </w:tc>
        <w:tc>
          <w:tcPr>
            <w:tcW w:w="2100" w:type="dxa"/>
            <w:tcBorders>
              <w:top w:val="nil"/>
              <w:left w:val="nil"/>
              <w:bottom w:val="single" w:sz="8" w:space="0" w:color="808080"/>
              <w:right w:val="single" w:sz="8" w:space="0" w:color="808080"/>
            </w:tcBorders>
            <w:shd w:val="clear" w:color="auto" w:fill="auto"/>
            <w:noWrap/>
            <w:vAlign w:val="bottom"/>
            <w:hideMark/>
          </w:tcPr>
          <w:p w14:paraId="55685690" w14:textId="77777777"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14:paraId="1ECDA38A" w14:textId="77777777" w:rsidR="00052653" w:rsidRPr="00140F96" w:rsidRDefault="00052653" w:rsidP="005F5387">
            <w:pPr>
              <w:ind w:right="-1"/>
              <w:jc w:val="both"/>
            </w:pPr>
            <w:r w:rsidRPr="00140F96">
              <w:t>Z Co-ordinate for height at which a shot crossed the goal line - see Appendix 4</w:t>
            </w:r>
          </w:p>
        </w:tc>
      </w:tr>
      <w:tr w:rsidR="00052653" w:rsidRPr="00140F96" w14:paraId="03B9364C" w14:textId="77777777" w:rsidTr="00C6470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tcPr>
          <w:p w14:paraId="07E0F113"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bottom"/>
          </w:tcPr>
          <w:p w14:paraId="5B8D090B" w14:textId="77777777" w:rsidR="00052653" w:rsidRPr="00604A99" w:rsidRDefault="00052653" w:rsidP="005F5387">
            <w:pPr>
              <w:ind w:right="-1"/>
              <w:jc w:val="both"/>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tcPr>
          <w:p w14:paraId="4CA0CC1A" w14:textId="77777777" w:rsidR="00052653" w:rsidRPr="00604A99" w:rsidRDefault="00052653" w:rsidP="005F5387">
            <w:pPr>
              <w:ind w:right="-1"/>
              <w:jc w:val="both"/>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bottom"/>
          </w:tcPr>
          <w:p w14:paraId="4FC2EADE" w14:textId="77777777" w:rsidR="00052653" w:rsidRPr="00604A99" w:rsidRDefault="00052653" w:rsidP="005F5387">
            <w:pPr>
              <w:ind w:right="-1"/>
              <w:jc w:val="both"/>
              <w:rPr>
                <w:color w:val="BFBFBF" w:themeColor="background1" w:themeShade="BF"/>
              </w:rPr>
            </w:pPr>
          </w:p>
        </w:tc>
      </w:tr>
      <w:tr w:rsidR="00052653" w:rsidRPr="00140F96" w14:paraId="61D1C272" w14:textId="77777777" w:rsidTr="00C6470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tcPr>
          <w:p w14:paraId="7364A772" w14:textId="77777777" w:rsidR="00052653" w:rsidRPr="00604A99" w:rsidRDefault="00052653" w:rsidP="005F5387">
            <w:pPr>
              <w:ind w:right="-1"/>
              <w:jc w:val="center"/>
              <w:rPr>
                <w:b/>
                <w:bCs/>
                <w:color w:val="BFBFBF" w:themeColor="background1" w:themeShade="BF"/>
              </w:rPr>
            </w:pPr>
          </w:p>
        </w:tc>
        <w:tc>
          <w:tcPr>
            <w:tcW w:w="2720" w:type="dxa"/>
            <w:tcBorders>
              <w:top w:val="nil"/>
              <w:left w:val="nil"/>
              <w:bottom w:val="single" w:sz="8" w:space="0" w:color="808080"/>
              <w:right w:val="single" w:sz="8" w:space="0" w:color="808080"/>
            </w:tcBorders>
            <w:shd w:val="clear" w:color="auto" w:fill="auto"/>
            <w:noWrap/>
            <w:vAlign w:val="bottom"/>
          </w:tcPr>
          <w:p w14:paraId="7778B633" w14:textId="77777777" w:rsidR="00052653" w:rsidRPr="00604A99" w:rsidRDefault="00052653" w:rsidP="005F5387">
            <w:pPr>
              <w:ind w:right="-1"/>
              <w:jc w:val="both"/>
              <w:rPr>
                <w:color w:val="BFBFBF" w:themeColor="background1" w:themeShade="BF"/>
              </w:rPr>
            </w:pP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tcPr>
          <w:p w14:paraId="6CF2B10B" w14:textId="77777777" w:rsidR="00052653" w:rsidRPr="00604A99" w:rsidRDefault="00052653" w:rsidP="005F5387">
            <w:pPr>
              <w:ind w:right="-1"/>
              <w:jc w:val="both"/>
              <w:rPr>
                <w:color w:val="BFBFBF" w:themeColor="background1" w:themeShade="BF"/>
              </w:rPr>
            </w:pPr>
          </w:p>
        </w:tc>
        <w:tc>
          <w:tcPr>
            <w:tcW w:w="8490" w:type="dxa"/>
            <w:tcBorders>
              <w:top w:val="nil"/>
              <w:left w:val="nil"/>
              <w:bottom w:val="single" w:sz="8" w:space="0" w:color="808080"/>
              <w:right w:val="single" w:sz="8" w:space="0" w:color="808080"/>
            </w:tcBorders>
            <w:shd w:val="clear" w:color="auto" w:fill="auto"/>
            <w:noWrap/>
            <w:vAlign w:val="bottom"/>
          </w:tcPr>
          <w:p w14:paraId="357EF034" w14:textId="77777777" w:rsidR="00052653" w:rsidRPr="00604A99" w:rsidRDefault="00052653" w:rsidP="005F5387">
            <w:pPr>
              <w:ind w:right="-1"/>
              <w:jc w:val="both"/>
              <w:rPr>
                <w:color w:val="BFBFBF" w:themeColor="background1" w:themeShade="BF"/>
              </w:rPr>
            </w:pPr>
          </w:p>
        </w:tc>
      </w:tr>
      <w:tr w:rsidR="00052653" w:rsidRPr="00140F96" w14:paraId="157974F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471D7B29" w14:textId="77777777" w:rsidR="00052653" w:rsidRPr="00140F96" w:rsidRDefault="00052653" w:rsidP="005F5387">
            <w:pPr>
              <w:ind w:right="-1"/>
              <w:jc w:val="center"/>
              <w:rPr>
                <w:b/>
                <w:bCs/>
              </w:rPr>
            </w:pPr>
            <w:r w:rsidRPr="00140F96">
              <w:rPr>
                <w:b/>
                <w:bCs/>
              </w:rPr>
              <w:t>146</w:t>
            </w:r>
          </w:p>
        </w:tc>
        <w:tc>
          <w:tcPr>
            <w:tcW w:w="2720" w:type="dxa"/>
            <w:tcBorders>
              <w:top w:val="nil"/>
              <w:left w:val="nil"/>
              <w:bottom w:val="single" w:sz="8" w:space="0" w:color="808080"/>
              <w:right w:val="single" w:sz="8" w:space="0" w:color="808080"/>
            </w:tcBorders>
            <w:shd w:val="clear" w:color="auto" w:fill="auto"/>
            <w:noWrap/>
            <w:vAlign w:val="bottom"/>
            <w:hideMark/>
          </w:tcPr>
          <w:p w14:paraId="510AB560" w14:textId="77777777" w:rsidR="00052653" w:rsidRPr="00140F96" w:rsidRDefault="00052653" w:rsidP="005F5387">
            <w:pPr>
              <w:ind w:right="-1"/>
              <w:jc w:val="both"/>
            </w:pPr>
            <w:r w:rsidRPr="00140F96">
              <w:t>Blocked x co-ordinate</w:t>
            </w:r>
          </w:p>
        </w:tc>
        <w:tc>
          <w:tcPr>
            <w:tcW w:w="2100" w:type="dxa"/>
            <w:tcBorders>
              <w:top w:val="nil"/>
              <w:left w:val="nil"/>
              <w:bottom w:val="single" w:sz="8" w:space="0" w:color="808080"/>
              <w:right w:val="single" w:sz="8" w:space="0" w:color="808080"/>
            </w:tcBorders>
            <w:shd w:val="clear" w:color="auto" w:fill="auto"/>
            <w:noWrap/>
            <w:vAlign w:val="bottom"/>
            <w:hideMark/>
          </w:tcPr>
          <w:p w14:paraId="22DD09C8" w14:textId="77777777"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14:paraId="14CCF255" w14:textId="77777777" w:rsidR="00052653" w:rsidRPr="00140F96" w:rsidRDefault="00052653" w:rsidP="005F5387">
            <w:pPr>
              <w:ind w:right="-1"/>
              <w:jc w:val="both"/>
            </w:pPr>
            <w:r w:rsidRPr="00140F96">
              <w:t>The x pitch coordinate for where a shot was blocked</w:t>
            </w:r>
          </w:p>
        </w:tc>
      </w:tr>
      <w:tr w:rsidR="00052653" w:rsidRPr="00140F96" w14:paraId="47B8370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F8898D1" w14:textId="77777777" w:rsidR="00052653" w:rsidRPr="00140F96" w:rsidRDefault="00052653" w:rsidP="005F5387">
            <w:pPr>
              <w:ind w:right="-1"/>
              <w:jc w:val="center"/>
              <w:rPr>
                <w:b/>
                <w:bCs/>
              </w:rPr>
            </w:pPr>
            <w:r w:rsidRPr="00140F96">
              <w:rPr>
                <w:b/>
                <w:bCs/>
              </w:rPr>
              <w:t>147</w:t>
            </w:r>
          </w:p>
        </w:tc>
        <w:tc>
          <w:tcPr>
            <w:tcW w:w="2720" w:type="dxa"/>
            <w:tcBorders>
              <w:top w:val="nil"/>
              <w:left w:val="nil"/>
              <w:bottom w:val="single" w:sz="8" w:space="0" w:color="808080"/>
              <w:right w:val="single" w:sz="8" w:space="0" w:color="808080"/>
            </w:tcBorders>
            <w:shd w:val="clear" w:color="auto" w:fill="auto"/>
            <w:noWrap/>
            <w:vAlign w:val="bottom"/>
            <w:hideMark/>
          </w:tcPr>
          <w:p w14:paraId="665B8482" w14:textId="77777777" w:rsidR="00052653" w:rsidRPr="00140F96" w:rsidRDefault="00052653" w:rsidP="005F5387">
            <w:pPr>
              <w:ind w:right="-1"/>
              <w:jc w:val="both"/>
            </w:pPr>
            <w:r w:rsidRPr="00140F96">
              <w:t>Blocked y co-ordinate</w:t>
            </w:r>
          </w:p>
        </w:tc>
        <w:tc>
          <w:tcPr>
            <w:tcW w:w="2100" w:type="dxa"/>
            <w:tcBorders>
              <w:top w:val="nil"/>
              <w:left w:val="nil"/>
              <w:bottom w:val="single" w:sz="8" w:space="0" w:color="808080"/>
              <w:right w:val="single" w:sz="8" w:space="0" w:color="808080"/>
            </w:tcBorders>
            <w:shd w:val="clear" w:color="auto" w:fill="auto"/>
            <w:noWrap/>
            <w:vAlign w:val="bottom"/>
            <w:hideMark/>
          </w:tcPr>
          <w:p w14:paraId="5FF74F5C" w14:textId="77777777" w:rsidR="00052653" w:rsidRPr="00140F96" w:rsidRDefault="00052653" w:rsidP="005F5387">
            <w:pPr>
              <w:ind w:right="-1"/>
              <w:jc w:val="both"/>
            </w:pPr>
            <w:r w:rsidRPr="00140F96">
              <w:t>0-100</w:t>
            </w:r>
          </w:p>
        </w:tc>
        <w:tc>
          <w:tcPr>
            <w:tcW w:w="8490" w:type="dxa"/>
            <w:tcBorders>
              <w:top w:val="nil"/>
              <w:left w:val="nil"/>
              <w:bottom w:val="single" w:sz="8" w:space="0" w:color="808080"/>
              <w:right w:val="single" w:sz="8" w:space="0" w:color="808080"/>
            </w:tcBorders>
            <w:shd w:val="clear" w:color="auto" w:fill="auto"/>
            <w:noWrap/>
            <w:vAlign w:val="bottom"/>
            <w:hideMark/>
          </w:tcPr>
          <w:p w14:paraId="2DAC57FC" w14:textId="77777777" w:rsidR="00052653" w:rsidRPr="00140F96" w:rsidRDefault="00052653" w:rsidP="005F5387">
            <w:pPr>
              <w:ind w:right="-1"/>
              <w:jc w:val="both"/>
            </w:pPr>
            <w:r w:rsidRPr="00140F96">
              <w:t>The y pitch coordinate for where a shot was blocked</w:t>
            </w:r>
          </w:p>
        </w:tc>
      </w:tr>
    </w:tbl>
    <w:p w14:paraId="012441F8" w14:textId="77777777" w:rsidR="00052653" w:rsidRDefault="00052653" w:rsidP="00052653">
      <w:pPr>
        <w:ind w:right="-1"/>
        <w:jc w:val="both"/>
        <w:rPr>
          <w:lang w:val="en-US"/>
        </w:rPr>
      </w:pPr>
    </w:p>
    <w:p w14:paraId="67037792" w14:textId="77777777" w:rsidR="00052653" w:rsidRDefault="00052653" w:rsidP="00052653">
      <w:pPr>
        <w:spacing w:before="0" w:after="100"/>
        <w:ind w:left="907" w:hanging="567"/>
        <w:rPr>
          <w:lang w:val="en-US"/>
        </w:rPr>
      </w:pPr>
      <w:r>
        <w:rPr>
          <w:lang w:val="en-US"/>
        </w:rPr>
        <w:br w:type="page"/>
      </w:r>
    </w:p>
    <w:p w14:paraId="0B0F09E3" w14:textId="77777777" w:rsidR="00052653" w:rsidRPr="00140F96"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14:paraId="4F7D51C8"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5AFB1358"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6D21F48D" w14:textId="77777777" w:rsidR="00052653" w:rsidRPr="00604A99" w:rsidRDefault="00052653" w:rsidP="005F5387">
            <w:pPr>
              <w:ind w:right="-1"/>
              <w:rPr>
                <w:b/>
                <w:bCs/>
                <w:color w:val="FFFFFF" w:themeColor="background1"/>
              </w:rPr>
            </w:pPr>
            <w:r w:rsidRPr="001574D2">
              <w:rPr>
                <w:b/>
                <w:bCs/>
                <w:color w:val="FFFFFF" w:themeColor="background1"/>
              </w:rPr>
              <w:t>Foul &amp; Card Events</w:t>
            </w:r>
          </w:p>
        </w:tc>
        <w:tc>
          <w:tcPr>
            <w:tcW w:w="2100" w:type="dxa"/>
            <w:tcBorders>
              <w:top w:val="nil"/>
              <w:left w:val="nil"/>
              <w:bottom w:val="nil"/>
              <w:right w:val="nil"/>
            </w:tcBorders>
            <w:shd w:val="clear" w:color="auto" w:fill="0081B3" w:themeFill="accent1" w:themeFillShade="BF"/>
            <w:noWrap/>
            <w:vAlign w:val="bottom"/>
            <w:hideMark/>
          </w:tcPr>
          <w:p w14:paraId="4AAFC068"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14:paraId="537520EF" w14:textId="77777777"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 ASSOCIATED TO EVENT TYPE 4 except for cards</w:t>
            </w:r>
          </w:p>
        </w:tc>
      </w:tr>
      <w:tr w:rsidR="00052653" w:rsidRPr="00140F96" w14:paraId="3EADC080"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15B74126" w14:textId="77777777" w:rsidR="00052653" w:rsidRPr="00140F96" w:rsidRDefault="00052653" w:rsidP="005F5387">
            <w:pPr>
              <w:ind w:right="-1"/>
              <w:jc w:val="center"/>
              <w:rPr>
                <w:b/>
                <w:bCs/>
              </w:rPr>
            </w:pPr>
            <w:r w:rsidRPr="00140F96">
              <w:rPr>
                <w:b/>
                <w:bCs/>
              </w:rPr>
              <w:t>10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324AF9F7" w14:textId="77777777" w:rsidR="00052653" w:rsidRPr="00140F96" w:rsidRDefault="00052653" w:rsidP="005F5387">
            <w:pPr>
              <w:ind w:right="-1"/>
            </w:pPr>
            <w:r w:rsidRPr="00140F96">
              <w:t>Hand</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01644430" w14:textId="77777777" w:rsidR="00052653" w:rsidRPr="00140F96" w:rsidRDefault="00052653" w:rsidP="005F5387">
            <w:pPr>
              <w:ind w:right="-1"/>
            </w:pPr>
            <w:r w:rsidRPr="00140F96">
              <w:t> </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14:paraId="7E98958A" w14:textId="77777777" w:rsidR="00052653" w:rsidRPr="00140F96" w:rsidRDefault="00052653" w:rsidP="005F5387">
            <w:pPr>
              <w:ind w:right="-1"/>
            </w:pPr>
            <w:r w:rsidRPr="00140F96">
              <w:t>Handball</w:t>
            </w:r>
          </w:p>
        </w:tc>
      </w:tr>
      <w:tr w:rsidR="00052653" w:rsidRPr="00140F96" w14:paraId="4F49964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ABECD23" w14:textId="77777777" w:rsidR="00052653" w:rsidRPr="00140F96" w:rsidRDefault="00052653" w:rsidP="005F5387">
            <w:pPr>
              <w:ind w:right="-1"/>
              <w:jc w:val="center"/>
              <w:rPr>
                <w:b/>
                <w:bCs/>
              </w:rPr>
            </w:pPr>
            <w:r w:rsidRPr="00140F96">
              <w:rPr>
                <w:b/>
                <w:bCs/>
              </w:rPr>
              <w:t>11</w:t>
            </w:r>
          </w:p>
        </w:tc>
        <w:tc>
          <w:tcPr>
            <w:tcW w:w="2720" w:type="dxa"/>
            <w:tcBorders>
              <w:top w:val="nil"/>
              <w:left w:val="nil"/>
              <w:bottom w:val="single" w:sz="8" w:space="0" w:color="808080"/>
              <w:right w:val="single" w:sz="8" w:space="0" w:color="808080"/>
            </w:tcBorders>
            <w:shd w:val="clear" w:color="auto" w:fill="auto"/>
            <w:noWrap/>
            <w:vAlign w:val="center"/>
            <w:hideMark/>
          </w:tcPr>
          <w:p w14:paraId="74D07AFF" w14:textId="77777777" w:rsidR="00052653" w:rsidRPr="00140F96" w:rsidRDefault="00052653" w:rsidP="005F5387">
            <w:pPr>
              <w:ind w:right="-1"/>
            </w:pPr>
            <w:r w:rsidRPr="00140F96">
              <w:t>6-seconds violation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D0B8D2E"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F342A5A" w14:textId="77777777" w:rsidR="00052653" w:rsidRPr="00140F96" w:rsidRDefault="00052653" w:rsidP="005F5387">
            <w:pPr>
              <w:ind w:right="-1"/>
            </w:pPr>
            <w:r w:rsidRPr="00140F96">
              <w:t>Goalkeeper held onto the ball longer than 6 seconds resulting in a free kick</w:t>
            </w:r>
          </w:p>
        </w:tc>
      </w:tr>
      <w:tr w:rsidR="00052653" w:rsidRPr="00140F96" w14:paraId="4AAAB06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5175552" w14:textId="77777777" w:rsidR="00052653" w:rsidRPr="00140F96" w:rsidRDefault="00052653" w:rsidP="005F5387">
            <w:pPr>
              <w:ind w:right="-1"/>
              <w:jc w:val="center"/>
              <w:rPr>
                <w:b/>
                <w:bCs/>
              </w:rPr>
            </w:pPr>
            <w:r w:rsidRPr="00140F96">
              <w:rPr>
                <w:b/>
                <w:bCs/>
              </w:rPr>
              <w:t>12</w:t>
            </w:r>
          </w:p>
        </w:tc>
        <w:tc>
          <w:tcPr>
            <w:tcW w:w="2720" w:type="dxa"/>
            <w:tcBorders>
              <w:top w:val="nil"/>
              <w:left w:val="nil"/>
              <w:bottom w:val="single" w:sz="8" w:space="0" w:color="808080"/>
              <w:right w:val="single" w:sz="8" w:space="0" w:color="808080"/>
            </w:tcBorders>
            <w:shd w:val="clear" w:color="auto" w:fill="auto"/>
            <w:noWrap/>
            <w:vAlign w:val="center"/>
            <w:hideMark/>
          </w:tcPr>
          <w:p w14:paraId="7B310CB8" w14:textId="77777777" w:rsidR="00052653" w:rsidRPr="00140F96" w:rsidRDefault="00052653" w:rsidP="005F5387">
            <w:pPr>
              <w:ind w:right="-1"/>
            </w:pPr>
            <w:r w:rsidRPr="00140F96">
              <w:t>Dangerous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3C1D832"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E8FB8A0" w14:textId="77777777" w:rsidR="00052653" w:rsidRPr="00140F96" w:rsidRDefault="00052653" w:rsidP="005F5387">
            <w:pPr>
              <w:ind w:right="-1"/>
            </w:pPr>
            <w:r w:rsidRPr="00140F96">
              <w:t>A foul due to dangerous play</w:t>
            </w:r>
          </w:p>
        </w:tc>
      </w:tr>
      <w:tr w:rsidR="00052653" w:rsidRPr="00140F96" w14:paraId="1C1A03A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13D8CC6" w14:textId="77777777" w:rsidR="00052653" w:rsidRPr="00140F96" w:rsidRDefault="00052653" w:rsidP="005F5387">
            <w:pPr>
              <w:ind w:right="-1"/>
              <w:jc w:val="center"/>
              <w:rPr>
                <w:b/>
                <w:bCs/>
              </w:rPr>
            </w:pPr>
            <w:r w:rsidRPr="00140F96">
              <w:rPr>
                <w:b/>
                <w:bCs/>
              </w:rPr>
              <w:t>13</w:t>
            </w:r>
          </w:p>
        </w:tc>
        <w:tc>
          <w:tcPr>
            <w:tcW w:w="2720" w:type="dxa"/>
            <w:tcBorders>
              <w:top w:val="nil"/>
              <w:left w:val="nil"/>
              <w:bottom w:val="single" w:sz="8" w:space="0" w:color="808080"/>
              <w:right w:val="single" w:sz="8" w:space="0" w:color="808080"/>
            </w:tcBorders>
            <w:shd w:val="clear" w:color="auto" w:fill="auto"/>
            <w:noWrap/>
            <w:vAlign w:val="center"/>
            <w:hideMark/>
          </w:tcPr>
          <w:p w14:paraId="014E545C" w14:textId="77777777" w:rsidR="00052653" w:rsidRPr="00140F96" w:rsidRDefault="00052653" w:rsidP="005F5387">
            <w:pPr>
              <w:ind w:right="-1"/>
            </w:pPr>
            <w:r w:rsidRPr="00140F96">
              <w:t>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5070B63"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A4CB71F" w14:textId="77777777" w:rsidR="00052653" w:rsidRPr="00140F96" w:rsidRDefault="00052653" w:rsidP="005F5387">
            <w:pPr>
              <w:ind w:right="-1"/>
            </w:pPr>
            <w:r w:rsidRPr="00140F96">
              <w:t>All fouls</w:t>
            </w:r>
          </w:p>
        </w:tc>
      </w:tr>
      <w:tr w:rsidR="00052653" w:rsidRPr="00140F96" w14:paraId="1EFE555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D0B08AB" w14:textId="77777777" w:rsidR="00052653" w:rsidRPr="00140F96" w:rsidRDefault="00052653" w:rsidP="005F5387">
            <w:pPr>
              <w:ind w:right="-1"/>
              <w:jc w:val="center"/>
              <w:rPr>
                <w:b/>
                <w:bCs/>
              </w:rPr>
            </w:pPr>
            <w:r w:rsidRPr="00140F96">
              <w:rPr>
                <w:b/>
                <w:bCs/>
              </w:rPr>
              <w:t>31</w:t>
            </w:r>
          </w:p>
        </w:tc>
        <w:tc>
          <w:tcPr>
            <w:tcW w:w="2720" w:type="dxa"/>
            <w:tcBorders>
              <w:top w:val="nil"/>
              <w:left w:val="nil"/>
              <w:bottom w:val="single" w:sz="8" w:space="0" w:color="808080"/>
              <w:right w:val="single" w:sz="8" w:space="0" w:color="808080"/>
            </w:tcBorders>
            <w:shd w:val="clear" w:color="auto" w:fill="auto"/>
            <w:noWrap/>
            <w:vAlign w:val="center"/>
            <w:hideMark/>
          </w:tcPr>
          <w:p w14:paraId="1B584A49" w14:textId="77777777" w:rsidR="00052653" w:rsidRPr="00140F96" w:rsidRDefault="00052653" w:rsidP="005F5387">
            <w:pPr>
              <w:ind w:right="-1"/>
            </w:pPr>
            <w:r w:rsidRPr="00140F96">
              <w:t>Yellow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52694E8"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42B5F92" w14:textId="77777777" w:rsidR="00052653" w:rsidRPr="00140F96" w:rsidRDefault="00052653" w:rsidP="005F5387">
            <w:pPr>
              <w:ind w:right="-1"/>
            </w:pPr>
            <w:r w:rsidRPr="00140F96">
              <w:t>Player shown a yellow card</w:t>
            </w:r>
          </w:p>
        </w:tc>
      </w:tr>
      <w:tr w:rsidR="00052653" w:rsidRPr="00140F96" w14:paraId="7922480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E1C69EF" w14:textId="77777777" w:rsidR="00052653" w:rsidRPr="00140F96" w:rsidRDefault="00052653" w:rsidP="005F5387">
            <w:pPr>
              <w:ind w:right="-1"/>
              <w:jc w:val="center"/>
              <w:rPr>
                <w:b/>
                <w:bCs/>
              </w:rPr>
            </w:pPr>
            <w:r w:rsidRPr="00140F96">
              <w:rPr>
                <w:b/>
                <w:bCs/>
              </w:rPr>
              <w:t>32</w:t>
            </w:r>
          </w:p>
        </w:tc>
        <w:tc>
          <w:tcPr>
            <w:tcW w:w="2720" w:type="dxa"/>
            <w:tcBorders>
              <w:top w:val="nil"/>
              <w:left w:val="nil"/>
              <w:bottom w:val="single" w:sz="8" w:space="0" w:color="808080"/>
              <w:right w:val="single" w:sz="8" w:space="0" w:color="808080"/>
            </w:tcBorders>
            <w:shd w:val="clear" w:color="auto" w:fill="auto"/>
            <w:noWrap/>
            <w:vAlign w:val="center"/>
            <w:hideMark/>
          </w:tcPr>
          <w:p w14:paraId="4318B750" w14:textId="77777777" w:rsidR="00052653" w:rsidRPr="00140F96" w:rsidRDefault="00052653" w:rsidP="005F5387">
            <w:pPr>
              <w:ind w:right="-1"/>
            </w:pPr>
            <w:r w:rsidRPr="00140F96">
              <w:t>Second yellow</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63D487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811ACE3" w14:textId="77777777" w:rsidR="00052653" w:rsidRPr="00140F96" w:rsidRDefault="00052653" w:rsidP="005F5387">
            <w:pPr>
              <w:ind w:right="-1"/>
            </w:pPr>
            <w:r w:rsidRPr="00140F96">
              <w:t>Player receives a 2nd yellow card which automatically results in a red card</w:t>
            </w:r>
          </w:p>
        </w:tc>
      </w:tr>
      <w:tr w:rsidR="00052653" w:rsidRPr="00140F96" w14:paraId="709FB28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331D390" w14:textId="77777777" w:rsidR="00052653" w:rsidRPr="00140F96" w:rsidRDefault="00052653" w:rsidP="005F5387">
            <w:pPr>
              <w:ind w:right="-1"/>
              <w:jc w:val="center"/>
              <w:rPr>
                <w:b/>
                <w:bCs/>
              </w:rPr>
            </w:pPr>
            <w:r w:rsidRPr="00140F96">
              <w:rPr>
                <w:b/>
                <w:bCs/>
              </w:rPr>
              <w:t>33</w:t>
            </w:r>
          </w:p>
        </w:tc>
        <w:tc>
          <w:tcPr>
            <w:tcW w:w="2720" w:type="dxa"/>
            <w:tcBorders>
              <w:top w:val="nil"/>
              <w:left w:val="nil"/>
              <w:bottom w:val="single" w:sz="8" w:space="0" w:color="808080"/>
              <w:right w:val="single" w:sz="8" w:space="0" w:color="808080"/>
            </w:tcBorders>
            <w:shd w:val="clear" w:color="auto" w:fill="auto"/>
            <w:noWrap/>
            <w:vAlign w:val="center"/>
            <w:hideMark/>
          </w:tcPr>
          <w:p w14:paraId="198E1CF2" w14:textId="77777777" w:rsidR="00052653" w:rsidRPr="00140F96" w:rsidRDefault="00052653" w:rsidP="005F5387">
            <w:pPr>
              <w:ind w:right="-1"/>
            </w:pPr>
            <w:r w:rsidRPr="00140F96">
              <w:t>Red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BF93D63"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23B4F820" w14:textId="77777777" w:rsidR="00052653" w:rsidRPr="00140F96" w:rsidRDefault="00052653" w:rsidP="005F5387">
            <w:pPr>
              <w:ind w:right="-1"/>
            </w:pPr>
            <w:r w:rsidRPr="00140F96">
              <w:t>Player shown a straight red card</w:t>
            </w:r>
          </w:p>
        </w:tc>
      </w:tr>
      <w:tr w:rsidR="00052653" w:rsidRPr="00140F96" w14:paraId="23F7579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990A2C9" w14:textId="77777777" w:rsidR="00052653" w:rsidRPr="00140F96" w:rsidRDefault="00052653" w:rsidP="005F5387">
            <w:pPr>
              <w:ind w:right="-1"/>
              <w:jc w:val="center"/>
              <w:rPr>
                <w:b/>
                <w:bCs/>
              </w:rPr>
            </w:pPr>
            <w:r w:rsidRPr="00140F96">
              <w:rPr>
                <w:b/>
                <w:bCs/>
              </w:rPr>
              <w:t>34</w:t>
            </w:r>
          </w:p>
        </w:tc>
        <w:tc>
          <w:tcPr>
            <w:tcW w:w="2720" w:type="dxa"/>
            <w:tcBorders>
              <w:top w:val="nil"/>
              <w:left w:val="nil"/>
              <w:bottom w:val="single" w:sz="8" w:space="0" w:color="808080"/>
              <w:right w:val="single" w:sz="8" w:space="0" w:color="808080"/>
            </w:tcBorders>
            <w:shd w:val="clear" w:color="auto" w:fill="auto"/>
            <w:noWrap/>
            <w:vAlign w:val="center"/>
            <w:hideMark/>
          </w:tcPr>
          <w:p w14:paraId="7CC1C644" w14:textId="77777777" w:rsidR="00052653" w:rsidRPr="00140F96" w:rsidRDefault="00052653" w:rsidP="005F5387">
            <w:pPr>
              <w:ind w:right="-1"/>
            </w:pPr>
            <w:r w:rsidRPr="00140F96">
              <w:t>Referee abuse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0E02952"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229E0A21" w14:textId="77777777" w:rsidR="00052653" w:rsidRPr="00140F96" w:rsidRDefault="00052653" w:rsidP="005F5387">
            <w:pPr>
              <w:ind w:right="-1"/>
            </w:pPr>
            <w:r w:rsidRPr="00140F96">
              <w:t>Card shown to player because of abuse to the referee</w:t>
            </w:r>
          </w:p>
        </w:tc>
      </w:tr>
      <w:tr w:rsidR="00052653" w:rsidRPr="00140F96" w14:paraId="5988B33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2E77618" w14:textId="77777777" w:rsidR="00052653" w:rsidRPr="00140F96" w:rsidRDefault="00052653" w:rsidP="005F5387">
            <w:pPr>
              <w:ind w:right="-1"/>
              <w:jc w:val="center"/>
              <w:rPr>
                <w:b/>
                <w:bCs/>
              </w:rPr>
            </w:pPr>
            <w:r w:rsidRPr="00140F96">
              <w:rPr>
                <w:b/>
                <w:bCs/>
              </w:rPr>
              <w:t>35</w:t>
            </w:r>
          </w:p>
        </w:tc>
        <w:tc>
          <w:tcPr>
            <w:tcW w:w="2720" w:type="dxa"/>
            <w:tcBorders>
              <w:top w:val="nil"/>
              <w:left w:val="nil"/>
              <w:bottom w:val="single" w:sz="8" w:space="0" w:color="808080"/>
              <w:right w:val="single" w:sz="8" w:space="0" w:color="808080"/>
            </w:tcBorders>
            <w:shd w:val="clear" w:color="auto" w:fill="auto"/>
            <w:noWrap/>
            <w:vAlign w:val="center"/>
            <w:hideMark/>
          </w:tcPr>
          <w:p w14:paraId="64AA72CC" w14:textId="77777777" w:rsidR="00052653" w:rsidRPr="00140F96" w:rsidRDefault="00052653" w:rsidP="005F5387">
            <w:pPr>
              <w:ind w:right="-1"/>
            </w:pPr>
            <w:r w:rsidRPr="00140F96">
              <w:t>Argument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A02F484"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E6B682F" w14:textId="77777777" w:rsidR="00052653" w:rsidRPr="00140F96" w:rsidRDefault="00052653" w:rsidP="005F5387">
            <w:pPr>
              <w:ind w:right="-1"/>
            </w:pPr>
            <w:r w:rsidRPr="00140F96">
              <w:t>Card shown to player because of an argument</w:t>
            </w:r>
          </w:p>
        </w:tc>
      </w:tr>
      <w:tr w:rsidR="00052653" w:rsidRPr="00140F96" w14:paraId="40C03FA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C4FD3D0" w14:textId="77777777" w:rsidR="00052653" w:rsidRPr="00140F96" w:rsidRDefault="00052653" w:rsidP="005F5387">
            <w:pPr>
              <w:ind w:right="-1"/>
              <w:jc w:val="center"/>
              <w:rPr>
                <w:b/>
                <w:bCs/>
              </w:rPr>
            </w:pPr>
            <w:r w:rsidRPr="00140F96">
              <w:rPr>
                <w:b/>
                <w:bCs/>
              </w:rPr>
              <w:t>36</w:t>
            </w:r>
          </w:p>
        </w:tc>
        <w:tc>
          <w:tcPr>
            <w:tcW w:w="2720" w:type="dxa"/>
            <w:tcBorders>
              <w:top w:val="nil"/>
              <w:left w:val="nil"/>
              <w:bottom w:val="single" w:sz="8" w:space="0" w:color="808080"/>
              <w:right w:val="single" w:sz="8" w:space="0" w:color="808080"/>
            </w:tcBorders>
            <w:shd w:val="clear" w:color="auto" w:fill="auto"/>
            <w:noWrap/>
            <w:vAlign w:val="center"/>
            <w:hideMark/>
          </w:tcPr>
          <w:p w14:paraId="4D7DD16A" w14:textId="77777777" w:rsidR="00052653" w:rsidRPr="00140F96" w:rsidRDefault="00052653" w:rsidP="005F5387">
            <w:pPr>
              <w:ind w:right="-1"/>
            </w:pPr>
            <w:r w:rsidRPr="00140F96">
              <w:t>Fight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ED7BD4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5852A9A" w14:textId="77777777" w:rsidR="00052653" w:rsidRPr="00140F96" w:rsidRDefault="00052653" w:rsidP="005F5387">
            <w:pPr>
              <w:ind w:right="-1"/>
            </w:pPr>
            <w:r w:rsidRPr="00140F96">
              <w:t>Card shown to player because of their involvement in a fight</w:t>
            </w:r>
          </w:p>
        </w:tc>
      </w:tr>
      <w:tr w:rsidR="00052653" w:rsidRPr="00140F96" w14:paraId="6AAD3640"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A576847" w14:textId="77777777" w:rsidR="00052653" w:rsidRPr="00140F96" w:rsidRDefault="00052653" w:rsidP="005F5387">
            <w:pPr>
              <w:ind w:right="-1"/>
              <w:jc w:val="center"/>
              <w:rPr>
                <w:b/>
                <w:bCs/>
              </w:rPr>
            </w:pPr>
            <w:r w:rsidRPr="00140F96">
              <w:rPr>
                <w:b/>
                <w:bCs/>
              </w:rPr>
              <w:t>37</w:t>
            </w:r>
          </w:p>
        </w:tc>
        <w:tc>
          <w:tcPr>
            <w:tcW w:w="2720" w:type="dxa"/>
            <w:tcBorders>
              <w:top w:val="nil"/>
              <w:left w:val="nil"/>
              <w:bottom w:val="single" w:sz="8" w:space="0" w:color="808080"/>
              <w:right w:val="single" w:sz="8" w:space="0" w:color="808080"/>
            </w:tcBorders>
            <w:shd w:val="clear" w:color="auto" w:fill="auto"/>
            <w:noWrap/>
            <w:vAlign w:val="center"/>
            <w:hideMark/>
          </w:tcPr>
          <w:p w14:paraId="76482782" w14:textId="77777777" w:rsidR="00052653" w:rsidRPr="00140F96" w:rsidRDefault="00052653" w:rsidP="005F5387">
            <w:pPr>
              <w:ind w:right="-1"/>
            </w:pPr>
            <w:r w:rsidRPr="00140F96">
              <w:t>Time wasting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9209D83"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03478B07" w14:textId="77777777" w:rsidR="00052653" w:rsidRPr="00140F96" w:rsidRDefault="00052653" w:rsidP="005F5387">
            <w:pPr>
              <w:ind w:right="-1"/>
            </w:pPr>
            <w:r w:rsidRPr="00140F96">
              <w:t>Card shown to player for time wasting</w:t>
            </w:r>
          </w:p>
        </w:tc>
      </w:tr>
      <w:tr w:rsidR="00052653" w:rsidRPr="00140F96" w14:paraId="523492E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20723A0" w14:textId="77777777" w:rsidR="00052653" w:rsidRPr="00140F96" w:rsidRDefault="00052653" w:rsidP="005F5387">
            <w:pPr>
              <w:ind w:right="-1"/>
              <w:jc w:val="center"/>
              <w:rPr>
                <w:b/>
                <w:bCs/>
              </w:rPr>
            </w:pPr>
            <w:r w:rsidRPr="00140F96">
              <w:rPr>
                <w:b/>
                <w:bCs/>
              </w:rPr>
              <w:t>38</w:t>
            </w:r>
          </w:p>
        </w:tc>
        <w:tc>
          <w:tcPr>
            <w:tcW w:w="2720" w:type="dxa"/>
            <w:tcBorders>
              <w:top w:val="nil"/>
              <w:left w:val="nil"/>
              <w:bottom w:val="single" w:sz="8" w:space="0" w:color="808080"/>
              <w:right w:val="single" w:sz="8" w:space="0" w:color="808080"/>
            </w:tcBorders>
            <w:shd w:val="clear" w:color="auto" w:fill="auto"/>
            <w:noWrap/>
            <w:vAlign w:val="center"/>
            <w:hideMark/>
          </w:tcPr>
          <w:p w14:paraId="36EE6A99" w14:textId="77777777" w:rsidR="00052653" w:rsidRPr="00140F96" w:rsidRDefault="00052653" w:rsidP="005F5387">
            <w:pPr>
              <w:ind w:right="-1"/>
            </w:pPr>
            <w:r w:rsidRPr="00140F96">
              <w:t>Excessive celebration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37C2F45"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E2E530A" w14:textId="77777777" w:rsidR="00052653" w:rsidRPr="00140F96" w:rsidRDefault="00052653" w:rsidP="005F5387">
            <w:pPr>
              <w:ind w:right="-1"/>
            </w:pPr>
            <w:r w:rsidRPr="00140F96">
              <w:t>Card shown to player for excessively celebrating a goal</w:t>
            </w:r>
          </w:p>
        </w:tc>
      </w:tr>
      <w:tr w:rsidR="00052653" w:rsidRPr="00140F96" w14:paraId="2A72E361"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5F493E4" w14:textId="77777777" w:rsidR="00052653" w:rsidRPr="00140F96" w:rsidRDefault="00052653" w:rsidP="005F5387">
            <w:pPr>
              <w:ind w:right="-1"/>
              <w:jc w:val="center"/>
              <w:rPr>
                <w:b/>
                <w:bCs/>
              </w:rPr>
            </w:pPr>
            <w:r w:rsidRPr="00140F96">
              <w:rPr>
                <w:b/>
                <w:bCs/>
              </w:rPr>
              <w:t>39</w:t>
            </w:r>
          </w:p>
        </w:tc>
        <w:tc>
          <w:tcPr>
            <w:tcW w:w="2720" w:type="dxa"/>
            <w:tcBorders>
              <w:top w:val="nil"/>
              <w:left w:val="nil"/>
              <w:bottom w:val="single" w:sz="8" w:space="0" w:color="808080"/>
              <w:right w:val="single" w:sz="8" w:space="0" w:color="808080"/>
            </w:tcBorders>
            <w:shd w:val="clear" w:color="auto" w:fill="auto"/>
            <w:noWrap/>
            <w:vAlign w:val="center"/>
            <w:hideMark/>
          </w:tcPr>
          <w:p w14:paraId="52DA61DA" w14:textId="77777777" w:rsidR="00052653" w:rsidRPr="00140F96" w:rsidRDefault="00052653" w:rsidP="005F5387">
            <w:pPr>
              <w:ind w:right="-1"/>
            </w:pPr>
            <w:r w:rsidRPr="00140F96">
              <w:t>Crowd interaction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EE8C1BD"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25D2575" w14:textId="77777777" w:rsidR="00052653" w:rsidRPr="00140F96" w:rsidRDefault="00052653" w:rsidP="005F5387">
            <w:pPr>
              <w:ind w:right="-1"/>
            </w:pPr>
            <w:r w:rsidRPr="00140F96">
              <w:t>Card shown to player because of contact or communication with the crowd</w:t>
            </w:r>
          </w:p>
        </w:tc>
      </w:tr>
      <w:tr w:rsidR="00052653" w:rsidRPr="00140F96" w14:paraId="002A2B8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489CCF8" w14:textId="77777777" w:rsidR="00052653" w:rsidRPr="00140F96" w:rsidRDefault="00052653" w:rsidP="005F5387">
            <w:pPr>
              <w:ind w:right="-1"/>
              <w:jc w:val="center"/>
              <w:rPr>
                <w:b/>
                <w:bCs/>
              </w:rPr>
            </w:pPr>
            <w:r w:rsidRPr="00140F96">
              <w:rPr>
                <w:b/>
                <w:bCs/>
              </w:rPr>
              <w:t>40</w:t>
            </w:r>
          </w:p>
        </w:tc>
        <w:tc>
          <w:tcPr>
            <w:tcW w:w="2720" w:type="dxa"/>
            <w:tcBorders>
              <w:top w:val="nil"/>
              <w:left w:val="nil"/>
              <w:bottom w:val="single" w:sz="8" w:space="0" w:color="808080"/>
              <w:right w:val="single" w:sz="8" w:space="0" w:color="808080"/>
            </w:tcBorders>
            <w:shd w:val="clear" w:color="auto" w:fill="auto"/>
            <w:noWrap/>
            <w:vAlign w:val="center"/>
            <w:hideMark/>
          </w:tcPr>
          <w:p w14:paraId="0588F993" w14:textId="77777777" w:rsidR="00052653" w:rsidRPr="00140F96" w:rsidRDefault="00052653" w:rsidP="005F5387">
            <w:pPr>
              <w:ind w:right="-1"/>
            </w:pPr>
            <w:r w:rsidRPr="00140F96">
              <w:t>Other reason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2DB27B5"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C8F4A81" w14:textId="77777777" w:rsidR="00052653" w:rsidRPr="00140F96" w:rsidRDefault="00052653" w:rsidP="005F5387">
            <w:pPr>
              <w:ind w:right="-1"/>
            </w:pPr>
            <w:r w:rsidRPr="00140F96">
              <w:t>Card shown for unknown reason</w:t>
            </w:r>
          </w:p>
        </w:tc>
      </w:tr>
      <w:tr w:rsidR="00052653" w:rsidRPr="00140F96" w14:paraId="5901010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CD4ACC3" w14:textId="77777777" w:rsidR="00052653" w:rsidRPr="00140F96" w:rsidRDefault="00052653" w:rsidP="005F5387">
            <w:pPr>
              <w:ind w:right="-1"/>
              <w:jc w:val="center"/>
              <w:rPr>
                <w:b/>
                <w:bCs/>
              </w:rPr>
            </w:pPr>
            <w:r w:rsidRPr="00140F96">
              <w:rPr>
                <w:b/>
                <w:bCs/>
              </w:rPr>
              <w:t>95</w:t>
            </w:r>
          </w:p>
        </w:tc>
        <w:tc>
          <w:tcPr>
            <w:tcW w:w="2720" w:type="dxa"/>
            <w:tcBorders>
              <w:top w:val="nil"/>
              <w:left w:val="nil"/>
              <w:bottom w:val="single" w:sz="8" w:space="0" w:color="808080"/>
              <w:right w:val="single" w:sz="8" w:space="0" w:color="808080"/>
            </w:tcBorders>
            <w:shd w:val="clear" w:color="auto" w:fill="auto"/>
            <w:noWrap/>
            <w:vAlign w:val="center"/>
            <w:hideMark/>
          </w:tcPr>
          <w:p w14:paraId="35F4A310" w14:textId="77777777" w:rsidR="00052653" w:rsidRPr="00140F96" w:rsidRDefault="00052653" w:rsidP="005F5387">
            <w:pPr>
              <w:ind w:right="-1"/>
            </w:pPr>
            <w:r w:rsidRPr="00140F96">
              <w:t>Back pass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520662C"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46FC52CB" w14:textId="77777777" w:rsidR="00052653" w:rsidRPr="00140F96" w:rsidRDefault="00052653" w:rsidP="005F5387">
            <w:pPr>
              <w:ind w:right="-1"/>
            </w:pPr>
            <w:r w:rsidRPr="00140F96">
              <w:t>Free kick given for an illegal pass to the goalkeeper which was collected by his hands or picked up</w:t>
            </w:r>
          </w:p>
        </w:tc>
      </w:tr>
      <w:tr w:rsidR="00052653" w:rsidRPr="00140F96" w14:paraId="5B4496C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6921842" w14:textId="77777777" w:rsidR="00052653" w:rsidRPr="00140F96" w:rsidRDefault="00052653" w:rsidP="005F5387">
            <w:pPr>
              <w:ind w:right="-1"/>
              <w:jc w:val="center"/>
              <w:rPr>
                <w:b/>
                <w:bCs/>
              </w:rPr>
            </w:pPr>
            <w:r w:rsidRPr="00140F96">
              <w:rPr>
                <w:b/>
                <w:bCs/>
              </w:rPr>
              <w:t>132</w:t>
            </w:r>
          </w:p>
        </w:tc>
        <w:tc>
          <w:tcPr>
            <w:tcW w:w="2720" w:type="dxa"/>
            <w:tcBorders>
              <w:top w:val="nil"/>
              <w:left w:val="nil"/>
              <w:bottom w:val="single" w:sz="8" w:space="0" w:color="808080"/>
              <w:right w:val="single" w:sz="8" w:space="0" w:color="808080"/>
            </w:tcBorders>
            <w:shd w:val="clear" w:color="auto" w:fill="auto"/>
            <w:noWrap/>
            <w:vAlign w:val="center"/>
            <w:hideMark/>
          </w:tcPr>
          <w:p w14:paraId="7DB948DB" w14:textId="77777777" w:rsidR="00052653" w:rsidRPr="00140F96" w:rsidRDefault="00052653" w:rsidP="005F5387">
            <w:pPr>
              <w:ind w:right="-1"/>
            </w:pPr>
            <w:r w:rsidRPr="00140F96">
              <w:t>Dive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82CF231"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F542CB8" w14:textId="77777777" w:rsidR="00052653" w:rsidRPr="00140F96" w:rsidRDefault="00052653" w:rsidP="005F5387">
            <w:pPr>
              <w:ind w:right="-1"/>
            </w:pPr>
            <w:r w:rsidRPr="00140F96">
              <w:t>Free kick or card event; player penalised for simulation</w:t>
            </w:r>
          </w:p>
        </w:tc>
      </w:tr>
      <w:tr w:rsidR="00052653" w:rsidRPr="00140F96" w14:paraId="05FF80D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158A3DC" w14:textId="77777777" w:rsidR="00052653" w:rsidRPr="00140F96" w:rsidRDefault="00052653" w:rsidP="005F5387">
            <w:pPr>
              <w:ind w:right="-1"/>
              <w:jc w:val="center"/>
              <w:rPr>
                <w:b/>
                <w:bCs/>
              </w:rPr>
            </w:pPr>
            <w:r w:rsidRPr="00140F96">
              <w:rPr>
                <w:b/>
                <w:bCs/>
              </w:rPr>
              <w:t>158</w:t>
            </w:r>
          </w:p>
        </w:tc>
        <w:tc>
          <w:tcPr>
            <w:tcW w:w="2720" w:type="dxa"/>
            <w:tcBorders>
              <w:top w:val="nil"/>
              <w:left w:val="nil"/>
              <w:bottom w:val="single" w:sz="8" w:space="0" w:color="808080"/>
              <w:right w:val="single" w:sz="8" w:space="0" w:color="808080"/>
            </w:tcBorders>
            <w:shd w:val="clear" w:color="auto" w:fill="auto"/>
            <w:noWrap/>
            <w:vAlign w:val="center"/>
            <w:hideMark/>
          </w:tcPr>
          <w:p w14:paraId="709313C6" w14:textId="77777777" w:rsidR="00052653" w:rsidRPr="00140F96" w:rsidRDefault="00052653" w:rsidP="005F5387">
            <w:pPr>
              <w:ind w:right="-1"/>
            </w:pPr>
            <w:r w:rsidRPr="00140F96">
              <w:t>Persistent infringement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56A7FA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1AFF2B8" w14:textId="77777777" w:rsidR="00052653" w:rsidRPr="00140F96" w:rsidRDefault="00052653" w:rsidP="005F5387">
            <w:pPr>
              <w:ind w:right="-1"/>
            </w:pPr>
            <w:r w:rsidRPr="00140F96">
              <w:t>Card shown to player for persistent fouls</w:t>
            </w:r>
          </w:p>
        </w:tc>
      </w:tr>
      <w:tr w:rsidR="00052653" w:rsidRPr="00140F96" w14:paraId="0E808C1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5FFA096" w14:textId="77777777" w:rsidR="00052653" w:rsidRPr="00140F96" w:rsidRDefault="00052653" w:rsidP="005F5387">
            <w:pPr>
              <w:ind w:right="-1"/>
              <w:jc w:val="center"/>
              <w:rPr>
                <w:b/>
                <w:bCs/>
              </w:rPr>
            </w:pPr>
            <w:r w:rsidRPr="00140F96">
              <w:rPr>
                <w:b/>
                <w:bCs/>
              </w:rPr>
              <w:t>159</w:t>
            </w:r>
          </w:p>
        </w:tc>
        <w:tc>
          <w:tcPr>
            <w:tcW w:w="2720" w:type="dxa"/>
            <w:tcBorders>
              <w:top w:val="nil"/>
              <w:left w:val="nil"/>
              <w:bottom w:val="single" w:sz="8" w:space="0" w:color="808080"/>
              <w:right w:val="single" w:sz="8" w:space="0" w:color="808080"/>
            </w:tcBorders>
            <w:shd w:val="clear" w:color="auto" w:fill="auto"/>
            <w:noWrap/>
            <w:vAlign w:val="center"/>
            <w:hideMark/>
          </w:tcPr>
          <w:p w14:paraId="2AC06F76" w14:textId="77777777" w:rsidR="00052653" w:rsidRPr="00140F96" w:rsidRDefault="00052653" w:rsidP="005F5387">
            <w:pPr>
              <w:ind w:right="-1"/>
            </w:pPr>
            <w:r w:rsidRPr="00140F96">
              <w:t>Foul and abusive language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380DAF5"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15CC1B7" w14:textId="77777777" w:rsidR="00052653" w:rsidRPr="00140F96" w:rsidRDefault="00052653" w:rsidP="005F5387">
            <w:pPr>
              <w:ind w:right="-1"/>
            </w:pPr>
            <w:r w:rsidRPr="00140F96">
              <w:t>Card shown for player using foul language</w:t>
            </w:r>
          </w:p>
        </w:tc>
      </w:tr>
      <w:tr w:rsidR="00052653" w:rsidRPr="00140F96" w14:paraId="235FF82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48ACC2E" w14:textId="77777777" w:rsidR="00052653" w:rsidRPr="00140F96" w:rsidRDefault="00052653" w:rsidP="005F5387">
            <w:pPr>
              <w:ind w:right="-1"/>
              <w:jc w:val="center"/>
              <w:rPr>
                <w:b/>
                <w:bCs/>
              </w:rPr>
            </w:pPr>
            <w:r w:rsidRPr="00140F96">
              <w:rPr>
                <w:b/>
                <w:bCs/>
              </w:rPr>
              <w:t>161</w:t>
            </w:r>
          </w:p>
        </w:tc>
        <w:tc>
          <w:tcPr>
            <w:tcW w:w="2720" w:type="dxa"/>
            <w:tcBorders>
              <w:top w:val="nil"/>
              <w:left w:val="nil"/>
              <w:bottom w:val="single" w:sz="8" w:space="0" w:color="808080"/>
              <w:right w:val="single" w:sz="8" w:space="0" w:color="808080"/>
            </w:tcBorders>
            <w:shd w:val="clear" w:color="auto" w:fill="auto"/>
            <w:noWrap/>
            <w:vAlign w:val="center"/>
            <w:hideMark/>
          </w:tcPr>
          <w:p w14:paraId="0BC7F6A7" w14:textId="77777777" w:rsidR="00052653" w:rsidRPr="00140F96" w:rsidRDefault="00052653" w:rsidP="005F5387">
            <w:pPr>
              <w:ind w:right="-1"/>
            </w:pPr>
            <w:r w:rsidRPr="00140F96">
              <w:t>Encroachment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14E148D"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B771B51" w14:textId="77777777" w:rsidR="00052653" w:rsidRPr="00140F96" w:rsidRDefault="00052653" w:rsidP="005F5387">
            <w:pPr>
              <w:ind w:right="-1"/>
            </w:pPr>
            <w:r w:rsidRPr="00140F96">
              <w:t>Card shown for player who moves within 10 yards of an opponent’s free kick</w:t>
            </w:r>
          </w:p>
        </w:tc>
      </w:tr>
      <w:tr w:rsidR="00052653" w:rsidRPr="00140F96" w14:paraId="51FEDE5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3C092AA" w14:textId="77777777" w:rsidR="00052653" w:rsidRPr="00140F96" w:rsidRDefault="00052653" w:rsidP="005F5387">
            <w:pPr>
              <w:ind w:right="-1"/>
              <w:jc w:val="center"/>
              <w:rPr>
                <w:b/>
                <w:bCs/>
              </w:rPr>
            </w:pPr>
            <w:r w:rsidRPr="00140F96">
              <w:rPr>
                <w:b/>
                <w:bCs/>
              </w:rPr>
              <w:t>162</w:t>
            </w:r>
          </w:p>
        </w:tc>
        <w:tc>
          <w:tcPr>
            <w:tcW w:w="2720" w:type="dxa"/>
            <w:tcBorders>
              <w:top w:val="nil"/>
              <w:left w:val="nil"/>
              <w:bottom w:val="single" w:sz="8" w:space="0" w:color="808080"/>
              <w:right w:val="single" w:sz="8" w:space="0" w:color="808080"/>
            </w:tcBorders>
            <w:shd w:val="clear" w:color="auto" w:fill="auto"/>
            <w:noWrap/>
            <w:vAlign w:val="center"/>
            <w:hideMark/>
          </w:tcPr>
          <w:p w14:paraId="7DC7660F" w14:textId="77777777" w:rsidR="00052653" w:rsidRPr="00140F96" w:rsidRDefault="00052653" w:rsidP="005F5387">
            <w:pPr>
              <w:ind w:right="-1"/>
            </w:pPr>
            <w:r w:rsidRPr="00140F96">
              <w:t>Leaving field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5A359A3"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46B2BCB9" w14:textId="77777777" w:rsidR="00052653" w:rsidRPr="00140F96" w:rsidRDefault="00052653" w:rsidP="005F5387">
            <w:pPr>
              <w:ind w:right="-1"/>
            </w:pPr>
            <w:r w:rsidRPr="00140F96">
              <w:t>Card shown for player leaving the field without permission</w:t>
            </w:r>
          </w:p>
        </w:tc>
      </w:tr>
      <w:tr w:rsidR="00052653" w:rsidRPr="00140F96" w14:paraId="0CACE8F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9A5C232" w14:textId="77777777" w:rsidR="00052653" w:rsidRPr="00140F96" w:rsidRDefault="00052653" w:rsidP="005F5387">
            <w:pPr>
              <w:ind w:right="-1"/>
              <w:jc w:val="center"/>
              <w:rPr>
                <w:b/>
                <w:bCs/>
              </w:rPr>
            </w:pPr>
            <w:r w:rsidRPr="00140F96">
              <w:rPr>
                <w:b/>
                <w:bCs/>
              </w:rPr>
              <w:t>163</w:t>
            </w:r>
          </w:p>
        </w:tc>
        <w:tc>
          <w:tcPr>
            <w:tcW w:w="2720" w:type="dxa"/>
            <w:tcBorders>
              <w:top w:val="nil"/>
              <w:left w:val="nil"/>
              <w:bottom w:val="single" w:sz="8" w:space="0" w:color="808080"/>
              <w:right w:val="single" w:sz="8" w:space="0" w:color="808080"/>
            </w:tcBorders>
            <w:shd w:val="clear" w:color="auto" w:fill="auto"/>
            <w:noWrap/>
            <w:vAlign w:val="center"/>
            <w:hideMark/>
          </w:tcPr>
          <w:p w14:paraId="2717D048" w14:textId="77777777" w:rsidR="00052653" w:rsidRPr="00140F96" w:rsidRDefault="00052653" w:rsidP="005F5387">
            <w:pPr>
              <w:ind w:right="-1"/>
            </w:pPr>
            <w:r w:rsidRPr="00140F96">
              <w:t>Entering field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79E2502"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8FEA92C" w14:textId="77777777" w:rsidR="00052653" w:rsidRPr="00140F96" w:rsidRDefault="00052653" w:rsidP="005F5387">
            <w:pPr>
              <w:ind w:right="-1"/>
            </w:pPr>
            <w:r w:rsidRPr="00140F96">
              <w:t>Card shown for player entering the field during play without referee's permission</w:t>
            </w:r>
          </w:p>
        </w:tc>
      </w:tr>
      <w:tr w:rsidR="00052653" w:rsidRPr="00140F96" w14:paraId="0E3709B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071CF07" w14:textId="77777777" w:rsidR="00052653" w:rsidRPr="00140F96" w:rsidRDefault="00052653" w:rsidP="005F5387">
            <w:pPr>
              <w:ind w:right="-1"/>
              <w:jc w:val="center"/>
              <w:rPr>
                <w:b/>
                <w:bCs/>
              </w:rPr>
            </w:pPr>
            <w:r w:rsidRPr="00140F96">
              <w:rPr>
                <w:b/>
                <w:bCs/>
              </w:rPr>
              <w:t>164</w:t>
            </w:r>
          </w:p>
        </w:tc>
        <w:tc>
          <w:tcPr>
            <w:tcW w:w="2720" w:type="dxa"/>
            <w:tcBorders>
              <w:top w:val="nil"/>
              <w:left w:val="nil"/>
              <w:bottom w:val="single" w:sz="8" w:space="0" w:color="808080"/>
              <w:right w:val="single" w:sz="8" w:space="0" w:color="808080"/>
            </w:tcBorders>
            <w:shd w:val="clear" w:color="auto" w:fill="auto"/>
            <w:noWrap/>
            <w:vAlign w:val="center"/>
            <w:hideMark/>
          </w:tcPr>
          <w:p w14:paraId="09201916" w14:textId="77777777" w:rsidR="00052653" w:rsidRPr="00140F96" w:rsidRDefault="00052653" w:rsidP="005F5387">
            <w:pPr>
              <w:ind w:right="-1"/>
            </w:pPr>
            <w:r w:rsidRPr="00140F96">
              <w:t>Spitting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F6F16CB"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3CA2D41" w14:textId="77777777" w:rsidR="00052653" w:rsidRPr="00140F96" w:rsidRDefault="00052653" w:rsidP="005F5387">
            <w:pPr>
              <w:ind w:right="-1"/>
            </w:pPr>
            <w:r w:rsidRPr="00140F96">
              <w:t>Card shown for spitting</w:t>
            </w:r>
          </w:p>
        </w:tc>
      </w:tr>
      <w:tr w:rsidR="00052653" w:rsidRPr="00140F96" w14:paraId="6CD0A7A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07C183A" w14:textId="77777777" w:rsidR="00052653" w:rsidRPr="00140F96" w:rsidRDefault="00052653" w:rsidP="005F5387">
            <w:pPr>
              <w:ind w:right="-1"/>
              <w:jc w:val="center"/>
              <w:rPr>
                <w:b/>
                <w:bCs/>
              </w:rPr>
            </w:pPr>
            <w:r w:rsidRPr="00140F96">
              <w:rPr>
                <w:b/>
                <w:bCs/>
              </w:rPr>
              <w:t>165</w:t>
            </w:r>
          </w:p>
        </w:tc>
        <w:tc>
          <w:tcPr>
            <w:tcW w:w="2720" w:type="dxa"/>
            <w:tcBorders>
              <w:top w:val="nil"/>
              <w:left w:val="nil"/>
              <w:bottom w:val="single" w:sz="8" w:space="0" w:color="808080"/>
              <w:right w:val="single" w:sz="8" w:space="0" w:color="808080"/>
            </w:tcBorders>
            <w:shd w:val="clear" w:color="auto" w:fill="auto"/>
            <w:noWrap/>
            <w:vAlign w:val="center"/>
            <w:hideMark/>
          </w:tcPr>
          <w:p w14:paraId="63BA611B" w14:textId="77777777" w:rsidR="00052653" w:rsidRPr="00140F96" w:rsidRDefault="00052653" w:rsidP="005F5387">
            <w:pPr>
              <w:ind w:right="-1"/>
            </w:pPr>
            <w:r w:rsidRPr="00140F96">
              <w:t>Professional 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02C225A"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82E8C7F" w14:textId="77777777" w:rsidR="00052653" w:rsidRPr="00140F96" w:rsidRDefault="00052653" w:rsidP="005F5387">
            <w:pPr>
              <w:ind w:right="-1"/>
            </w:pPr>
            <w:r w:rsidRPr="00140F96">
              <w:t>Card shown for a deliberate tactical foul</w:t>
            </w:r>
          </w:p>
        </w:tc>
      </w:tr>
      <w:tr w:rsidR="00052653" w:rsidRPr="00140F96" w14:paraId="31A3122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BBC666C" w14:textId="77777777" w:rsidR="00052653" w:rsidRPr="00140F96" w:rsidRDefault="00052653" w:rsidP="005F5387">
            <w:pPr>
              <w:ind w:right="-1"/>
              <w:jc w:val="center"/>
              <w:rPr>
                <w:b/>
                <w:bCs/>
              </w:rPr>
            </w:pPr>
            <w:r w:rsidRPr="00140F96">
              <w:rPr>
                <w:b/>
                <w:bCs/>
              </w:rPr>
              <w:t>166</w:t>
            </w:r>
          </w:p>
        </w:tc>
        <w:tc>
          <w:tcPr>
            <w:tcW w:w="2720" w:type="dxa"/>
            <w:tcBorders>
              <w:top w:val="nil"/>
              <w:left w:val="nil"/>
              <w:bottom w:val="single" w:sz="8" w:space="0" w:color="808080"/>
              <w:right w:val="single" w:sz="8" w:space="0" w:color="808080"/>
            </w:tcBorders>
            <w:shd w:val="clear" w:color="auto" w:fill="auto"/>
            <w:noWrap/>
            <w:vAlign w:val="center"/>
            <w:hideMark/>
          </w:tcPr>
          <w:p w14:paraId="25B1EBEB" w14:textId="77777777" w:rsidR="00052653" w:rsidRPr="00140F96" w:rsidRDefault="00052653" w:rsidP="005F5387">
            <w:pPr>
              <w:ind w:right="-1"/>
            </w:pPr>
            <w:r w:rsidRPr="00140F96">
              <w:t>Handling on the line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5B45011"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17070C5" w14:textId="77777777" w:rsidR="00052653" w:rsidRPr="00140F96" w:rsidRDefault="00052653" w:rsidP="005F5387">
            <w:pPr>
              <w:ind w:right="-1"/>
            </w:pPr>
            <w:r w:rsidRPr="00140F96">
              <w:t>Card shown to an outfield player for using their hand to keep the ball out of the goal</w:t>
            </w:r>
          </w:p>
        </w:tc>
      </w:tr>
      <w:tr w:rsidR="00052653" w:rsidRPr="00140F96" w14:paraId="681943D2"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57FD35AB"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2800BB7D" w14:textId="77777777" w:rsidR="00052653" w:rsidRPr="00604A99" w:rsidRDefault="00052653" w:rsidP="005F5387">
            <w:pPr>
              <w:ind w:right="-1"/>
              <w:rPr>
                <w:b/>
                <w:bCs/>
                <w:color w:val="FFFFFF" w:themeColor="background1"/>
              </w:rPr>
            </w:pPr>
            <w:r w:rsidRPr="001574D2">
              <w:rPr>
                <w:b/>
                <w:bCs/>
                <w:color w:val="FFFFFF" w:themeColor="background1"/>
              </w:rPr>
              <w:t>Foul &amp; Card Events</w:t>
            </w:r>
          </w:p>
        </w:tc>
        <w:tc>
          <w:tcPr>
            <w:tcW w:w="2100" w:type="dxa"/>
            <w:tcBorders>
              <w:top w:val="nil"/>
              <w:left w:val="nil"/>
              <w:bottom w:val="nil"/>
              <w:right w:val="nil"/>
            </w:tcBorders>
            <w:shd w:val="clear" w:color="auto" w:fill="0081B3" w:themeFill="accent1" w:themeFillShade="BF"/>
            <w:noWrap/>
            <w:vAlign w:val="bottom"/>
            <w:hideMark/>
          </w:tcPr>
          <w:p w14:paraId="3F256022"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14:paraId="17E5DB42" w14:textId="77777777"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 ASSOCIATED TO EVENT TYPE 4 except for cards</w:t>
            </w:r>
          </w:p>
        </w:tc>
      </w:tr>
      <w:tr w:rsidR="00052653" w:rsidRPr="00140F96" w14:paraId="285031B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C4BCF1E" w14:textId="77777777" w:rsidR="00052653" w:rsidRPr="00140F96" w:rsidRDefault="00052653" w:rsidP="005F5387">
            <w:pPr>
              <w:ind w:right="-1"/>
              <w:jc w:val="center"/>
              <w:rPr>
                <w:b/>
                <w:bCs/>
              </w:rPr>
            </w:pPr>
            <w:r w:rsidRPr="00140F96">
              <w:rPr>
                <w:b/>
                <w:bCs/>
              </w:rPr>
              <w:t>171</w:t>
            </w:r>
          </w:p>
        </w:tc>
        <w:tc>
          <w:tcPr>
            <w:tcW w:w="2720" w:type="dxa"/>
            <w:tcBorders>
              <w:top w:val="nil"/>
              <w:left w:val="nil"/>
              <w:bottom w:val="single" w:sz="8" w:space="0" w:color="808080"/>
              <w:right w:val="single" w:sz="8" w:space="0" w:color="808080"/>
            </w:tcBorders>
            <w:shd w:val="clear" w:color="auto" w:fill="auto"/>
            <w:noWrap/>
            <w:vAlign w:val="bottom"/>
            <w:hideMark/>
          </w:tcPr>
          <w:p w14:paraId="73558717" w14:textId="77777777" w:rsidR="00052653" w:rsidRPr="00140F96" w:rsidRDefault="00052653" w:rsidP="005F5387">
            <w:pPr>
              <w:ind w:right="-1"/>
              <w:jc w:val="both"/>
            </w:pPr>
            <w:r w:rsidRPr="00140F96">
              <w:t>Rescinded card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32C6B5A"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4A1F280C" w14:textId="77777777" w:rsidR="00052653" w:rsidRPr="00140F96" w:rsidRDefault="00052653" w:rsidP="005F5387">
            <w:pPr>
              <w:ind w:right="-1"/>
              <w:jc w:val="both"/>
            </w:pPr>
            <w:r w:rsidRPr="00140F96">
              <w:t>Referee rescind a card post match</w:t>
            </w:r>
          </w:p>
        </w:tc>
      </w:tr>
      <w:tr w:rsidR="00052653" w:rsidRPr="00140F96" w14:paraId="35F476D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2790461F" w14:textId="77777777" w:rsidR="00052653" w:rsidRPr="00140F96" w:rsidRDefault="00052653" w:rsidP="005F5387">
            <w:pPr>
              <w:ind w:right="-1"/>
              <w:jc w:val="center"/>
              <w:rPr>
                <w:b/>
                <w:bCs/>
              </w:rPr>
            </w:pPr>
            <w:r w:rsidRPr="00140F96">
              <w:rPr>
                <w:b/>
                <w:bCs/>
              </w:rPr>
              <w:t>172</w:t>
            </w:r>
          </w:p>
        </w:tc>
        <w:tc>
          <w:tcPr>
            <w:tcW w:w="2720" w:type="dxa"/>
            <w:tcBorders>
              <w:top w:val="nil"/>
              <w:left w:val="nil"/>
              <w:bottom w:val="single" w:sz="8" w:space="0" w:color="808080"/>
              <w:right w:val="single" w:sz="8" w:space="0" w:color="808080"/>
            </w:tcBorders>
            <w:shd w:val="clear" w:color="auto" w:fill="auto"/>
            <w:noWrap/>
            <w:vAlign w:val="bottom"/>
            <w:hideMark/>
          </w:tcPr>
          <w:p w14:paraId="64DEEAC7" w14:textId="77777777" w:rsidR="00052653" w:rsidRPr="00140F96" w:rsidRDefault="00052653" w:rsidP="005F5387">
            <w:pPr>
              <w:ind w:right="-1"/>
              <w:jc w:val="both"/>
            </w:pPr>
            <w:r w:rsidRPr="00140F96">
              <w:t>No impact on timing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6E1B420"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2BC815AE" w14:textId="77777777" w:rsidR="00052653" w:rsidRPr="00140F96" w:rsidRDefault="00052653" w:rsidP="005F5387">
            <w:pPr>
              <w:ind w:right="-1"/>
              <w:jc w:val="both"/>
            </w:pPr>
            <w:r w:rsidRPr="00140F96">
              <w:t>Player booked on bench but who hasn't played any minutes in the match</w:t>
            </w:r>
          </w:p>
        </w:tc>
      </w:tr>
      <w:tr w:rsidR="00052653" w:rsidRPr="00140F96" w14:paraId="055F47C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E7F427B" w14:textId="77777777" w:rsidR="00052653" w:rsidRPr="00140F96" w:rsidRDefault="00052653" w:rsidP="005F5387">
            <w:pPr>
              <w:ind w:right="-1"/>
              <w:jc w:val="center"/>
              <w:rPr>
                <w:b/>
                <w:bCs/>
              </w:rPr>
            </w:pPr>
            <w:r w:rsidRPr="00140F96">
              <w:rPr>
                <w:b/>
                <w:bCs/>
              </w:rPr>
              <w:t>184</w:t>
            </w:r>
          </w:p>
        </w:tc>
        <w:tc>
          <w:tcPr>
            <w:tcW w:w="2720" w:type="dxa"/>
            <w:tcBorders>
              <w:top w:val="nil"/>
              <w:left w:val="nil"/>
              <w:bottom w:val="single" w:sz="8" w:space="0" w:color="808080"/>
              <w:right w:val="single" w:sz="8" w:space="0" w:color="808080"/>
            </w:tcBorders>
            <w:shd w:val="clear" w:color="auto" w:fill="auto"/>
            <w:noWrap/>
            <w:vAlign w:val="bottom"/>
            <w:hideMark/>
          </w:tcPr>
          <w:p w14:paraId="732673F9" w14:textId="77777777" w:rsidR="00052653" w:rsidRPr="00140F96" w:rsidRDefault="00052653" w:rsidP="005F5387">
            <w:pPr>
              <w:ind w:right="-1"/>
              <w:jc w:val="both"/>
            </w:pPr>
            <w:r w:rsidRPr="00140F96">
              <w:t>Dissent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253C0B13"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0B8195DF" w14:textId="77777777" w:rsidR="00052653" w:rsidRPr="00140F96" w:rsidRDefault="00052653" w:rsidP="005F5387">
            <w:pPr>
              <w:ind w:right="-1"/>
              <w:jc w:val="both"/>
            </w:pPr>
            <w:r w:rsidRPr="00140F96">
              <w:t>Cad shown when a player does not obey referee instructions</w:t>
            </w:r>
          </w:p>
        </w:tc>
      </w:tr>
      <w:tr w:rsidR="00052653" w:rsidRPr="00140F96" w14:paraId="11796A4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335281BA" w14:textId="77777777" w:rsidR="00052653" w:rsidRPr="00140F96" w:rsidRDefault="00052653" w:rsidP="005F5387">
            <w:pPr>
              <w:ind w:right="-1"/>
              <w:jc w:val="center"/>
              <w:rPr>
                <w:b/>
                <w:bCs/>
              </w:rPr>
            </w:pPr>
            <w:r w:rsidRPr="00140F96">
              <w:rPr>
                <w:b/>
                <w:bCs/>
              </w:rPr>
              <w:t>191</w:t>
            </w:r>
          </w:p>
        </w:tc>
        <w:tc>
          <w:tcPr>
            <w:tcW w:w="2720" w:type="dxa"/>
            <w:tcBorders>
              <w:top w:val="nil"/>
              <w:left w:val="nil"/>
              <w:bottom w:val="single" w:sz="8" w:space="0" w:color="808080"/>
              <w:right w:val="single" w:sz="8" w:space="0" w:color="808080"/>
            </w:tcBorders>
            <w:shd w:val="clear" w:color="auto" w:fill="auto"/>
            <w:noWrap/>
            <w:vAlign w:val="bottom"/>
            <w:hideMark/>
          </w:tcPr>
          <w:p w14:paraId="7F4798E1" w14:textId="77777777" w:rsidR="00052653" w:rsidRPr="00140F96" w:rsidRDefault="00052653" w:rsidP="005F5387">
            <w:pPr>
              <w:ind w:right="-1"/>
              <w:jc w:val="both"/>
            </w:pPr>
            <w:r w:rsidRPr="00140F96">
              <w:t>Off the ball foul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8C0E78C"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1B7FD0C9" w14:textId="77777777" w:rsidR="00052653" w:rsidRPr="00140F96" w:rsidRDefault="00052653" w:rsidP="005F5387">
            <w:pPr>
              <w:ind w:right="-1"/>
              <w:jc w:val="both"/>
            </w:pPr>
            <w:r w:rsidRPr="00140F96">
              <w:t>Foul committed by and on a player who is not in possession of the ball</w:t>
            </w:r>
          </w:p>
        </w:tc>
      </w:tr>
      <w:tr w:rsidR="00052653" w:rsidRPr="00140F96" w14:paraId="3837E0B0"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9EF665B" w14:textId="77777777" w:rsidR="00052653" w:rsidRPr="00140F96" w:rsidRDefault="00052653" w:rsidP="005F5387">
            <w:pPr>
              <w:ind w:right="-1"/>
              <w:jc w:val="center"/>
              <w:rPr>
                <w:b/>
                <w:bCs/>
              </w:rPr>
            </w:pPr>
            <w:r w:rsidRPr="00140F96">
              <w:rPr>
                <w:b/>
                <w:bCs/>
              </w:rPr>
              <w:t>192</w:t>
            </w:r>
          </w:p>
        </w:tc>
        <w:tc>
          <w:tcPr>
            <w:tcW w:w="2720" w:type="dxa"/>
            <w:tcBorders>
              <w:top w:val="nil"/>
              <w:left w:val="nil"/>
              <w:bottom w:val="single" w:sz="8" w:space="0" w:color="808080"/>
              <w:right w:val="single" w:sz="8" w:space="0" w:color="808080"/>
            </w:tcBorders>
            <w:shd w:val="clear" w:color="auto" w:fill="auto"/>
            <w:noWrap/>
            <w:vAlign w:val="bottom"/>
            <w:hideMark/>
          </w:tcPr>
          <w:p w14:paraId="7036AA37" w14:textId="77777777" w:rsidR="00052653" w:rsidRPr="00140F96" w:rsidRDefault="00052653" w:rsidP="005F5387">
            <w:pPr>
              <w:ind w:right="-1"/>
              <w:jc w:val="both"/>
            </w:pPr>
            <w:r w:rsidRPr="00140F96">
              <w:t>Block by hand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C2CF53D"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63C92FB3" w14:textId="77777777" w:rsidR="00052653" w:rsidRPr="00140F96" w:rsidRDefault="00052653" w:rsidP="005F5387">
            <w:pPr>
              <w:ind w:right="-1"/>
              <w:jc w:val="both"/>
            </w:pPr>
            <w:r w:rsidRPr="00140F96">
              <w:t>Outfield player blocks a shot with their hand</w:t>
            </w:r>
          </w:p>
        </w:tc>
      </w:tr>
    </w:tbl>
    <w:p w14:paraId="52B380AD" w14:textId="77777777" w:rsidR="00052653" w:rsidRDefault="00052653" w:rsidP="00052653">
      <w:pPr>
        <w:ind w:right="-1"/>
        <w:jc w:val="both"/>
        <w:rPr>
          <w:lang w:val="en-US"/>
        </w:rPr>
      </w:pPr>
    </w:p>
    <w:p w14:paraId="4B5C444A" w14:textId="77777777" w:rsidR="00052653" w:rsidRDefault="00052653" w:rsidP="00052653">
      <w:pPr>
        <w:ind w:right="-1"/>
        <w:jc w:val="both"/>
        <w:rPr>
          <w:lang w:val="en-US"/>
        </w:rPr>
      </w:pPr>
    </w:p>
    <w:p w14:paraId="2DB4A3C0" w14:textId="77777777" w:rsidR="00052653" w:rsidRPr="00140F96"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14:paraId="181FCA5D" w14:textId="77777777" w:rsidTr="005F5387">
        <w:trPr>
          <w:trHeight w:val="270"/>
        </w:trPr>
        <w:tc>
          <w:tcPr>
            <w:tcW w:w="880" w:type="dxa"/>
            <w:tcBorders>
              <w:top w:val="nil"/>
              <w:left w:val="nil"/>
              <w:bottom w:val="nil"/>
              <w:right w:val="nil"/>
            </w:tcBorders>
            <w:shd w:val="clear" w:color="auto" w:fill="0081B3" w:themeFill="accent1" w:themeFillShade="BF"/>
            <w:noWrap/>
            <w:vAlign w:val="center"/>
            <w:hideMark/>
          </w:tcPr>
          <w:p w14:paraId="05FAC090"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14:paraId="7FBA168C" w14:textId="77777777" w:rsidR="00052653" w:rsidRPr="00604A99" w:rsidRDefault="00052653" w:rsidP="005F5387">
            <w:pPr>
              <w:ind w:right="-1"/>
              <w:rPr>
                <w:b/>
                <w:bCs/>
                <w:color w:val="FFFFFF" w:themeColor="background1"/>
              </w:rPr>
            </w:pPr>
            <w:r w:rsidRPr="001574D2">
              <w:rPr>
                <w:b/>
                <w:bCs/>
                <w:color w:val="FFFFFF" w:themeColor="background1"/>
              </w:rPr>
              <w:t>Goalkeeper Events</w:t>
            </w:r>
          </w:p>
        </w:tc>
        <w:tc>
          <w:tcPr>
            <w:tcW w:w="2100" w:type="dxa"/>
            <w:tcBorders>
              <w:top w:val="nil"/>
              <w:left w:val="nil"/>
              <w:bottom w:val="nil"/>
              <w:right w:val="nil"/>
            </w:tcBorders>
            <w:shd w:val="clear" w:color="auto" w:fill="0081B3" w:themeFill="accent1" w:themeFillShade="BF"/>
            <w:noWrap/>
            <w:vAlign w:val="center"/>
            <w:hideMark/>
          </w:tcPr>
          <w:p w14:paraId="20FFE894"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14:paraId="148A4904" w14:textId="77777777"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w:t>
            </w:r>
            <w:r w:rsidRPr="001C7D9C">
              <w:rPr>
                <w:b/>
                <w:bCs/>
                <w:color w:val="FFFFFF" w:themeColor="background1"/>
              </w:rPr>
              <w:t>- EVENT TYPES 10, 11, 12</w:t>
            </w:r>
          </w:p>
        </w:tc>
      </w:tr>
      <w:tr w:rsidR="00052653" w:rsidRPr="00140F96" w14:paraId="1E67B0C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6A31633" w14:textId="77777777" w:rsidR="00052653" w:rsidRPr="00140F96" w:rsidRDefault="00052653" w:rsidP="005F5387">
            <w:pPr>
              <w:ind w:right="-1"/>
              <w:jc w:val="center"/>
              <w:rPr>
                <w:b/>
                <w:bCs/>
              </w:rPr>
            </w:pPr>
            <w:r w:rsidRPr="00140F96">
              <w:rPr>
                <w:b/>
                <w:bCs/>
              </w:rPr>
              <w:t>190</w:t>
            </w:r>
          </w:p>
        </w:tc>
        <w:tc>
          <w:tcPr>
            <w:tcW w:w="2720" w:type="dxa"/>
            <w:tcBorders>
              <w:top w:val="nil"/>
              <w:left w:val="nil"/>
              <w:bottom w:val="single" w:sz="8" w:space="0" w:color="808080"/>
              <w:right w:val="single" w:sz="8" w:space="0" w:color="808080"/>
            </w:tcBorders>
            <w:shd w:val="clear" w:color="auto" w:fill="auto"/>
            <w:noWrap/>
            <w:vAlign w:val="center"/>
            <w:hideMark/>
          </w:tcPr>
          <w:p w14:paraId="09974FCA" w14:textId="77777777" w:rsidR="00052653" w:rsidRPr="00140F96" w:rsidRDefault="00052653" w:rsidP="005F5387">
            <w:pPr>
              <w:ind w:right="-1"/>
            </w:pPr>
            <w:r w:rsidRPr="00140F96">
              <w:t>From shot off target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CDCA0C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07107BBD" w14:textId="77777777" w:rsidR="00052653" w:rsidRPr="00140F96" w:rsidRDefault="00052653" w:rsidP="005F5387">
            <w:pPr>
              <w:ind w:right="-1"/>
            </w:pPr>
            <w:r w:rsidRPr="00140F96">
              <w:t>Used with Event 10. Indicates a shot was saved by the goalkeeper but in fact the shot was going wide and not on target</w:t>
            </w:r>
          </w:p>
        </w:tc>
      </w:tr>
      <w:tr w:rsidR="00052653" w:rsidRPr="00140F96" w14:paraId="460331D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AF618E4" w14:textId="77777777" w:rsidR="00052653" w:rsidRPr="00140F96" w:rsidRDefault="00052653" w:rsidP="005F5387">
            <w:pPr>
              <w:ind w:right="-1"/>
              <w:jc w:val="center"/>
              <w:rPr>
                <w:b/>
                <w:bCs/>
              </w:rPr>
            </w:pPr>
            <w:r w:rsidRPr="00140F96">
              <w:rPr>
                <w:b/>
                <w:bCs/>
              </w:rPr>
              <w:t>88</w:t>
            </w:r>
          </w:p>
        </w:tc>
        <w:tc>
          <w:tcPr>
            <w:tcW w:w="2720" w:type="dxa"/>
            <w:tcBorders>
              <w:top w:val="nil"/>
              <w:left w:val="nil"/>
              <w:bottom w:val="single" w:sz="8" w:space="0" w:color="808080"/>
              <w:right w:val="single" w:sz="8" w:space="0" w:color="808080"/>
            </w:tcBorders>
            <w:shd w:val="clear" w:color="auto" w:fill="auto"/>
            <w:noWrap/>
            <w:vAlign w:val="center"/>
            <w:hideMark/>
          </w:tcPr>
          <w:p w14:paraId="1E259EB3" w14:textId="77777777" w:rsidR="00052653" w:rsidRPr="00140F96" w:rsidRDefault="00052653" w:rsidP="005F5387">
            <w:pPr>
              <w:ind w:right="-1"/>
            </w:pPr>
            <w:r w:rsidRPr="00140F96">
              <w:t>High claim</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445F18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2A4F79DF" w14:textId="77777777" w:rsidR="00052653" w:rsidRPr="00140F96" w:rsidRDefault="00052653" w:rsidP="005F5387">
            <w:pPr>
              <w:ind w:right="-1"/>
            </w:pPr>
            <w:r w:rsidRPr="00140F96">
              <w:t>Event 11 Claim - Goalkeeper claims possession of a crossed ball</w:t>
            </w:r>
          </w:p>
        </w:tc>
      </w:tr>
      <w:tr w:rsidR="00052653" w:rsidRPr="00140F96" w14:paraId="7642A4D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39B9FB6" w14:textId="77777777" w:rsidR="00052653" w:rsidRPr="00140F96" w:rsidRDefault="00052653" w:rsidP="005F5387">
            <w:pPr>
              <w:ind w:right="-1"/>
              <w:jc w:val="center"/>
              <w:rPr>
                <w:b/>
                <w:bCs/>
              </w:rPr>
            </w:pPr>
            <w:r w:rsidRPr="00140F96">
              <w:rPr>
                <w:b/>
                <w:bCs/>
              </w:rPr>
              <w:t>89</w:t>
            </w:r>
          </w:p>
        </w:tc>
        <w:tc>
          <w:tcPr>
            <w:tcW w:w="2720" w:type="dxa"/>
            <w:tcBorders>
              <w:top w:val="nil"/>
              <w:left w:val="nil"/>
              <w:bottom w:val="single" w:sz="8" w:space="0" w:color="808080"/>
              <w:right w:val="single" w:sz="8" w:space="0" w:color="808080"/>
            </w:tcBorders>
            <w:shd w:val="clear" w:color="auto" w:fill="auto"/>
            <w:noWrap/>
            <w:vAlign w:val="center"/>
            <w:hideMark/>
          </w:tcPr>
          <w:p w14:paraId="044AA8BE" w14:textId="77777777" w:rsidR="00052653" w:rsidRPr="00140F96" w:rsidRDefault="00052653" w:rsidP="005F5387">
            <w:pPr>
              <w:ind w:right="-1"/>
            </w:pPr>
            <w:r w:rsidRPr="00140F96">
              <w:t>1 on 1</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F38272A"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8433B31" w14:textId="77777777" w:rsidR="00052653" w:rsidRPr="00140F96" w:rsidRDefault="00052653" w:rsidP="005F5387">
            <w:pPr>
              <w:ind w:right="-1"/>
            </w:pPr>
            <w:r w:rsidRPr="00140F96">
              <w:t>Event 10 Save; when attacker was clear with no defenders between him and the goalkeeper</w:t>
            </w:r>
          </w:p>
        </w:tc>
      </w:tr>
      <w:tr w:rsidR="00052653" w:rsidRPr="00140F96" w14:paraId="65B8C9E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5BA7E01" w14:textId="77777777" w:rsidR="00052653" w:rsidRPr="00140F96" w:rsidRDefault="00052653" w:rsidP="005F5387">
            <w:pPr>
              <w:ind w:right="-1"/>
              <w:jc w:val="center"/>
              <w:rPr>
                <w:b/>
                <w:bCs/>
              </w:rPr>
            </w:pPr>
            <w:r w:rsidRPr="00140F96">
              <w:rPr>
                <w:b/>
                <w:bCs/>
              </w:rPr>
              <w:t>90</w:t>
            </w:r>
          </w:p>
        </w:tc>
        <w:tc>
          <w:tcPr>
            <w:tcW w:w="2720" w:type="dxa"/>
            <w:tcBorders>
              <w:top w:val="nil"/>
              <w:left w:val="nil"/>
              <w:bottom w:val="single" w:sz="8" w:space="0" w:color="808080"/>
              <w:right w:val="single" w:sz="8" w:space="0" w:color="808080"/>
            </w:tcBorders>
            <w:shd w:val="clear" w:color="auto" w:fill="auto"/>
            <w:noWrap/>
            <w:vAlign w:val="center"/>
            <w:hideMark/>
          </w:tcPr>
          <w:p w14:paraId="0E80EBAB" w14:textId="77777777" w:rsidR="00052653" w:rsidRPr="00140F96" w:rsidRDefault="00052653" w:rsidP="005F5387">
            <w:pPr>
              <w:ind w:right="-1"/>
            </w:pPr>
            <w:r w:rsidRPr="00140F96">
              <w:t>Deflected save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2DDC9FB"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19A40E8" w14:textId="77777777" w:rsidR="00052653" w:rsidRPr="00140F96" w:rsidRDefault="00052653" w:rsidP="005F5387">
            <w:pPr>
              <w:ind w:right="-1"/>
            </w:pPr>
            <w:r w:rsidRPr="00140F96">
              <w:t>Event 10 Save; when goalkeeper saves a shot but does not catch the ball</w:t>
            </w:r>
          </w:p>
        </w:tc>
      </w:tr>
      <w:tr w:rsidR="00052653" w:rsidRPr="00140F96" w14:paraId="1846E50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D2616DA" w14:textId="77777777" w:rsidR="00052653" w:rsidRPr="00140F96" w:rsidRDefault="00052653" w:rsidP="005F5387">
            <w:pPr>
              <w:ind w:right="-1"/>
              <w:jc w:val="center"/>
              <w:rPr>
                <w:b/>
                <w:bCs/>
              </w:rPr>
            </w:pPr>
            <w:r w:rsidRPr="00140F96">
              <w:rPr>
                <w:b/>
                <w:bCs/>
              </w:rPr>
              <w:t>91</w:t>
            </w:r>
          </w:p>
        </w:tc>
        <w:tc>
          <w:tcPr>
            <w:tcW w:w="2720" w:type="dxa"/>
            <w:tcBorders>
              <w:top w:val="nil"/>
              <w:left w:val="nil"/>
              <w:bottom w:val="single" w:sz="8" w:space="0" w:color="808080"/>
              <w:right w:val="single" w:sz="8" w:space="0" w:color="808080"/>
            </w:tcBorders>
            <w:shd w:val="clear" w:color="auto" w:fill="auto"/>
            <w:noWrap/>
            <w:vAlign w:val="center"/>
            <w:hideMark/>
          </w:tcPr>
          <w:p w14:paraId="3947A008" w14:textId="77777777" w:rsidR="00052653" w:rsidRPr="00140F96" w:rsidRDefault="00052653" w:rsidP="005F5387">
            <w:pPr>
              <w:ind w:right="-1"/>
            </w:pPr>
            <w:r w:rsidRPr="00140F96">
              <w:t>Dive and deflect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BD3300C"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FE6E75E" w14:textId="77777777" w:rsidR="00052653" w:rsidRPr="00140F96" w:rsidRDefault="00052653" w:rsidP="005F5387">
            <w:pPr>
              <w:ind w:right="-1"/>
            </w:pPr>
            <w:r w:rsidRPr="00140F96">
              <w:t>Event 10 Save; when goalkeeper saves a shot while diving but does not catch the ball</w:t>
            </w:r>
          </w:p>
        </w:tc>
      </w:tr>
      <w:tr w:rsidR="00052653" w:rsidRPr="00140F96" w14:paraId="4889EC9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2CD1C40" w14:textId="77777777" w:rsidR="00052653" w:rsidRPr="00140F96" w:rsidRDefault="00052653" w:rsidP="005F5387">
            <w:pPr>
              <w:ind w:right="-1"/>
              <w:jc w:val="center"/>
              <w:rPr>
                <w:b/>
                <w:bCs/>
              </w:rPr>
            </w:pPr>
            <w:r w:rsidRPr="00140F96">
              <w:rPr>
                <w:b/>
                <w:bCs/>
              </w:rPr>
              <w:t>92</w:t>
            </w:r>
          </w:p>
        </w:tc>
        <w:tc>
          <w:tcPr>
            <w:tcW w:w="2720" w:type="dxa"/>
            <w:tcBorders>
              <w:top w:val="nil"/>
              <w:left w:val="nil"/>
              <w:bottom w:val="single" w:sz="8" w:space="0" w:color="808080"/>
              <w:right w:val="single" w:sz="8" w:space="0" w:color="808080"/>
            </w:tcBorders>
            <w:shd w:val="clear" w:color="auto" w:fill="auto"/>
            <w:noWrap/>
            <w:vAlign w:val="center"/>
            <w:hideMark/>
          </w:tcPr>
          <w:p w14:paraId="41C1B3DE" w14:textId="77777777" w:rsidR="00052653" w:rsidRPr="00140F96" w:rsidRDefault="00052653" w:rsidP="005F5387">
            <w:pPr>
              <w:ind w:right="-1"/>
            </w:pPr>
            <w:r w:rsidRPr="00140F96">
              <w:t>Catch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F1E25CA"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029C7D92" w14:textId="77777777" w:rsidR="00052653" w:rsidRPr="00140F96" w:rsidRDefault="00052653" w:rsidP="005F5387">
            <w:pPr>
              <w:ind w:right="-1"/>
            </w:pPr>
            <w:r w:rsidRPr="00140F96">
              <w:t>Event 10 Save; when goalkeeper saves a shot and catches it</w:t>
            </w:r>
          </w:p>
        </w:tc>
      </w:tr>
      <w:tr w:rsidR="00052653" w:rsidRPr="00140F96" w14:paraId="15CA896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E45DFDA" w14:textId="77777777" w:rsidR="00052653" w:rsidRPr="00140F96" w:rsidRDefault="00052653" w:rsidP="005F5387">
            <w:pPr>
              <w:ind w:right="-1"/>
              <w:jc w:val="center"/>
              <w:rPr>
                <w:b/>
                <w:bCs/>
              </w:rPr>
            </w:pPr>
            <w:r w:rsidRPr="00140F96">
              <w:rPr>
                <w:b/>
                <w:bCs/>
              </w:rPr>
              <w:t>93</w:t>
            </w:r>
          </w:p>
        </w:tc>
        <w:tc>
          <w:tcPr>
            <w:tcW w:w="2720" w:type="dxa"/>
            <w:tcBorders>
              <w:top w:val="nil"/>
              <w:left w:val="nil"/>
              <w:bottom w:val="single" w:sz="8" w:space="0" w:color="808080"/>
              <w:right w:val="single" w:sz="8" w:space="0" w:color="808080"/>
            </w:tcBorders>
            <w:shd w:val="clear" w:color="auto" w:fill="auto"/>
            <w:noWrap/>
            <w:vAlign w:val="center"/>
            <w:hideMark/>
          </w:tcPr>
          <w:p w14:paraId="09A9A93B" w14:textId="77777777" w:rsidR="00052653" w:rsidRPr="00140F96" w:rsidRDefault="00052653" w:rsidP="005F5387">
            <w:pPr>
              <w:ind w:right="-1"/>
            </w:pPr>
            <w:r w:rsidRPr="00140F96">
              <w:t>Dive and catch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CCDF9CD"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4F4FE40" w14:textId="77777777" w:rsidR="00052653" w:rsidRPr="00140F96" w:rsidRDefault="00052653" w:rsidP="005F5387">
            <w:pPr>
              <w:ind w:right="-1"/>
            </w:pPr>
            <w:r w:rsidRPr="00140F96">
              <w:t>Event 10 Save; when goalkeeper saves a shot while diving and catches it</w:t>
            </w:r>
          </w:p>
        </w:tc>
      </w:tr>
      <w:tr w:rsidR="00052653" w:rsidRPr="00140F96" w14:paraId="2D72EC5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6054DEB" w14:textId="77777777" w:rsidR="00052653" w:rsidRPr="00140F96" w:rsidRDefault="00052653" w:rsidP="005F5387">
            <w:pPr>
              <w:ind w:right="-1"/>
              <w:jc w:val="center"/>
              <w:rPr>
                <w:b/>
                <w:bCs/>
              </w:rPr>
            </w:pPr>
            <w:r w:rsidRPr="00140F96">
              <w:rPr>
                <w:b/>
                <w:bCs/>
              </w:rPr>
              <w:t>123</w:t>
            </w:r>
          </w:p>
        </w:tc>
        <w:tc>
          <w:tcPr>
            <w:tcW w:w="2720" w:type="dxa"/>
            <w:tcBorders>
              <w:top w:val="nil"/>
              <w:left w:val="nil"/>
              <w:bottom w:val="single" w:sz="8" w:space="0" w:color="808080"/>
              <w:right w:val="single" w:sz="8" w:space="0" w:color="808080"/>
            </w:tcBorders>
            <w:shd w:val="clear" w:color="auto" w:fill="auto"/>
            <w:noWrap/>
            <w:vAlign w:val="center"/>
            <w:hideMark/>
          </w:tcPr>
          <w:p w14:paraId="648AF7A0" w14:textId="77777777" w:rsidR="00052653" w:rsidRPr="00140F96" w:rsidRDefault="00052653" w:rsidP="005F5387">
            <w:pPr>
              <w:ind w:right="-1"/>
            </w:pPr>
            <w:r w:rsidRPr="00140F96">
              <w:t>Keeper Throw</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24AAB5D"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459CDA63" w14:textId="77777777" w:rsidR="00052653" w:rsidRPr="00140F96" w:rsidRDefault="00052653" w:rsidP="005F5387">
            <w:pPr>
              <w:ind w:right="-1"/>
            </w:pPr>
            <w:r w:rsidRPr="00140F96">
              <w:t>Pass event - goalkeeper throws the ball out</w:t>
            </w:r>
          </w:p>
        </w:tc>
      </w:tr>
      <w:tr w:rsidR="00052653" w:rsidRPr="00140F96" w14:paraId="76E1228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CE2BB46" w14:textId="77777777" w:rsidR="00052653" w:rsidRPr="00140F96" w:rsidRDefault="00052653" w:rsidP="005F5387">
            <w:pPr>
              <w:ind w:right="-1"/>
              <w:jc w:val="center"/>
              <w:rPr>
                <w:b/>
                <w:bCs/>
              </w:rPr>
            </w:pPr>
            <w:r w:rsidRPr="00140F96">
              <w:rPr>
                <w:b/>
                <w:bCs/>
              </w:rPr>
              <w:t>124</w:t>
            </w:r>
          </w:p>
        </w:tc>
        <w:tc>
          <w:tcPr>
            <w:tcW w:w="2720" w:type="dxa"/>
            <w:tcBorders>
              <w:top w:val="nil"/>
              <w:left w:val="nil"/>
              <w:bottom w:val="single" w:sz="8" w:space="0" w:color="808080"/>
              <w:right w:val="single" w:sz="8" w:space="0" w:color="808080"/>
            </w:tcBorders>
            <w:shd w:val="clear" w:color="auto" w:fill="auto"/>
            <w:noWrap/>
            <w:vAlign w:val="center"/>
            <w:hideMark/>
          </w:tcPr>
          <w:p w14:paraId="11374034" w14:textId="77777777" w:rsidR="00052653" w:rsidRPr="00140F96" w:rsidRDefault="00052653" w:rsidP="005F5387">
            <w:pPr>
              <w:ind w:right="-1"/>
            </w:pPr>
            <w:r w:rsidRPr="00140F96">
              <w:t>Goal Kick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FA6C138"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0B4F28E9" w14:textId="77777777" w:rsidR="00052653" w:rsidRPr="00140F96" w:rsidRDefault="00052653" w:rsidP="005F5387">
            <w:pPr>
              <w:ind w:right="-1"/>
            </w:pPr>
            <w:r w:rsidRPr="00140F96">
              <w:t>Pass event – goal kick</w:t>
            </w:r>
          </w:p>
        </w:tc>
      </w:tr>
      <w:tr w:rsidR="00052653" w:rsidRPr="00140F96" w14:paraId="7F49189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5F64B24" w14:textId="77777777" w:rsidR="00052653" w:rsidRPr="00140F96" w:rsidRDefault="00052653" w:rsidP="005F5387">
            <w:pPr>
              <w:ind w:right="-1"/>
              <w:jc w:val="center"/>
              <w:rPr>
                <w:b/>
                <w:bCs/>
              </w:rPr>
            </w:pPr>
            <w:r w:rsidRPr="00140F96">
              <w:rPr>
                <w:b/>
                <w:bCs/>
              </w:rPr>
              <w:t>128</w:t>
            </w:r>
          </w:p>
        </w:tc>
        <w:tc>
          <w:tcPr>
            <w:tcW w:w="2720" w:type="dxa"/>
            <w:tcBorders>
              <w:top w:val="nil"/>
              <w:left w:val="nil"/>
              <w:bottom w:val="single" w:sz="8" w:space="0" w:color="808080"/>
              <w:right w:val="single" w:sz="8" w:space="0" w:color="808080"/>
            </w:tcBorders>
            <w:shd w:val="clear" w:color="auto" w:fill="auto"/>
            <w:noWrap/>
            <w:vAlign w:val="center"/>
            <w:hideMark/>
          </w:tcPr>
          <w:p w14:paraId="44AD839D" w14:textId="77777777" w:rsidR="00052653" w:rsidRPr="00140F96" w:rsidRDefault="00052653" w:rsidP="005F5387">
            <w:pPr>
              <w:ind w:right="-1"/>
            </w:pPr>
            <w:r w:rsidRPr="00140F96">
              <w:t>Punch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F9EE837"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E3F5914" w14:textId="77777777" w:rsidR="00052653" w:rsidRPr="00140F96" w:rsidRDefault="00052653" w:rsidP="005F5387">
            <w:pPr>
              <w:ind w:right="-1"/>
            </w:pPr>
            <w:r w:rsidRPr="00140F96">
              <w:t>Clearance by goalkeeper where he punches the ball clear</w:t>
            </w:r>
          </w:p>
        </w:tc>
      </w:tr>
      <w:tr w:rsidR="00052653" w:rsidRPr="00140F96" w14:paraId="7BF8C60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2419899" w14:textId="77777777" w:rsidR="00052653" w:rsidRPr="00140F96" w:rsidRDefault="00052653" w:rsidP="005F5387">
            <w:pPr>
              <w:ind w:right="-1"/>
              <w:jc w:val="center"/>
              <w:rPr>
                <w:b/>
                <w:bCs/>
              </w:rPr>
            </w:pPr>
            <w:r w:rsidRPr="00140F96">
              <w:rPr>
                <w:b/>
                <w:bCs/>
              </w:rPr>
              <w:t>139</w:t>
            </w:r>
          </w:p>
        </w:tc>
        <w:tc>
          <w:tcPr>
            <w:tcW w:w="2720" w:type="dxa"/>
            <w:tcBorders>
              <w:top w:val="nil"/>
              <w:left w:val="nil"/>
              <w:bottom w:val="single" w:sz="8" w:space="0" w:color="808080"/>
              <w:right w:val="single" w:sz="8" w:space="0" w:color="808080"/>
            </w:tcBorders>
            <w:shd w:val="clear" w:color="auto" w:fill="auto"/>
            <w:noWrap/>
            <w:vAlign w:val="center"/>
            <w:hideMark/>
          </w:tcPr>
          <w:p w14:paraId="1987F888" w14:textId="77777777" w:rsidR="00052653" w:rsidRPr="00140F96" w:rsidRDefault="00052653" w:rsidP="005F5387">
            <w:pPr>
              <w:ind w:right="-1"/>
            </w:pPr>
            <w:r w:rsidRPr="00140F96">
              <w:t>Own Player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0562FCF"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574C6BB" w14:textId="77777777" w:rsidR="00052653" w:rsidRPr="00140F96" w:rsidRDefault="00052653" w:rsidP="005F5387">
            <w:pPr>
              <w:ind w:right="-1"/>
            </w:pPr>
            <w:r w:rsidRPr="00140F96">
              <w:t>Shot saved by goalkeeper that was deflected by a defender</w:t>
            </w:r>
          </w:p>
        </w:tc>
      </w:tr>
      <w:tr w:rsidR="00052653" w:rsidRPr="00140F96" w14:paraId="5E8B422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1D2E3ED" w14:textId="77777777" w:rsidR="00052653" w:rsidRPr="00140F96" w:rsidRDefault="00052653" w:rsidP="005F5387">
            <w:pPr>
              <w:ind w:right="-1"/>
              <w:jc w:val="center"/>
              <w:rPr>
                <w:b/>
                <w:bCs/>
              </w:rPr>
            </w:pPr>
            <w:r w:rsidRPr="00140F96">
              <w:rPr>
                <w:b/>
                <w:bCs/>
              </w:rPr>
              <w:t>173</w:t>
            </w:r>
          </w:p>
        </w:tc>
        <w:tc>
          <w:tcPr>
            <w:tcW w:w="2720" w:type="dxa"/>
            <w:tcBorders>
              <w:top w:val="nil"/>
              <w:left w:val="nil"/>
              <w:bottom w:val="single" w:sz="8" w:space="0" w:color="808080"/>
              <w:right w:val="single" w:sz="8" w:space="0" w:color="808080"/>
            </w:tcBorders>
            <w:shd w:val="clear" w:color="auto" w:fill="auto"/>
            <w:noWrap/>
            <w:vAlign w:val="center"/>
            <w:hideMark/>
          </w:tcPr>
          <w:p w14:paraId="627EB0AB" w14:textId="77777777" w:rsidR="00052653" w:rsidRPr="00140F96" w:rsidRDefault="00052653" w:rsidP="005F5387">
            <w:pPr>
              <w:ind w:right="-1"/>
            </w:pPr>
            <w:r w:rsidRPr="00140F96">
              <w:t>Parried safe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14C8B74"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08EBA3B" w14:textId="77777777" w:rsidR="00052653" w:rsidRPr="00140F96" w:rsidRDefault="00052653" w:rsidP="005F5387">
            <w:pPr>
              <w:ind w:right="-1"/>
            </w:pPr>
            <w:r w:rsidRPr="00140F96">
              <w:t>Goalkeeper save where shot is parried to safety</w:t>
            </w:r>
          </w:p>
        </w:tc>
      </w:tr>
      <w:tr w:rsidR="00052653" w:rsidRPr="00140F96" w14:paraId="6B49991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F75880B" w14:textId="77777777" w:rsidR="00052653" w:rsidRPr="00140F96" w:rsidRDefault="00052653" w:rsidP="005F5387">
            <w:pPr>
              <w:ind w:right="-1"/>
              <w:jc w:val="center"/>
              <w:rPr>
                <w:b/>
                <w:bCs/>
              </w:rPr>
            </w:pPr>
            <w:r w:rsidRPr="00140F96">
              <w:rPr>
                <w:b/>
                <w:bCs/>
              </w:rPr>
              <w:t>174</w:t>
            </w:r>
          </w:p>
        </w:tc>
        <w:tc>
          <w:tcPr>
            <w:tcW w:w="2720" w:type="dxa"/>
            <w:tcBorders>
              <w:top w:val="nil"/>
              <w:left w:val="nil"/>
              <w:bottom w:val="single" w:sz="8" w:space="0" w:color="808080"/>
              <w:right w:val="single" w:sz="8" w:space="0" w:color="808080"/>
            </w:tcBorders>
            <w:shd w:val="clear" w:color="auto" w:fill="auto"/>
            <w:noWrap/>
            <w:vAlign w:val="center"/>
            <w:hideMark/>
          </w:tcPr>
          <w:p w14:paraId="7AF0D879" w14:textId="77777777" w:rsidR="00052653" w:rsidRPr="00140F96" w:rsidRDefault="00052653" w:rsidP="005F5387">
            <w:pPr>
              <w:ind w:right="-1"/>
            </w:pPr>
            <w:r w:rsidRPr="00140F96">
              <w:t>Parried danger</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4AD88EE"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06AC664" w14:textId="77777777" w:rsidR="00052653" w:rsidRPr="00140F96" w:rsidRDefault="00052653" w:rsidP="005F5387">
            <w:pPr>
              <w:ind w:right="-1"/>
            </w:pPr>
            <w:r w:rsidRPr="00140F96">
              <w:t>Goalkeeper save where shot is parried but only to another opponent</w:t>
            </w:r>
          </w:p>
        </w:tc>
      </w:tr>
      <w:tr w:rsidR="00052653" w:rsidRPr="00140F96" w14:paraId="04456A01"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182A1A9" w14:textId="77777777" w:rsidR="00052653" w:rsidRPr="00140F96" w:rsidRDefault="00052653" w:rsidP="005F5387">
            <w:pPr>
              <w:ind w:right="-1"/>
              <w:jc w:val="center"/>
              <w:rPr>
                <w:b/>
                <w:bCs/>
              </w:rPr>
            </w:pPr>
            <w:r w:rsidRPr="00140F96">
              <w:rPr>
                <w:b/>
                <w:bCs/>
              </w:rPr>
              <w:t>175</w:t>
            </w:r>
          </w:p>
        </w:tc>
        <w:tc>
          <w:tcPr>
            <w:tcW w:w="2720" w:type="dxa"/>
            <w:tcBorders>
              <w:top w:val="nil"/>
              <w:left w:val="nil"/>
              <w:bottom w:val="single" w:sz="8" w:space="0" w:color="808080"/>
              <w:right w:val="single" w:sz="8" w:space="0" w:color="808080"/>
            </w:tcBorders>
            <w:shd w:val="clear" w:color="auto" w:fill="auto"/>
            <w:noWrap/>
            <w:vAlign w:val="center"/>
            <w:hideMark/>
          </w:tcPr>
          <w:p w14:paraId="0B807A95" w14:textId="77777777" w:rsidR="00052653" w:rsidRPr="00140F96" w:rsidRDefault="00052653" w:rsidP="005F5387">
            <w:pPr>
              <w:ind w:right="-1"/>
            </w:pPr>
            <w:r w:rsidRPr="00140F96">
              <w:t>Fingertip</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AEB63B8"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35D7B07" w14:textId="77777777" w:rsidR="00052653" w:rsidRPr="00140F96" w:rsidRDefault="00052653" w:rsidP="005F5387">
            <w:pPr>
              <w:ind w:right="-1"/>
            </w:pPr>
            <w:r w:rsidRPr="00140F96">
              <w:t>Goalkeeper save using his fingertips</w:t>
            </w:r>
          </w:p>
        </w:tc>
      </w:tr>
      <w:tr w:rsidR="00052653" w:rsidRPr="00140F96" w14:paraId="735AB9A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6004D26" w14:textId="77777777" w:rsidR="00052653" w:rsidRPr="00140F96" w:rsidRDefault="00052653" w:rsidP="005F5387">
            <w:pPr>
              <w:ind w:right="-1"/>
              <w:jc w:val="center"/>
              <w:rPr>
                <w:b/>
                <w:bCs/>
              </w:rPr>
            </w:pPr>
            <w:r w:rsidRPr="00140F96">
              <w:rPr>
                <w:b/>
                <w:bCs/>
              </w:rPr>
              <w:t>176</w:t>
            </w:r>
          </w:p>
        </w:tc>
        <w:tc>
          <w:tcPr>
            <w:tcW w:w="2720" w:type="dxa"/>
            <w:tcBorders>
              <w:top w:val="nil"/>
              <w:left w:val="nil"/>
              <w:bottom w:val="single" w:sz="8" w:space="0" w:color="808080"/>
              <w:right w:val="single" w:sz="8" w:space="0" w:color="808080"/>
            </w:tcBorders>
            <w:shd w:val="clear" w:color="auto" w:fill="auto"/>
            <w:noWrap/>
            <w:vAlign w:val="center"/>
            <w:hideMark/>
          </w:tcPr>
          <w:p w14:paraId="049CB221" w14:textId="77777777" w:rsidR="00052653" w:rsidRPr="00140F96" w:rsidRDefault="00052653" w:rsidP="005F5387">
            <w:pPr>
              <w:ind w:right="-1"/>
            </w:pPr>
            <w:r w:rsidRPr="00140F96">
              <w:t>Caught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A6A5144"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2BBC56CD" w14:textId="77777777" w:rsidR="00052653" w:rsidRPr="00140F96" w:rsidRDefault="00052653" w:rsidP="005F5387">
            <w:pPr>
              <w:ind w:right="-1"/>
            </w:pPr>
            <w:r w:rsidRPr="00140F96">
              <w:t>Goalkeeper catches the ball</w:t>
            </w:r>
          </w:p>
        </w:tc>
      </w:tr>
      <w:tr w:rsidR="00052653" w:rsidRPr="00140F96" w14:paraId="456D0B3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A9245CA" w14:textId="77777777" w:rsidR="00052653" w:rsidRPr="00140F96" w:rsidRDefault="00052653" w:rsidP="005F5387">
            <w:pPr>
              <w:ind w:right="-1"/>
              <w:jc w:val="center"/>
              <w:rPr>
                <w:b/>
                <w:bCs/>
              </w:rPr>
            </w:pPr>
            <w:r w:rsidRPr="00140F96">
              <w:rPr>
                <w:b/>
                <w:bCs/>
              </w:rPr>
              <w:t>177</w:t>
            </w:r>
          </w:p>
        </w:tc>
        <w:tc>
          <w:tcPr>
            <w:tcW w:w="2720" w:type="dxa"/>
            <w:tcBorders>
              <w:top w:val="nil"/>
              <w:left w:val="nil"/>
              <w:bottom w:val="single" w:sz="8" w:space="0" w:color="808080"/>
              <w:right w:val="single" w:sz="8" w:space="0" w:color="808080"/>
            </w:tcBorders>
            <w:shd w:val="clear" w:color="auto" w:fill="auto"/>
            <w:noWrap/>
            <w:vAlign w:val="center"/>
            <w:hideMark/>
          </w:tcPr>
          <w:p w14:paraId="588C40B4" w14:textId="77777777" w:rsidR="00052653" w:rsidRPr="00140F96" w:rsidRDefault="00052653" w:rsidP="005F5387">
            <w:pPr>
              <w:ind w:right="-1"/>
            </w:pPr>
            <w:r w:rsidRPr="00140F96">
              <w:t>Collected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79B3001"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78D5E72" w14:textId="77777777" w:rsidR="00052653" w:rsidRPr="00140F96" w:rsidRDefault="00052653" w:rsidP="005F5387">
            <w:pPr>
              <w:ind w:right="-1"/>
            </w:pPr>
            <w:r w:rsidRPr="00140F96">
              <w:t>Goalkeeper save and collects possession of the ball</w:t>
            </w:r>
          </w:p>
        </w:tc>
      </w:tr>
      <w:tr w:rsidR="00052653" w:rsidRPr="00140F96" w14:paraId="500DD103" w14:textId="77777777" w:rsidTr="005F5387">
        <w:trPr>
          <w:trHeight w:val="270"/>
        </w:trPr>
        <w:tc>
          <w:tcPr>
            <w:tcW w:w="880" w:type="dxa"/>
            <w:tcBorders>
              <w:top w:val="nil"/>
              <w:left w:val="nil"/>
              <w:bottom w:val="nil"/>
              <w:right w:val="nil"/>
            </w:tcBorders>
            <w:shd w:val="clear" w:color="auto" w:fill="0081B3" w:themeFill="accent1" w:themeFillShade="BF"/>
            <w:noWrap/>
            <w:vAlign w:val="center"/>
            <w:hideMark/>
          </w:tcPr>
          <w:p w14:paraId="0354019E"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14:paraId="48CECC8F" w14:textId="77777777" w:rsidR="00052653" w:rsidRPr="00604A99" w:rsidRDefault="00052653" w:rsidP="005F5387">
            <w:pPr>
              <w:ind w:right="-1"/>
              <w:rPr>
                <w:b/>
                <w:bCs/>
                <w:color w:val="FFFFFF" w:themeColor="background1"/>
              </w:rPr>
            </w:pPr>
            <w:r w:rsidRPr="001574D2">
              <w:rPr>
                <w:b/>
                <w:bCs/>
                <w:color w:val="FFFFFF" w:themeColor="background1"/>
              </w:rPr>
              <w:t>Goalkeeper Events</w:t>
            </w:r>
          </w:p>
        </w:tc>
        <w:tc>
          <w:tcPr>
            <w:tcW w:w="2100" w:type="dxa"/>
            <w:tcBorders>
              <w:top w:val="nil"/>
              <w:left w:val="nil"/>
              <w:bottom w:val="nil"/>
              <w:right w:val="nil"/>
            </w:tcBorders>
            <w:shd w:val="clear" w:color="auto" w:fill="0081B3" w:themeFill="accent1" w:themeFillShade="BF"/>
            <w:noWrap/>
            <w:vAlign w:val="center"/>
            <w:hideMark/>
          </w:tcPr>
          <w:p w14:paraId="408A72B4"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14:paraId="1A5F2B53" w14:textId="77777777" w:rsidR="00052653" w:rsidRPr="00604A99" w:rsidRDefault="00052653" w:rsidP="005F5387">
            <w:pPr>
              <w:ind w:right="-1"/>
              <w:rPr>
                <w:b/>
                <w:bCs/>
                <w:color w:val="FFFFFF" w:themeColor="background1"/>
              </w:rPr>
            </w:pPr>
            <w:r>
              <w:rPr>
                <w:b/>
                <w:bCs/>
                <w:color w:val="FFFFFF" w:themeColor="background1"/>
              </w:rPr>
              <w:t>Description</w:t>
            </w:r>
            <w:r w:rsidRPr="00604A99">
              <w:rPr>
                <w:b/>
                <w:bCs/>
                <w:color w:val="FFFFFF" w:themeColor="background1"/>
              </w:rPr>
              <w:t xml:space="preserve"> </w:t>
            </w:r>
            <w:r w:rsidRPr="001C7D9C">
              <w:rPr>
                <w:b/>
                <w:bCs/>
                <w:color w:val="FFFFFF" w:themeColor="background1"/>
              </w:rPr>
              <w:t>- EVENT TYPES 10, 11, 12</w:t>
            </w:r>
          </w:p>
        </w:tc>
      </w:tr>
      <w:tr w:rsidR="00052653" w:rsidRPr="00140F96" w14:paraId="0C278E1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D185354" w14:textId="77777777" w:rsidR="00052653" w:rsidRPr="00140F96" w:rsidRDefault="00052653" w:rsidP="005F5387">
            <w:pPr>
              <w:ind w:right="-1"/>
              <w:jc w:val="center"/>
              <w:rPr>
                <w:b/>
                <w:bCs/>
              </w:rPr>
            </w:pPr>
            <w:r w:rsidRPr="00140F96">
              <w:rPr>
                <w:b/>
                <w:bCs/>
              </w:rPr>
              <w:t>178</w:t>
            </w:r>
          </w:p>
        </w:tc>
        <w:tc>
          <w:tcPr>
            <w:tcW w:w="2720" w:type="dxa"/>
            <w:tcBorders>
              <w:top w:val="nil"/>
              <w:left w:val="nil"/>
              <w:bottom w:val="single" w:sz="8" w:space="0" w:color="808080"/>
              <w:right w:val="single" w:sz="8" w:space="0" w:color="808080"/>
            </w:tcBorders>
            <w:shd w:val="clear" w:color="auto" w:fill="auto"/>
            <w:noWrap/>
            <w:vAlign w:val="center"/>
            <w:hideMark/>
          </w:tcPr>
          <w:p w14:paraId="6941A54A" w14:textId="77777777" w:rsidR="00052653" w:rsidRPr="00140F96" w:rsidRDefault="00052653" w:rsidP="005F5387">
            <w:pPr>
              <w:ind w:right="-1"/>
            </w:pPr>
            <w:r w:rsidRPr="00140F96">
              <w:t>Standing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66EF7AE"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A2081FD" w14:textId="77777777" w:rsidR="00052653" w:rsidRPr="00140F96" w:rsidRDefault="00052653" w:rsidP="005F5387">
            <w:pPr>
              <w:ind w:right="-1"/>
            </w:pPr>
            <w:r w:rsidRPr="00140F96">
              <w:t>Goalkeeper save while standing</w:t>
            </w:r>
          </w:p>
        </w:tc>
      </w:tr>
      <w:tr w:rsidR="00052653" w:rsidRPr="00140F96" w14:paraId="4F21B30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482F79F" w14:textId="77777777" w:rsidR="00052653" w:rsidRPr="00140F96" w:rsidRDefault="00052653" w:rsidP="005F5387">
            <w:pPr>
              <w:ind w:right="-1"/>
              <w:jc w:val="center"/>
              <w:rPr>
                <w:b/>
                <w:bCs/>
              </w:rPr>
            </w:pPr>
            <w:r w:rsidRPr="00140F96">
              <w:rPr>
                <w:b/>
                <w:bCs/>
              </w:rPr>
              <w:t>179</w:t>
            </w:r>
          </w:p>
        </w:tc>
        <w:tc>
          <w:tcPr>
            <w:tcW w:w="2720" w:type="dxa"/>
            <w:tcBorders>
              <w:top w:val="nil"/>
              <w:left w:val="nil"/>
              <w:bottom w:val="single" w:sz="8" w:space="0" w:color="808080"/>
              <w:right w:val="single" w:sz="8" w:space="0" w:color="808080"/>
            </w:tcBorders>
            <w:shd w:val="clear" w:color="auto" w:fill="auto"/>
            <w:noWrap/>
            <w:vAlign w:val="center"/>
            <w:hideMark/>
          </w:tcPr>
          <w:p w14:paraId="0F6284DA" w14:textId="77777777" w:rsidR="00052653" w:rsidRPr="00140F96" w:rsidRDefault="00052653" w:rsidP="005F5387">
            <w:pPr>
              <w:ind w:right="-1"/>
            </w:pPr>
            <w:r w:rsidRPr="00140F96">
              <w:t>Diving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18F5CDC"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03EA5092" w14:textId="77777777" w:rsidR="00052653" w:rsidRPr="00140F96" w:rsidRDefault="00052653" w:rsidP="005F5387">
            <w:pPr>
              <w:ind w:right="-1"/>
            </w:pPr>
            <w:r w:rsidRPr="00140F96">
              <w:t>Goalkeeper save while diving</w:t>
            </w:r>
          </w:p>
        </w:tc>
      </w:tr>
      <w:tr w:rsidR="00052653" w:rsidRPr="00140F96" w14:paraId="0788E72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ADED489" w14:textId="77777777" w:rsidR="00052653" w:rsidRPr="00140F96" w:rsidRDefault="00052653" w:rsidP="005F5387">
            <w:pPr>
              <w:ind w:right="-1"/>
              <w:jc w:val="center"/>
              <w:rPr>
                <w:b/>
                <w:bCs/>
              </w:rPr>
            </w:pPr>
            <w:r w:rsidRPr="00140F96">
              <w:rPr>
                <w:b/>
                <w:bCs/>
              </w:rPr>
              <w:t>180</w:t>
            </w:r>
          </w:p>
        </w:tc>
        <w:tc>
          <w:tcPr>
            <w:tcW w:w="2720" w:type="dxa"/>
            <w:tcBorders>
              <w:top w:val="nil"/>
              <w:left w:val="nil"/>
              <w:bottom w:val="single" w:sz="8" w:space="0" w:color="808080"/>
              <w:right w:val="single" w:sz="8" w:space="0" w:color="808080"/>
            </w:tcBorders>
            <w:shd w:val="clear" w:color="auto" w:fill="auto"/>
            <w:noWrap/>
            <w:vAlign w:val="center"/>
            <w:hideMark/>
          </w:tcPr>
          <w:p w14:paraId="318C6B4E" w14:textId="77777777" w:rsidR="00052653" w:rsidRPr="00140F96" w:rsidRDefault="00052653" w:rsidP="005F5387">
            <w:pPr>
              <w:ind w:right="-1"/>
            </w:pPr>
            <w:r w:rsidRPr="00140F96">
              <w:t>Stooping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72FD5983"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C5FF00C" w14:textId="77777777" w:rsidR="00052653" w:rsidRPr="00140F96" w:rsidRDefault="00052653" w:rsidP="005F5387">
            <w:pPr>
              <w:ind w:right="-1"/>
            </w:pPr>
            <w:r w:rsidRPr="00140F96">
              <w:t>Goalkeeper saves while stooping</w:t>
            </w:r>
          </w:p>
        </w:tc>
      </w:tr>
      <w:tr w:rsidR="00052653" w:rsidRPr="00140F96" w14:paraId="4EEC7E50"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A17D70C" w14:textId="77777777" w:rsidR="00052653" w:rsidRPr="00140F96" w:rsidRDefault="00052653" w:rsidP="005F5387">
            <w:pPr>
              <w:ind w:right="-1"/>
              <w:jc w:val="center"/>
              <w:rPr>
                <w:b/>
                <w:bCs/>
              </w:rPr>
            </w:pPr>
            <w:r w:rsidRPr="00140F96">
              <w:rPr>
                <w:b/>
                <w:bCs/>
              </w:rPr>
              <w:t>181</w:t>
            </w:r>
          </w:p>
        </w:tc>
        <w:tc>
          <w:tcPr>
            <w:tcW w:w="2720" w:type="dxa"/>
            <w:tcBorders>
              <w:top w:val="nil"/>
              <w:left w:val="nil"/>
              <w:bottom w:val="single" w:sz="8" w:space="0" w:color="808080"/>
              <w:right w:val="single" w:sz="8" w:space="0" w:color="808080"/>
            </w:tcBorders>
            <w:shd w:val="clear" w:color="auto" w:fill="auto"/>
            <w:noWrap/>
            <w:vAlign w:val="center"/>
            <w:hideMark/>
          </w:tcPr>
          <w:p w14:paraId="6FA1BD13" w14:textId="77777777" w:rsidR="00052653" w:rsidRPr="00140F96" w:rsidRDefault="00052653" w:rsidP="005F5387">
            <w:pPr>
              <w:ind w:right="-1"/>
            </w:pPr>
            <w:r w:rsidRPr="00140F96">
              <w:t>Reaching</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ADF7A50"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A642501" w14:textId="77777777" w:rsidR="00052653" w:rsidRPr="00140F96" w:rsidRDefault="00052653" w:rsidP="005F5387">
            <w:pPr>
              <w:ind w:right="-1"/>
            </w:pPr>
            <w:r w:rsidRPr="00140F96">
              <w:t>Goalkeeper save where goalkeeper reaches for the ball</w:t>
            </w:r>
          </w:p>
        </w:tc>
      </w:tr>
      <w:tr w:rsidR="00052653" w:rsidRPr="00140F96" w14:paraId="34A2AEC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1B6B2EE" w14:textId="77777777" w:rsidR="00052653" w:rsidRPr="00140F96" w:rsidRDefault="00052653" w:rsidP="005F5387">
            <w:pPr>
              <w:ind w:right="-1"/>
              <w:jc w:val="center"/>
              <w:rPr>
                <w:b/>
                <w:bCs/>
              </w:rPr>
            </w:pPr>
            <w:r w:rsidRPr="00140F96">
              <w:rPr>
                <w:b/>
                <w:bCs/>
              </w:rPr>
              <w:t>182</w:t>
            </w:r>
          </w:p>
        </w:tc>
        <w:tc>
          <w:tcPr>
            <w:tcW w:w="2720" w:type="dxa"/>
            <w:tcBorders>
              <w:top w:val="nil"/>
              <w:left w:val="nil"/>
              <w:bottom w:val="single" w:sz="8" w:space="0" w:color="808080"/>
              <w:right w:val="single" w:sz="8" w:space="0" w:color="808080"/>
            </w:tcBorders>
            <w:shd w:val="clear" w:color="auto" w:fill="auto"/>
            <w:noWrap/>
            <w:vAlign w:val="center"/>
            <w:hideMark/>
          </w:tcPr>
          <w:p w14:paraId="38FB3592" w14:textId="77777777" w:rsidR="00052653" w:rsidRPr="00140F96" w:rsidRDefault="00052653" w:rsidP="005F5387">
            <w:pPr>
              <w:ind w:right="-1"/>
            </w:pPr>
            <w:r w:rsidRPr="00140F96">
              <w:t>Hands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842E51A"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95BDFB9" w14:textId="77777777" w:rsidR="00052653" w:rsidRPr="00140F96" w:rsidRDefault="00052653" w:rsidP="005F5387">
            <w:pPr>
              <w:ind w:right="-1"/>
            </w:pPr>
            <w:r w:rsidRPr="00140F96">
              <w:t>Goalkeeper saves with his hands</w:t>
            </w:r>
          </w:p>
        </w:tc>
      </w:tr>
      <w:tr w:rsidR="00052653" w:rsidRPr="00140F96" w14:paraId="5A0BED3D"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017B15A" w14:textId="77777777" w:rsidR="00052653" w:rsidRPr="00140F96" w:rsidRDefault="00052653" w:rsidP="005F5387">
            <w:pPr>
              <w:ind w:right="-1"/>
              <w:jc w:val="center"/>
              <w:rPr>
                <w:b/>
                <w:bCs/>
              </w:rPr>
            </w:pPr>
            <w:r w:rsidRPr="00140F96">
              <w:rPr>
                <w:b/>
                <w:bCs/>
              </w:rPr>
              <w:t>183</w:t>
            </w:r>
          </w:p>
        </w:tc>
        <w:tc>
          <w:tcPr>
            <w:tcW w:w="2720" w:type="dxa"/>
            <w:tcBorders>
              <w:top w:val="nil"/>
              <w:left w:val="nil"/>
              <w:bottom w:val="single" w:sz="8" w:space="0" w:color="808080"/>
              <w:right w:val="single" w:sz="8" w:space="0" w:color="808080"/>
            </w:tcBorders>
            <w:shd w:val="clear" w:color="auto" w:fill="auto"/>
            <w:noWrap/>
            <w:vAlign w:val="center"/>
            <w:hideMark/>
          </w:tcPr>
          <w:p w14:paraId="07FBB838" w14:textId="77777777" w:rsidR="00052653" w:rsidRPr="00140F96" w:rsidRDefault="00052653" w:rsidP="005F5387">
            <w:pPr>
              <w:ind w:right="-1"/>
            </w:pPr>
            <w:r w:rsidRPr="00140F96">
              <w:t>Feet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ED6ECBF"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6454243" w14:textId="77777777" w:rsidR="00052653" w:rsidRPr="00140F96" w:rsidRDefault="00052653" w:rsidP="005F5387">
            <w:pPr>
              <w:ind w:right="-1"/>
            </w:pPr>
            <w:r w:rsidRPr="00140F96">
              <w:t>Goalkeeper save using his feet</w:t>
            </w:r>
          </w:p>
        </w:tc>
      </w:tr>
      <w:tr w:rsidR="00052653" w:rsidRPr="00140F96" w14:paraId="7B10F5C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6992264" w14:textId="77777777" w:rsidR="00052653" w:rsidRPr="00140F96" w:rsidRDefault="00052653" w:rsidP="005F5387">
            <w:pPr>
              <w:ind w:right="-1"/>
              <w:jc w:val="center"/>
              <w:rPr>
                <w:b/>
                <w:bCs/>
              </w:rPr>
            </w:pPr>
            <w:r w:rsidRPr="00140F96">
              <w:rPr>
                <w:b/>
                <w:bCs/>
              </w:rPr>
              <w:t>186</w:t>
            </w:r>
          </w:p>
        </w:tc>
        <w:tc>
          <w:tcPr>
            <w:tcW w:w="2720" w:type="dxa"/>
            <w:tcBorders>
              <w:top w:val="nil"/>
              <w:left w:val="nil"/>
              <w:bottom w:val="single" w:sz="8" w:space="0" w:color="808080"/>
              <w:right w:val="single" w:sz="8" w:space="0" w:color="808080"/>
            </w:tcBorders>
            <w:shd w:val="clear" w:color="auto" w:fill="auto"/>
            <w:noWrap/>
            <w:vAlign w:val="center"/>
            <w:hideMark/>
          </w:tcPr>
          <w:p w14:paraId="0BC91905" w14:textId="77777777" w:rsidR="00052653" w:rsidRPr="00140F96" w:rsidRDefault="00052653" w:rsidP="005F5387">
            <w:pPr>
              <w:ind w:right="-1"/>
            </w:pPr>
            <w:r w:rsidRPr="00140F96">
              <w:t>Scored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CD17B41"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4B724D6C" w14:textId="77777777" w:rsidR="00052653" w:rsidRPr="00140F96" w:rsidRDefault="00052653" w:rsidP="005F5387">
            <w:pPr>
              <w:ind w:right="-1"/>
            </w:pPr>
            <w:r w:rsidRPr="00140F96">
              <w:t>Goalkeeper event - shots faced and not saved resulting in goal</w:t>
            </w:r>
          </w:p>
        </w:tc>
      </w:tr>
      <w:tr w:rsidR="00052653" w:rsidRPr="00140F96" w14:paraId="2AA0985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4B1F9C8" w14:textId="77777777" w:rsidR="00052653" w:rsidRPr="00140F96" w:rsidRDefault="00052653" w:rsidP="005F5387">
            <w:pPr>
              <w:ind w:right="-1"/>
              <w:jc w:val="center"/>
              <w:rPr>
                <w:b/>
                <w:bCs/>
              </w:rPr>
            </w:pPr>
            <w:r w:rsidRPr="00140F96">
              <w:rPr>
                <w:b/>
                <w:bCs/>
              </w:rPr>
              <w:t>187</w:t>
            </w:r>
          </w:p>
        </w:tc>
        <w:tc>
          <w:tcPr>
            <w:tcW w:w="2720" w:type="dxa"/>
            <w:tcBorders>
              <w:top w:val="nil"/>
              <w:left w:val="nil"/>
              <w:bottom w:val="single" w:sz="8" w:space="0" w:color="808080"/>
              <w:right w:val="single" w:sz="8" w:space="0" w:color="808080"/>
            </w:tcBorders>
            <w:shd w:val="clear" w:color="auto" w:fill="auto"/>
            <w:noWrap/>
            <w:vAlign w:val="center"/>
            <w:hideMark/>
          </w:tcPr>
          <w:p w14:paraId="4AC85EDF" w14:textId="77777777" w:rsidR="00052653" w:rsidRPr="00140F96" w:rsidRDefault="00052653" w:rsidP="005F5387">
            <w:pPr>
              <w:ind w:right="-1"/>
            </w:pPr>
            <w:r w:rsidRPr="00140F96">
              <w:t>Saved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3EC7C7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226F807A" w14:textId="77777777" w:rsidR="00052653" w:rsidRPr="00140F96" w:rsidRDefault="00052653" w:rsidP="005F5387">
            <w:pPr>
              <w:ind w:right="-1"/>
            </w:pPr>
            <w:r w:rsidRPr="00140F96">
              <w:t>Goalkeeper event - shots faced and saved</w:t>
            </w:r>
          </w:p>
        </w:tc>
      </w:tr>
      <w:tr w:rsidR="00052653" w:rsidRPr="00140F96" w14:paraId="3C3EC800"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E014181" w14:textId="77777777" w:rsidR="00052653" w:rsidRPr="00140F96" w:rsidRDefault="00052653" w:rsidP="005F5387">
            <w:pPr>
              <w:ind w:right="-1"/>
              <w:jc w:val="center"/>
              <w:rPr>
                <w:b/>
                <w:bCs/>
              </w:rPr>
            </w:pPr>
            <w:r w:rsidRPr="00140F96">
              <w:rPr>
                <w:b/>
                <w:bCs/>
              </w:rPr>
              <w:t>188</w:t>
            </w:r>
          </w:p>
        </w:tc>
        <w:tc>
          <w:tcPr>
            <w:tcW w:w="2720" w:type="dxa"/>
            <w:tcBorders>
              <w:top w:val="nil"/>
              <w:left w:val="nil"/>
              <w:bottom w:val="single" w:sz="8" w:space="0" w:color="808080"/>
              <w:right w:val="single" w:sz="8" w:space="0" w:color="808080"/>
            </w:tcBorders>
            <w:shd w:val="clear" w:color="auto" w:fill="auto"/>
            <w:noWrap/>
            <w:vAlign w:val="center"/>
            <w:hideMark/>
          </w:tcPr>
          <w:p w14:paraId="413AF463" w14:textId="77777777" w:rsidR="00052653" w:rsidRPr="00140F96" w:rsidRDefault="00052653" w:rsidP="005F5387">
            <w:pPr>
              <w:ind w:right="-1"/>
            </w:pPr>
            <w:r w:rsidRPr="00140F96">
              <w:t>Missed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DBE63FE"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C0EBB92" w14:textId="77777777" w:rsidR="00052653" w:rsidRPr="00140F96" w:rsidRDefault="00052653" w:rsidP="005F5387">
            <w:pPr>
              <w:ind w:right="-1"/>
            </w:pPr>
            <w:r w:rsidRPr="00140F96">
              <w:t>Goalkeeper event - shot faced which went wide or over. Did not require a save.</w:t>
            </w:r>
          </w:p>
        </w:tc>
      </w:tr>
      <w:tr w:rsidR="00052653" w:rsidRPr="00140F96" w14:paraId="70A386B1"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F8B7A6C" w14:textId="77777777" w:rsidR="00052653" w:rsidRPr="00140F96" w:rsidRDefault="00052653" w:rsidP="005F5387">
            <w:pPr>
              <w:ind w:right="-1"/>
              <w:jc w:val="center"/>
              <w:rPr>
                <w:b/>
                <w:bCs/>
              </w:rPr>
            </w:pPr>
            <w:r w:rsidRPr="00140F96">
              <w:rPr>
                <w:b/>
                <w:bCs/>
              </w:rPr>
              <w:t>198</w:t>
            </w:r>
          </w:p>
        </w:tc>
        <w:tc>
          <w:tcPr>
            <w:tcW w:w="2720" w:type="dxa"/>
            <w:tcBorders>
              <w:top w:val="nil"/>
              <w:left w:val="nil"/>
              <w:bottom w:val="single" w:sz="8" w:space="0" w:color="808080"/>
              <w:right w:val="single" w:sz="8" w:space="0" w:color="808080"/>
            </w:tcBorders>
            <w:shd w:val="clear" w:color="auto" w:fill="auto"/>
            <w:noWrap/>
            <w:vAlign w:val="center"/>
            <w:hideMark/>
          </w:tcPr>
          <w:p w14:paraId="34E45395" w14:textId="77777777" w:rsidR="00052653" w:rsidRPr="00140F96" w:rsidRDefault="00052653" w:rsidP="005F5387">
            <w:pPr>
              <w:ind w:right="-1"/>
            </w:pPr>
            <w:r w:rsidRPr="00140F96">
              <w:t>GK hoof</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6674682"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308B8BA" w14:textId="77777777" w:rsidR="00052653" w:rsidRPr="00140F96" w:rsidRDefault="00052653" w:rsidP="005F5387">
            <w:pPr>
              <w:ind w:right="-1"/>
            </w:pPr>
            <w:r w:rsidRPr="00140F96">
              <w:t>Goalkeeper drops the ball on the ground and kicks it long towards a position rather than a specific player</w:t>
            </w:r>
          </w:p>
        </w:tc>
      </w:tr>
      <w:tr w:rsidR="00052653" w:rsidRPr="00140F96" w14:paraId="54235F8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C732D4F" w14:textId="77777777" w:rsidR="00052653" w:rsidRPr="00140F96" w:rsidRDefault="00052653" w:rsidP="005F5387">
            <w:pPr>
              <w:ind w:right="-1"/>
              <w:jc w:val="center"/>
              <w:rPr>
                <w:b/>
                <w:bCs/>
              </w:rPr>
            </w:pPr>
            <w:r w:rsidRPr="00140F96">
              <w:rPr>
                <w:b/>
                <w:bCs/>
              </w:rPr>
              <w:t>199</w:t>
            </w:r>
          </w:p>
        </w:tc>
        <w:tc>
          <w:tcPr>
            <w:tcW w:w="2720" w:type="dxa"/>
            <w:tcBorders>
              <w:top w:val="nil"/>
              <w:left w:val="nil"/>
              <w:bottom w:val="single" w:sz="8" w:space="0" w:color="808080"/>
              <w:right w:val="single" w:sz="8" w:space="0" w:color="808080"/>
            </w:tcBorders>
            <w:shd w:val="clear" w:color="auto" w:fill="auto"/>
            <w:noWrap/>
            <w:vAlign w:val="center"/>
            <w:hideMark/>
          </w:tcPr>
          <w:p w14:paraId="799E1706" w14:textId="77777777" w:rsidR="00052653" w:rsidRPr="00140F96" w:rsidRDefault="00052653" w:rsidP="005F5387">
            <w:pPr>
              <w:ind w:right="-1"/>
            </w:pPr>
            <w:r w:rsidRPr="00140F96">
              <w:t>Gk kick from hands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0E62D87"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96D60B2" w14:textId="77777777" w:rsidR="00052653" w:rsidRPr="00140F96" w:rsidRDefault="00052653" w:rsidP="005F5387">
            <w:pPr>
              <w:ind w:right="-1"/>
            </w:pPr>
            <w:r w:rsidRPr="00140F96">
              <w:t>Goalkeeper kicks the ball forward straight out of his hands</w:t>
            </w:r>
          </w:p>
        </w:tc>
      </w:tr>
    </w:tbl>
    <w:p w14:paraId="6C14E08F" w14:textId="77777777" w:rsidR="00052653" w:rsidRDefault="00052653" w:rsidP="00052653">
      <w:pPr>
        <w:ind w:right="-1"/>
        <w:jc w:val="both"/>
        <w:rPr>
          <w:lang w:val="en-US"/>
        </w:rPr>
      </w:pPr>
    </w:p>
    <w:p w14:paraId="77F7CD53" w14:textId="77777777" w:rsidR="00052653" w:rsidRDefault="00052653" w:rsidP="00052653">
      <w:pPr>
        <w:ind w:right="-1"/>
        <w:jc w:val="both"/>
        <w:rPr>
          <w:lang w:val="en-US"/>
        </w:rPr>
      </w:pPr>
    </w:p>
    <w:tbl>
      <w:tblPr>
        <w:tblW w:w="14380" w:type="dxa"/>
        <w:tblInd w:w="93" w:type="dxa"/>
        <w:tblLook w:val="04A0" w:firstRow="1" w:lastRow="0" w:firstColumn="1" w:lastColumn="0" w:noHBand="0" w:noVBand="1"/>
      </w:tblPr>
      <w:tblGrid>
        <w:gridCol w:w="880"/>
        <w:gridCol w:w="2720"/>
        <w:gridCol w:w="2100"/>
        <w:gridCol w:w="8680"/>
      </w:tblGrid>
      <w:tr w:rsidR="00052653" w:rsidRPr="00140F96" w14:paraId="43DA4D3C" w14:textId="77777777" w:rsidTr="005F5387">
        <w:trPr>
          <w:trHeight w:val="270"/>
        </w:trPr>
        <w:tc>
          <w:tcPr>
            <w:tcW w:w="880" w:type="dxa"/>
            <w:tcBorders>
              <w:top w:val="nil"/>
              <w:left w:val="nil"/>
              <w:bottom w:val="nil"/>
              <w:right w:val="nil"/>
            </w:tcBorders>
            <w:shd w:val="clear" w:color="auto" w:fill="0081B3" w:themeFill="accent1" w:themeFillShade="BF"/>
            <w:noWrap/>
            <w:vAlign w:val="center"/>
            <w:hideMark/>
          </w:tcPr>
          <w:p w14:paraId="788CE142"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14:paraId="4FAAA7C6" w14:textId="77777777" w:rsidR="00052653" w:rsidRPr="00604A99" w:rsidRDefault="00052653" w:rsidP="005F5387">
            <w:pPr>
              <w:ind w:right="-1"/>
              <w:rPr>
                <w:b/>
                <w:bCs/>
                <w:color w:val="FFFFFF" w:themeColor="background1"/>
              </w:rPr>
            </w:pPr>
            <w:r w:rsidRPr="001574D2">
              <w:rPr>
                <w:b/>
                <w:bCs/>
                <w:color w:val="FFFFFF" w:themeColor="background1"/>
              </w:rPr>
              <w:t>Defensive Events</w:t>
            </w:r>
          </w:p>
        </w:tc>
        <w:tc>
          <w:tcPr>
            <w:tcW w:w="2100" w:type="dxa"/>
            <w:tcBorders>
              <w:top w:val="nil"/>
              <w:left w:val="nil"/>
              <w:bottom w:val="nil"/>
              <w:right w:val="nil"/>
            </w:tcBorders>
            <w:shd w:val="clear" w:color="auto" w:fill="0081B3" w:themeFill="accent1" w:themeFillShade="BF"/>
            <w:noWrap/>
            <w:vAlign w:val="center"/>
            <w:hideMark/>
          </w:tcPr>
          <w:p w14:paraId="60F32813"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14:paraId="6B55563D" w14:textId="77777777" w:rsidR="00052653" w:rsidRPr="00604A99" w:rsidRDefault="00052653" w:rsidP="005F5387">
            <w:pPr>
              <w:ind w:right="-1"/>
              <w:rPr>
                <w:b/>
                <w:bCs/>
                <w:color w:val="FFFFFF" w:themeColor="background1"/>
              </w:rPr>
            </w:pPr>
            <w:r>
              <w:rPr>
                <w:b/>
                <w:bCs/>
                <w:color w:val="FFFFFF" w:themeColor="background1"/>
              </w:rPr>
              <w:t>Description</w:t>
            </w:r>
          </w:p>
        </w:tc>
      </w:tr>
      <w:tr w:rsidR="00052653" w:rsidRPr="00140F96" w14:paraId="4CF674DB"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28D1C001" w14:textId="77777777" w:rsidR="00052653" w:rsidRPr="00140F96" w:rsidRDefault="00052653" w:rsidP="005F5387">
            <w:pPr>
              <w:ind w:right="-1"/>
              <w:jc w:val="center"/>
              <w:rPr>
                <w:b/>
                <w:bCs/>
              </w:rPr>
            </w:pPr>
            <w:r w:rsidRPr="00140F96">
              <w:rPr>
                <w:b/>
                <w:bCs/>
              </w:rPr>
              <w:t>14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11BFAB9A" w14:textId="77777777" w:rsidR="00052653" w:rsidRPr="00140F96" w:rsidRDefault="00052653" w:rsidP="005F5387">
            <w:pPr>
              <w:ind w:right="-1"/>
            </w:pPr>
            <w:r w:rsidRPr="00140F96">
              <w:t>Last line</w:t>
            </w:r>
          </w:p>
        </w:tc>
        <w:tc>
          <w:tcPr>
            <w:tcW w:w="2100" w:type="dxa"/>
            <w:tcBorders>
              <w:top w:val="single" w:sz="8" w:space="0" w:color="808080"/>
              <w:left w:val="nil"/>
              <w:bottom w:val="single" w:sz="8" w:space="0" w:color="808080"/>
              <w:right w:val="single" w:sz="8" w:space="0" w:color="808080"/>
            </w:tcBorders>
            <w:shd w:val="clear" w:color="auto" w:fill="F2F2F2" w:themeFill="background1" w:themeFillShade="F2"/>
            <w:noWrap/>
            <w:vAlign w:val="center"/>
            <w:hideMark/>
          </w:tcPr>
          <w:p w14:paraId="0126E022" w14:textId="77777777" w:rsidR="00052653" w:rsidRPr="00140F96" w:rsidRDefault="00052653" w:rsidP="005F5387">
            <w:pPr>
              <w:ind w:right="-1"/>
            </w:pPr>
            <w:r w:rsidRPr="00140F96">
              <w:t> </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14:paraId="4B7119C5" w14:textId="77777777" w:rsidR="00052653" w:rsidRPr="00140F96" w:rsidRDefault="00052653" w:rsidP="005F5387">
            <w:pPr>
              <w:ind w:right="-1"/>
            </w:pPr>
            <w:r w:rsidRPr="00140F96">
              <w:t xml:space="preserve">When a player makes a defensive action and they are the last person between the opponent and the goal </w:t>
            </w:r>
          </w:p>
        </w:tc>
      </w:tr>
      <w:tr w:rsidR="00052653" w:rsidRPr="00140F96" w14:paraId="4A38622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5EDD625" w14:textId="77777777" w:rsidR="00052653" w:rsidRPr="00140F96" w:rsidRDefault="00052653" w:rsidP="005F5387">
            <w:pPr>
              <w:ind w:right="-1"/>
              <w:jc w:val="center"/>
              <w:rPr>
                <w:b/>
                <w:bCs/>
              </w:rPr>
            </w:pPr>
            <w:r w:rsidRPr="00140F96">
              <w:rPr>
                <w:b/>
                <w:bCs/>
              </w:rPr>
              <w:t>94</w:t>
            </w:r>
          </w:p>
        </w:tc>
        <w:tc>
          <w:tcPr>
            <w:tcW w:w="2720" w:type="dxa"/>
            <w:tcBorders>
              <w:top w:val="nil"/>
              <w:left w:val="nil"/>
              <w:bottom w:val="single" w:sz="8" w:space="0" w:color="808080"/>
              <w:right w:val="single" w:sz="8" w:space="0" w:color="808080"/>
            </w:tcBorders>
            <w:shd w:val="clear" w:color="auto" w:fill="auto"/>
            <w:noWrap/>
            <w:vAlign w:val="center"/>
            <w:hideMark/>
          </w:tcPr>
          <w:p w14:paraId="303D0217" w14:textId="77777777" w:rsidR="00052653" w:rsidRPr="00140F96" w:rsidRDefault="00052653" w:rsidP="005F5387">
            <w:pPr>
              <w:ind w:right="-1"/>
            </w:pPr>
            <w:r w:rsidRPr="00140F96">
              <w:t>Def block</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F85EC1F"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3FC02AD7" w14:textId="77777777" w:rsidR="00052653" w:rsidRPr="00140F96" w:rsidRDefault="00052653" w:rsidP="005F5387">
            <w:pPr>
              <w:ind w:right="-1"/>
            </w:pPr>
            <w:r w:rsidRPr="00140F96">
              <w:t xml:space="preserve">Defender blocks an opposition shot. Shown with event 10. </w:t>
            </w:r>
          </w:p>
        </w:tc>
      </w:tr>
      <w:tr w:rsidR="00052653" w:rsidRPr="00140F96" w14:paraId="1BCF762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01B6403" w14:textId="77777777" w:rsidR="00052653" w:rsidRPr="00140F96" w:rsidRDefault="00052653" w:rsidP="005F5387">
            <w:pPr>
              <w:ind w:right="-1"/>
              <w:jc w:val="center"/>
              <w:rPr>
                <w:b/>
                <w:bCs/>
              </w:rPr>
            </w:pPr>
            <w:r w:rsidRPr="00140F96">
              <w:rPr>
                <w:b/>
                <w:bCs/>
              </w:rPr>
              <w:t>167</w:t>
            </w:r>
          </w:p>
        </w:tc>
        <w:tc>
          <w:tcPr>
            <w:tcW w:w="2720" w:type="dxa"/>
            <w:tcBorders>
              <w:top w:val="nil"/>
              <w:left w:val="nil"/>
              <w:bottom w:val="single" w:sz="8" w:space="0" w:color="808080"/>
              <w:right w:val="single" w:sz="8" w:space="0" w:color="808080"/>
            </w:tcBorders>
            <w:shd w:val="clear" w:color="auto" w:fill="auto"/>
            <w:noWrap/>
            <w:vAlign w:val="center"/>
            <w:hideMark/>
          </w:tcPr>
          <w:p w14:paraId="65D8B71B" w14:textId="77777777" w:rsidR="00052653" w:rsidRPr="00140F96" w:rsidRDefault="00052653" w:rsidP="005F5387">
            <w:pPr>
              <w:ind w:right="-1"/>
            </w:pPr>
            <w:r w:rsidRPr="00140F96">
              <w:t>Out of play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5F575ED"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74B9ED3F" w14:textId="77777777" w:rsidR="00052653" w:rsidRPr="00140F96" w:rsidRDefault="00052653" w:rsidP="005F5387">
            <w:pPr>
              <w:ind w:right="-1"/>
            </w:pPr>
            <w:r w:rsidRPr="00140F96">
              <w:t>Tackle or clearance event sent the ball out of play</w:t>
            </w:r>
          </w:p>
        </w:tc>
      </w:tr>
      <w:tr w:rsidR="00052653" w:rsidRPr="00140F96" w14:paraId="06A0CED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00F4C882" w14:textId="77777777" w:rsidR="00052653" w:rsidRPr="00140F96" w:rsidRDefault="00052653" w:rsidP="005F5387">
            <w:pPr>
              <w:ind w:right="-1"/>
              <w:jc w:val="center"/>
              <w:rPr>
                <w:b/>
                <w:bCs/>
              </w:rPr>
            </w:pPr>
            <w:r w:rsidRPr="00140F96">
              <w:rPr>
                <w:b/>
                <w:bCs/>
              </w:rPr>
              <w:t>169</w:t>
            </w:r>
          </w:p>
        </w:tc>
        <w:tc>
          <w:tcPr>
            <w:tcW w:w="2720" w:type="dxa"/>
            <w:tcBorders>
              <w:top w:val="nil"/>
              <w:left w:val="nil"/>
              <w:bottom w:val="single" w:sz="8" w:space="0" w:color="808080"/>
              <w:right w:val="single" w:sz="8" w:space="0" w:color="808080"/>
            </w:tcBorders>
            <w:shd w:val="clear" w:color="auto" w:fill="auto"/>
            <w:noWrap/>
            <w:vAlign w:val="center"/>
            <w:hideMark/>
          </w:tcPr>
          <w:p w14:paraId="49BCCCE3" w14:textId="77777777" w:rsidR="00052653" w:rsidRPr="00140F96" w:rsidRDefault="00052653" w:rsidP="005F5387">
            <w:pPr>
              <w:ind w:right="-1"/>
            </w:pPr>
            <w:r w:rsidRPr="00140F96">
              <w:t>Leading to attempt</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6B0CFA01"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6BDFDFFD" w14:textId="77777777" w:rsidR="00052653" w:rsidRPr="00140F96" w:rsidRDefault="00052653" w:rsidP="005F5387">
            <w:pPr>
              <w:ind w:right="-1"/>
            </w:pPr>
            <w:r w:rsidRPr="00140F96">
              <w:t>A player error, event 51, which leads to an opponent shot on goal</w:t>
            </w:r>
          </w:p>
        </w:tc>
      </w:tr>
      <w:tr w:rsidR="00052653" w:rsidRPr="00140F96" w14:paraId="7A6E060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22BF787" w14:textId="77777777" w:rsidR="00052653" w:rsidRPr="00140F96" w:rsidRDefault="00052653" w:rsidP="005F5387">
            <w:pPr>
              <w:ind w:right="-1"/>
              <w:jc w:val="center"/>
              <w:rPr>
                <w:b/>
                <w:bCs/>
              </w:rPr>
            </w:pPr>
            <w:r w:rsidRPr="00140F96">
              <w:rPr>
                <w:b/>
                <w:bCs/>
              </w:rPr>
              <w:t>170</w:t>
            </w:r>
          </w:p>
        </w:tc>
        <w:tc>
          <w:tcPr>
            <w:tcW w:w="2720" w:type="dxa"/>
            <w:tcBorders>
              <w:top w:val="nil"/>
              <w:left w:val="nil"/>
              <w:bottom w:val="single" w:sz="8" w:space="0" w:color="808080"/>
              <w:right w:val="single" w:sz="8" w:space="0" w:color="808080"/>
            </w:tcBorders>
            <w:shd w:val="clear" w:color="auto" w:fill="auto"/>
            <w:noWrap/>
            <w:vAlign w:val="center"/>
            <w:hideMark/>
          </w:tcPr>
          <w:p w14:paraId="4BC3E5B0" w14:textId="77777777" w:rsidR="00052653" w:rsidRPr="00140F96" w:rsidRDefault="00052653" w:rsidP="005F5387">
            <w:pPr>
              <w:ind w:right="-1"/>
            </w:pPr>
            <w:r w:rsidRPr="00140F96">
              <w:t>Leading to goal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354F5D24"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40B4FD81" w14:textId="77777777" w:rsidR="00052653" w:rsidRPr="00140F96" w:rsidRDefault="00052653" w:rsidP="005F5387">
            <w:pPr>
              <w:ind w:right="-1"/>
            </w:pPr>
            <w:r w:rsidRPr="00140F96">
              <w:t>A player error, event 51, which lead to an opponent scoring a goal</w:t>
            </w:r>
          </w:p>
        </w:tc>
      </w:tr>
      <w:tr w:rsidR="00052653" w:rsidRPr="00140F96" w14:paraId="275B0922"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9E9C495" w14:textId="77777777" w:rsidR="00052653" w:rsidRPr="00140F96" w:rsidRDefault="00052653" w:rsidP="005F5387">
            <w:pPr>
              <w:ind w:right="-1"/>
              <w:jc w:val="center"/>
              <w:rPr>
                <w:b/>
                <w:bCs/>
              </w:rPr>
            </w:pPr>
            <w:r w:rsidRPr="00140F96">
              <w:rPr>
                <w:b/>
                <w:bCs/>
              </w:rPr>
              <w:t>185</w:t>
            </w:r>
          </w:p>
        </w:tc>
        <w:tc>
          <w:tcPr>
            <w:tcW w:w="2720" w:type="dxa"/>
            <w:tcBorders>
              <w:top w:val="nil"/>
              <w:left w:val="nil"/>
              <w:bottom w:val="single" w:sz="8" w:space="0" w:color="808080"/>
              <w:right w:val="single" w:sz="8" w:space="0" w:color="808080"/>
            </w:tcBorders>
            <w:shd w:val="clear" w:color="auto" w:fill="auto"/>
            <w:noWrap/>
            <w:vAlign w:val="center"/>
            <w:hideMark/>
          </w:tcPr>
          <w:p w14:paraId="48276F28" w14:textId="77777777" w:rsidR="00052653" w:rsidRPr="00140F96" w:rsidRDefault="00052653" w:rsidP="005F5387">
            <w:pPr>
              <w:ind w:right="-1"/>
            </w:pPr>
            <w:r w:rsidRPr="00140F96">
              <w:t>Blocked cross</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BE02201"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50855D59" w14:textId="77777777" w:rsidR="00052653" w:rsidRPr="00140F96" w:rsidRDefault="00052653" w:rsidP="005F5387">
            <w:pPr>
              <w:ind w:right="-1"/>
            </w:pPr>
            <w:r w:rsidRPr="00140F96">
              <w:t>Clearance; cross is blocked</w:t>
            </w:r>
          </w:p>
        </w:tc>
      </w:tr>
    </w:tbl>
    <w:p w14:paraId="6A7A231C" w14:textId="77777777" w:rsidR="00052653" w:rsidRDefault="00052653" w:rsidP="00052653">
      <w:r>
        <w:br w:type="page"/>
      </w:r>
    </w:p>
    <w:tbl>
      <w:tblPr>
        <w:tblW w:w="14380" w:type="dxa"/>
        <w:tblInd w:w="93" w:type="dxa"/>
        <w:tblLook w:val="04A0" w:firstRow="1" w:lastRow="0" w:firstColumn="1" w:lastColumn="0" w:noHBand="0" w:noVBand="1"/>
      </w:tblPr>
      <w:tblGrid>
        <w:gridCol w:w="880"/>
        <w:gridCol w:w="2720"/>
        <w:gridCol w:w="2100"/>
        <w:gridCol w:w="8680"/>
      </w:tblGrid>
      <w:tr w:rsidR="00052653" w:rsidRPr="00140F96" w14:paraId="5A48FE71" w14:textId="77777777" w:rsidTr="005F5387">
        <w:trPr>
          <w:trHeight w:val="270"/>
        </w:trPr>
        <w:tc>
          <w:tcPr>
            <w:tcW w:w="880" w:type="dxa"/>
            <w:tcBorders>
              <w:top w:val="nil"/>
              <w:left w:val="nil"/>
              <w:bottom w:val="nil"/>
              <w:right w:val="nil"/>
            </w:tcBorders>
            <w:shd w:val="clear" w:color="auto" w:fill="0081B3" w:themeFill="accent1" w:themeFillShade="BF"/>
            <w:noWrap/>
            <w:vAlign w:val="center"/>
            <w:hideMark/>
          </w:tcPr>
          <w:p w14:paraId="6AA1C721" w14:textId="77777777" w:rsidR="00052653" w:rsidRPr="00604A99" w:rsidRDefault="00052653" w:rsidP="005F5387">
            <w:pPr>
              <w:ind w:right="-1"/>
              <w:jc w:val="center"/>
              <w:rPr>
                <w:b/>
                <w:bCs/>
                <w:color w:val="FFFFFF" w:themeColor="background1"/>
              </w:rPr>
            </w:pPr>
            <w:r w:rsidRPr="00604A99">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center"/>
            <w:hideMark/>
          </w:tcPr>
          <w:p w14:paraId="5B6134A6" w14:textId="77777777" w:rsidR="00052653" w:rsidRPr="00604A99" w:rsidRDefault="00052653" w:rsidP="005F5387">
            <w:pPr>
              <w:ind w:right="-1"/>
              <w:rPr>
                <w:b/>
                <w:bCs/>
                <w:color w:val="FFFFFF" w:themeColor="background1"/>
              </w:rPr>
            </w:pPr>
            <w:r w:rsidRPr="00BE2803">
              <w:rPr>
                <w:b/>
                <w:bCs/>
                <w:color w:val="FFFFFF" w:themeColor="background1"/>
              </w:rPr>
              <w:t>Line Up / Subs / Formation</w:t>
            </w:r>
          </w:p>
        </w:tc>
        <w:tc>
          <w:tcPr>
            <w:tcW w:w="2100" w:type="dxa"/>
            <w:tcBorders>
              <w:top w:val="nil"/>
              <w:left w:val="nil"/>
              <w:bottom w:val="nil"/>
              <w:right w:val="nil"/>
            </w:tcBorders>
            <w:shd w:val="clear" w:color="auto" w:fill="0081B3" w:themeFill="accent1" w:themeFillShade="BF"/>
            <w:noWrap/>
            <w:vAlign w:val="center"/>
            <w:hideMark/>
          </w:tcPr>
          <w:p w14:paraId="3B2DA137" w14:textId="77777777" w:rsidR="00052653" w:rsidRPr="00604A99" w:rsidRDefault="00052653" w:rsidP="005F5387">
            <w:pPr>
              <w:ind w:right="-1"/>
              <w:rPr>
                <w:b/>
                <w:bCs/>
                <w:color w:val="FFFFFF" w:themeColor="background1"/>
              </w:rPr>
            </w:pPr>
            <w:r w:rsidRPr="00604A99">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center"/>
            <w:hideMark/>
          </w:tcPr>
          <w:p w14:paraId="608E9DCF" w14:textId="77777777" w:rsidR="00052653" w:rsidRPr="00604A99" w:rsidRDefault="00052653" w:rsidP="005F5387">
            <w:pPr>
              <w:ind w:right="-1"/>
              <w:rPr>
                <w:b/>
                <w:bCs/>
                <w:color w:val="FFFFFF" w:themeColor="background1"/>
              </w:rPr>
            </w:pPr>
            <w:r w:rsidRPr="00BE2803">
              <w:rPr>
                <w:b/>
                <w:bCs/>
                <w:color w:val="FFFFFF" w:themeColor="background1"/>
              </w:rPr>
              <w:t>Description - ASSOCIATED WITH EVENT TYPES 32, 34, 35, 36, 40</w:t>
            </w:r>
          </w:p>
        </w:tc>
      </w:tr>
      <w:tr w:rsidR="00052653" w:rsidRPr="00140F96" w14:paraId="4D7E434A"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3D5612A3" w14:textId="77777777" w:rsidR="00052653" w:rsidRPr="00140F96" w:rsidRDefault="00052653" w:rsidP="005F5387">
            <w:pPr>
              <w:ind w:right="-1"/>
              <w:jc w:val="center"/>
              <w:rPr>
                <w:b/>
                <w:bCs/>
              </w:rPr>
            </w:pPr>
            <w:r w:rsidRPr="00140F96">
              <w:rPr>
                <w:b/>
                <w:bCs/>
              </w:rPr>
              <w:t>30</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2A15CC09" w14:textId="77777777" w:rsidR="00052653" w:rsidRPr="00140F96" w:rsidRDefault="00052653" w:rsidP="005F5387">
            <w:pPr>
              <w:ind w:right="-1"/>
            </w:pPr>
            <w:r w:rsidRPr="00140F96">
              <w:t>Involved</w:t>
            </w:r>
          </w:p>
        </w:tc>
        <w:tc>
          <w:tcPr>
            <w:tcW w:w="2100" w:type="dxa"/>
            <w:tcBorders>
              <w:top w:val="single" w:sz="8" w:space="0" w:color="808080"/>
              <w:left w:val="nil"/>
              <w:bottom w:val="single" w:sz="8" w:space="0" w:color="808080"/>
              <w:right w:val="single" w:sz="8" w:space="0" w:color="808080"/>
            </w:tcBorders>
            <w:shd w:val="clear" w:color="auto" w:fill="auto"/>
            <w:noWrap/>
            <w:vAlign w:val="center"/>
            <w:hideMark/>
          </w:tcPr>
          <w:p w14:paraId="2141406D" w14:textId="77777777" w:rsidR="00052653" w:rsidRPr="00140F96" w:rsidRDefault="00052653" w:rsidP="005F5387">
            <w:pPr>
              <w:ind w:right="-1"/>
            </w:pPr>
            <w:r w:rsidRPr="00140F96">
              <w:t>Player ID's in line up</w:t>
            </w:r>
          </w:p>
        </w:tc>
        <w:tc>
          <w:tcPr>
            <w:tcW w:w="8680" w:type="dxa"/>
            <w:tcBorders>
              <w:top w:val="single" w:sz="8" w:space="0" w:color="808080"/>
              <w:left w:val="nil"/>
              <w:bottom w:val="single" w:sz="8" w:space="0" w:color="808080"/>
              <w:right w:val="single" w:sz="8" w:space="0" w:color="808080"/>
            </w:tcBorders>
            <w:shd w:val="clear" w:color="auto" w:fill="auto"/>
            <w:noWrap/>
            <w:vAlign w:val="center"/>
            <w:hideMark/>
          </w:tcPr>
          <w:p w14:paraId="5F515031" w14:textId="77777777" w:rsidR="00052653" w:rsidRPr="00140F96" w:rsidRDefault="00052653" w:rsidP="005F5387">
            <w:pPr>
              <w:ind w:right="-1"/>
            </w:pPr>
            <w:r w:rsidRPr="00140F96">
              <w:t>This will show all players in the starting line up and available as a substitute</w:t>
            </w:r>
          </w:p>
        </w:tc>
      </w:tr>
      <w:tr w:rsidR="00052653" w:rsidRPr="00140F96" w14:paraId="3BFB53A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7FE83F67" w14:textId="77777777" w:rsidR="00052653" w:rsidRPr="00140F96" w:rsidRDefault="00052653" w:rsidP="005F5387">
            <w:pPr>
              <w:ind w:right="-1"/>
              <w:jc w:val="center"/>
              <w:rPr>
                <w:b/>
                <w:bCs/>
              </w:rPr>
            </w:pPr>
            <w:r w:rsidRPr="00140F96">
              <w:rPr>
                <w:b/>
                <w:bCs/>
              </w:rPr>
              <w:t>41</w:t>
            </w:r>
          </w:p>
        </w:tc>
        <w:tc>
          <w:tcPr>
            <w:tcW w:w="2720" w:type="dxa"/>
            <w:tcBorders>
              <w:top w:val="nil"/>
              <w:left w:val="nil"/>
              <w:bottom w:val="single" w:sz="8" w:space="0" w:color="808080"/>
              <w:right w:val="single" w:sz="8" w:space="0" w:color="808080"/>
            </w:tcBorders>
            <w:shd w:val="clear" w:color="auto" w:fill="auto"/>
            <w:noWrap/>
            <w:vAlign w:val="center"/>
            <w:hideMark/>
          </w:tcPr>
          <w:p w14:paraId="0BD5443D" w14:textId="77777777" w:rsidR="00052653" w:rsidRPr="00140F96" w:rsidRDefault="00052653" w:rsidP="005F5387">
            <w:pPr>
              <w:ind w:right="-1"/>
            </w:pPr>
            <w:r w:rsidRPr="00140F96">
              <w:t>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FA78858"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29264394" w14:textId="77777777" w:rsidR="00052653" w:rsidRPr="00140F96" w:rsidRDefault="00052653" w:rsidP="005F5387">
            <w:pPr>
              <w:ind w:right="-1"/>
            </w:pPr>
            <w:r w:rsidRPr="00140F96">
              <w:t>Substitution, event 18, because of injury</w:t>
            </w:r>
          </w:p>
        </w:tc>
      </w:tr>
      <w:tr w:rsidR="00052653" w:rsidRPr="00140F96" w14:paraId="5C94362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3C584DD" w14:textId="77777777" w:rsidR="00052653" w:rsidRPr="00140F96" w:rsidRDefault="00052653" w:rsidP="005F5387">
            <w:pPr>
              <w:ind w:right="-1"/>
              <w:jc w:val="center"/>
              <w:rPr>
                <w:b/>
                <w:bCs/>
              </w:rPr>
            </w:pPr>
            <w:r w:rsidRPr="00140F96">
              <w:rPr>
                <w:b/>
                <w:bCs/>
              </w:rPr>
              <w:t>42</w:t>
            </w:r>
          </w:p>
        </w:tc>
        <w:tc>
          <w:tcPr>
            <w:tcW w:w="2720" w:type="dxa"/>
            <w:tcBorders>
              <w:top w:val="nil"/>
              <w:left w:val="nil"/>
              <w:bottom w:val="single" w:sz="8" w:space="0" w:color="808080"/>
              <w:right w:val="single" w:sz="8" w:space="0" w:color="808080"/>
            </w:tcBorders>
            <w:shd w:val="clear" w:color="auto" w:fill="auto"/>
            <w:noWrap/>
            <w:vAlign w:val="center"/>
            <w:hideMark/>
          </w:tcPr>
          <w:p w14:paraId="3B86DF89" w14:textId="77777777" w:rsidR="00052653" w:rsidRPr="00140F96" w:rsidRDefault="00052653" w:rsidP="005F5387">
            <w:pPr>
              <w:ind w:right="-1"/>
            </w:pPr>
            <w:r w:rsidRPr="00140F96">
              <w:t>Tactical</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403A6F06" w14:textId="77777777" w:rsidR="00052653" w:rsidRPr="00140F96" w:rsidRDefault="00052653" w:rsidP="005F5387">
            <w:pPr>
              <w:ind w:right="-1"/>
            </w:pPr>
            <w:r w:rsidRPr="00140F96">
              <w:t> </w:t>
            </w:r>
          </w:p>
        </w:tc>
        <w:tc>
          <w:tcPr>
            <w:tcW w:w="8680" w:type="dxa"/>
            <w:tcBorders>
              <w:top w:val="nil"/>
              <w:left w:val="nil"/>
              <w:bottom w:val="single" w:sz="8" w:space="0" w:color="808080"/>
              <w:right w:val="single" w:sz="8" w:space="0" w:color="808080"/>
            </w:tcBorders>
            <w:shd w:val="clear" w:color="auto" w:fill="auto"/>
            <w:noWrap/>
            <w:vAlign w:val="center"/>
            <w:hideMark/>
          </w:tcPr>
          <w:p w14:paraId="1CC2145F" w14:textId="77777777" w:rsidR="00052653" w:rsidRPr="00140F96" w:rsidRDefault="00052653" w:rsidP="005F5387">
            <w:pPr>
              <w:ind w:right="-1"/>
            </w:pPr>
            <w:r w:rsidRPr="00140F96">
              <w:t>Substitution, event 18 for tactical reasons</w:t>
            </w:r>
          </w:p>
        </w:tc>
      </w:tr>
      <w:tr w:rsidR="00052653" w:rsidRPr="00140F96" w14:paraId="2F497685" w14:textId="77777777" w:rsidTr="005F5387">
        <w:trPr>
          <w:trHeight w:val="465"/>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CEE9ED5" w14:textId="77777777" w:rsidR="00052653" w:rsidRPr="00140F96" w:rsidRDefault="00052653" w:rsidP="005F5387">
            <w:pPr>
              <w:ind w:right="-1"/>
              <w:jc w:val="center"/>
              <w:rPr>
                <w:b/>
                <w:bCs/>
              </w:rPr>
            </w:pPr>
            <w:r w:rsidRPr="00140F96">
              <w:rPr>
                <w:b/>
                <w:bCs/>
              </w:rPr>
              <w:t>44</w:t>
            </w:r>
          </w:p>
        </w:tc>
        <w:tc>
          <w:tcPr>
            <w:tcW w:w="2720" w:type="dxa"/>
            <w:tcBorders>
              <w:top w:val="nil"/>
              <w:left w:val="nil"/>
              <w:bottom w:val="single" w:sz="8" w:space="0" w:color="808080"/>
              <w:right w:val="single" w:sz="8" w:space="0" w:color="808080"/>
            </w:tcBorders>
            <w:shd w:val="clear" w:color="auto" w:fill="auto"/>
            <w:noWrap/>
            <w:vAlign w:val="center"/>
            <w:hideMark/>
          </w:tcPr>
          <w:p w14:paraId="29502659" w14:textId="77777777" w:rsidR="00052653" w:rsidRPr="00140F96" w:rsidRDefault="00052653" w:rsidP="005F5387">
            <w:pPr>
              <w:ind w:right="-1"/>
            </w:pPr>
            <w:r w:rsidRPr="00140F96">
              <w:t>Player position</w:t>
            </w:r>
          </w:p>
        </w:tc>
        <w:tc>
          <w:tcPr>
            <w:tcW w:w="2100" w:type="dxa"/>
            <w:tcBorders>
              <w:top w:val="nil"/>
              <w:left w:val="nil"/>
              <w:bottom w:val="single" w:sz="8" w:space="0" w:color="808080"/>
              <w:right w:val="single" w:sz="8" w:space="0" w:color="808080"/>
            </w:tcBorders>
            <w:shd w:val="clear" w:color="auto" w:fill="auto"/>
            <w:noWrap/>
            <w:vAlign w:val="center"/>
            <w:hideMark/>
          </w:tcPr>
          <w:p w14:paraId="02DBFD6D" w14:textId="77777777" w:rsidR="00052653" w:rsidRPr="00140F96" w:rsidRDefault="00052653" w:rsidP="005F5387">
            <w:pPr>
              <w:ind w:right="-1"/>
              <w:rPr>
                <w:i/>
              </w:rPr>
            </w:pPr>
            <w:r w:rsidRPr="00140F96">
              <w:rPr>
                <w:i/>
              </w:rPr>
              <w:t>Dynamic</w:t>
            </w:r>
          </w:p>
        </w:tc>
        <w:tc>
          <w:tcPr>
            <w:tcW w:w="8680" w:type="dxa"/>
            <w:tcBorders>
              <w:top w:val="nil"/>
              <w:left w:val="nil"/>
              <w:bottom w:val="single" w:sz="8" w:space="0" w:color="808080"/>
              <w:right w:val="single" w:sz="8" w:space="0" w:color="808080"/>
            </w:tcBorders>
            <w:shd w:val="clear" w:color="auto" w:fill="auto"/>
            <w:vAlign w:val="center"/>
            <w:hideMark/>
          </w:tcPr>
          <w:p w14:paraId="4C95F0F3" w14:textId="77777777" w:rsidR="00052653" w:rsidRPr="00140F96" w:rsidRDefault="00052653" w:rsidP="005F5387">
            <w:pPr>
              <w:ind w:right="-1"/>
            </w:pPr>
            <w:r w:rsidRPr="00140F96">
              <w:t>Goalkeeper, Defender, Midfielder, Forward or Substitute. These are the default / natural positions associated with each player and not necessarily the position they played in the match; see qualifier 131 for this.</w:t>
            </w:r>
          </w:p>
        </w:tc>
      </w:tr>
      <w:tr w:rsidR="00052653" w:rsidRPr="00140F96" w14:paraId="1FB12011"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0548770" w14:textId="77777777" w:rsidR="00052653" w:rsidRPr="00140F96" w:rsidRDefault="00052653" w:rsidP="005F5387">
            <w:pPr>
              <w:ind w:right="-1"/>
              <w:jc w:val="center"/>
              <w:rPr>
                <w:b/>
                <w:bCs/>
              </w:rPr>
            </w:pPr>
            <w:r w:rsidRPr="00140F96">
              <w:rPr>
                <w:b/>
                <w:bCs/>
              </w:rPr>
              <w:t>59</w:t>
            </w:r>
          </w:p>
        </w:tc>
        <w:tc>
          <w:tcPr>
            <w:tcW w:w="2720" w:type="dxa"/>
            <w:tcBorders>
              <w:top w:val="nil"/>
              <w:left w:val="nil"/>
              <w:bottom w:val="single" w:sz="8" w:space="0" w:color="808080"/>
              <w:right w:val="single" w:sz="8" w:space="0" w:color="808080"/>
            </w:tcBorders>
            <w:shd w:val="clear" w:color="auto" w:fill="auto"/>
            <w:noWrap/>
            <w:vAlign w:val="center"/>
            <w:hideMark/>
          </w:tcPr>
          <w:p w14:paraId="35DC933A" w14:textId="77777777" w:rsidR="00052653" w:rsidRPr="00140F96" w:rsidRDefault="00052653" w:rsidP="005F5387">
            <w:pPr>
              <w:ind w:right="-1"/>
            </w:pPr>
            <w:r w:rsidRPr="00140F96">
              <w:t>Jersey number</w:t>
            </w:r>
          </w:p>
        </w:tc>
        <w:tc>
          <w:tcPr>
            <w:tcW w:w="2100" w:type="dxa"/>
            <w:tcBorders>
              <w:top w:val="nil"/>
              <w:left w:val="nil"/>
              <w:bottom w:val="single" w:sz="8" w:space="0" w:color="808080"/>
              <w:right w:val="single" w:sz="8" w:space="0" w:color="808080"/>
            </w:tcBorders>
            <w:shd w:val="clear" w:color="auto" w:fill="auto"/>
            <w:noWrap/>
            <w:vAlign w:val="center"/>
            <w:hideMark/>
          </w:tcPr>
          <w:p w14:paraId="6A08F31B" w14:textId="77777777" w:rsidR="00052653" w:rsidRPr="00140F96" w:rsidRDefault="00052653" w:rsidP="005F5387">
            <w:pPr>
              <w:ind w:right="-1"/>
            </w:pPr>
            <w:r w:rsidRPr="00140F96">
              <w:t>Shirt number of player(s)</w:t>
            </w:r>
          </w:p>
        </w:tc>
        <w:tc>
          <w:tcPr>
            <w:tcW w:w="8680" w:type="dxa"/>
            <w:tcBorders>
              <w:top w:val="nil"/>
              <w:left w:val="nil"/>
              <w:bottom w:val="single" w:sz="8" w:space="0" w:color="808080"/>
              <w:right w:val="single" w:sz="8" w:space="0" w:color="808080"/>
            </w:tcBorders>
            <w:shd w:val="clear" w:color="auto" w:fill="auto"/>
            <w:noWrap/>
            <w:vAlign w:val="center"/>
            <w:hideMark/>
          </w:tcPr>
          <w:p w14:paraId="7463473F" w14:textId="77777777" w:rsidR="00052653" w:rsidRPr="00140F96" w:rsidRDefault="00052653" w:rsidP="005F5387">
            <w:pPr>
              <w:ind w:right="-1"/>
            </w:pPr>
            <w:r w:rsidRPr="00140F96">
              <w:t>This will be shown for substitutions, line ups, line up changes</w:t>
            </w:r>
          </w:p>
        </w:tc>
      </w:tr>
      <w:tr w:rsidR="00052653" w:rsidRPr="00140F96" w14:paraId="4C6E92A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9280078" w14:textId="77777777" w:rsidR="00052653" w:rsidRPr="00140F96" w:rsidRDefault="00052653" w:rsidP="005F5387">
            <w:pPr>
              <w:ind w:right="-1"/>
              <w:jc w:val="center"/>
              <w:rPr>
                <w:b/>
                <w:bCs/>
              </w:rPr>
            </w:pPr>
            <w:r w:rsidRPr="00140F96">
              <w:rPr>
                <w:b/>
                <w:bCs/>
              </w:rPr>
              <w:t>130</w:t>
            </w:r>
          </w:p>
        </w:tc>
        <w:tc>
          <w:tcPr>
            <w:tcW w:w="2720" w:type="dxa"/>
            <w:tcBorders>
              <w:top w:val="nil"/>
              <w:left w:val="nil"/>
              <w:bottom w:val="single" w:sz="8" w:space="0" w:color="808080"/>
              <w:right w:val="single" w:sz="8" w:space="0" w:color="808080"/>
            </w:tcBorders>
            <w:shd w:val="clear" w:color="auto" w:fill="auto"/>
            <w:noWrap/>
            <w:vAlign w:val="center"/>
            <w:hideMark/>
          </w:tcPr>
          <w:p w14:paraId="3EA6E2B2" w14:textId="77777777" w:rsidR="00052653" w:rsidRPr="00140F96" w:rsidRDefault="00052653" w:rsidP="005F5387">
            <w:pPr>
              <w:ind w:right="-1"/>
            </w:pPr>
            <w:r w:rsidRPr="00140F96">
              <w:t>Team formation</w:t>
            </w:r>
          </w:p>
        </w:tc>
        <w:tc>
          <w:tcPr>
            <w:tcW w:w="2100" w:type="dxa"/>
            <w:tcBorders>
              <w:top w:val="nil"/>
              <w:left w:val="nil"/>
              <w:bottom w:val="single" w:sz="8" w:space="0" w:color="808080"/>
              <w:right w:val="single" w:sz="8" w:space="0" w:color="808080"/>
            </w:tcBorders>
            <w:shd w:val="clear" w:color="auto" w:fill="auto"/>
            <w:noWrap/>
            <w:vAlign w:val="center"/>
            <w:hideMark/>
          </w:tcPr>
          <w:p w14:paraId="23539E1C" w14:textId="77777777" w:rsidR="00052653" w:rsidRPr="00140F96" w:rsidRDefault="00052653" w:rsidP="005F5387">
            <w:pPr>
              <w:ind w:right="-1"/>
            </w:pPr>
            <w:r w:rsidRPr="00140F96">
              <w:t>Formation ID</w:t>
            </w:r>
          </w:p>
        </w:tc>
        <w:tc>
          <w:tcPr>
            <w:tcW w:w="8680" w:type="dxa"/>
            <w:tcBorders>
              <w:top w:val="nil"/>
              <w:left w:val="nil"/>
              <w:bottom w:val="single" w:sz="8" w:space="0" w:color="808080"/>
              <w:right w:val="single" w:sz="8" w:space="0" w:color="808080"/>
            </w:tcBorders>
            <w:shd w:val="clear" w:color="auto" w:fill="auto"/>
            <w:noWrap/>
            <w:vAlign w:val="center"/>
            <w:hideMark/>
          </w:tcPr>
          <w:p w14:paraId="59E54AAC" w14:textId="77777777" w:rsidR="00052653" w:rsidRPr="00140F96" w:rsidRDefault="00052653" w:rsidP="005F5387">
            <w:pPr>
              <w:ind w:right="-1"/>
            </w:pPr>
            <w:r w:rsidRPr="00140F96">
              <w:t>See appendix 8</w:t>
            </w:r>
          </w:p>
        </w:tc>
      </w:tr>
      <w:tr w:rsidR="00052653" w:rsidRPr="00140F96" w14:paraId="15DE897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48FD1FA2" w14:textId="77777777" w:rsidR="00052653" w:rsidRPr="00140F96" w:rsidRDefault="00052653" w:rsidP="005F5387">
            <w:pPr>
              <w:ind w:right="-1"/>
              <w:jc w:val="center"/>
              <w:rPr>
                <w:b/>
                <w:bCs/>
              </w:rPr>
            </w:pPr>
            <w:r w:rsidRPr="00140F96">
              <w:rPr>
                <w:b/>
                <w:bCs/>
              </w:rPr>
              <w:t>131</w:t>
            </w:r>
          </w:p>
        </w:tc>
        <w:tc>
          <w:tcPr>
            <w:tcW w:w="2720" w:type="dxa"/>
            <w:tcBorders>
              <w:top w:val="nil"/>
              <w:left w:val="nil"/>
              <w:bottom w:val="single" w:sz="8" w:space="0" w:color="808080"/>
              <w:right w:val="single" w:sz="8" w:space="0" w:color="808080"/>
            </w:tcBorders>
            <w:shd w:val="clear" w:color="auto" w:fill="auto"/>
            <w:noWrap/>
            <w:vAlign w:val="center"/>
            <w:hideMark/>
          </w:tcPr>
          <w:p w14:paraId="31B35335" w14:textId="77777777" w:rsidR="00052653" w:rsidRPr="00140F96" w:rsidRDefault="00052653" w:rsidP="005F5387">
            <w:pPr>
              <w:ind w:right="-1"/>
            </w:pPr>
            <w:r w:rsidRPr="00140F96">
              <w:t>Team player formation</w:t>
            </w:r>
          </w:p>
        </w:tc>
        <w:tc>
          <w:tcPr>
            <w:tcW w:w="2100" w:type="dxa"/>
            <w:tcBorders>
              <w:top w:val="nil"/>
              <w:left w:val="nil"/>
              <w:bottom w:val="single" w:sz="8" w:space="0" w:color="808080"/>
              <w:right w:val="single" w:sz="8" w:space="0" w:color="808080"/>
            </w:tcBorders>
            <w:shd w:val="clear" w:color="auto" w:fill="auto"/>
            <w:noWrap/>
            <w:vAlign w:val="center"/>
            <w:hideMark/>
          </w:tcPr>
          <w:p w14:paraId="478BEB6D" w14:textId="77777777" w:rsidR="00052653" w:rsidRPr="00140F96" w:rsidRDefault="00052653" w:rsidP="005F5387">
            <w:pPr>
              <w:ind w:right="-1"/>
            </w:pPr>
            <w:r w:rsidRPr="00140F96">
              <w:t>1 to 11</w:t>
            </w:r>
          </w:p>
        </w:tc>
        <w:tc>
          <w:tcPr>
            <w:tcW w:w="8680" w:type="dxa"/>
            <w:tcBorders>
              <w:top w:val="nil"/>
              <w:left w:val="nil"/>
              <w:bottom w:val="single" w:sz="8" w:space="0" w:color="808080"/>
              <w:right w:val="single" w:sz="8" w:space="0" w:color="808080"/>
            </w:tcBorders>
            <w:shd w:val="clear" w:color="auto" w:fill="auto"/>
            <w:noWrap/>
            <w:vAlign w:val="center"/>
            <w:hideMark/>
          </w:tcPr>
          <w:p w14:paraId="5DD37FE6" w14:textId="77777777" w:rsidR="00052653" w:rsidRPr="00140F96" w:rsidRDefault="00052653" w:rsidP="005F5387">
            <w:pPr>
              <w:ind w:right="-1"/>
            </w:pPr>
            <w:r w:rsidRPr="00140F96">
              <w:t>Player position within a formation - 'See appendix 8</w:t>
            </w:r>
          </w:p>
        </w:tc>
      </w:tr>
      <w:tr w:rsidR="00052653" w:rsidRPr="00140F96" w14:paraId="33AD533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54BD407" w14:textId="77777777" w:rsidR="00052653" w:rsidRPr="00140F96" w:rsidRDefault="00052653" w:rsidP="005F5387">
            <w:pPr>
              <w:ind w:right="-1"/>
              <w:jc w:val="center"/>
              <w:rPr>
                <w:b/>
                <w:bCs/>
              </w:rPr>
            </w:pPr>
            <w:r w:rsidRPr="00140F96">
              <w:rPr>
                <w:b/>
                <w:bCs/>
              </w:rPr>
              <w:t>145</w:t>
            </w:r>
          </w:p>
        </w:tc>
        <w:tc>
          <w:tcPr>
            <w:tcW w:w="2720" w:type="dxa"/>
            <w:tcBorders>
              <w:top w:val="nil"/>
              <w:left w:val="nil"/>
              <w:bottom w:val="single" w:sz="8" w:space="0" w:color="808080"/>
              <w:right w:val="single" w:sz="8" w:space="0" w:color="808080"/>
            </w:tcBorders>
            <w:shd w:val="clear" w:color="auto" w:fill="auto"/>
            <w:noWrap/>
            <w:vAlign w:val="center"/>
            <w:hideMark/>
          </w:tcPr>
          <w:p w14:paraId="1911BC74" w14:textId="77777777" w:rsidR="00052653" w:rsidRPr="00140F96" w:rsidRDefault="00052653" w:rsidP="005F5387">
            <w:pPr>
              <w:ind w:right="-1"/>
            </w:pPr>
            <w:r w:rsidRPr="00140F96">
              <w:t>Formation slot</w:t>
            </w:r>
          </w:p>
        </w:tc>
        <w:tc>
          <w:tcPr>
            <w:tcW w:w="2100" w:type="dxa"/>
            <w:tcBorders>
              <w:top w:val="nil"/>
              <w:left w:val="nil"/>
              <w:bottom w:val="single" w:sz="8" w:space="0" w:color="808080"/>
              <w:right w:val="single" w:sz="8" w:space="0" w:color="808080"/>
            </w:tcBorders>
            <w:shd w:val="clear" w:color="auto" w:fill="auto"/>
            <w:noWrap/>
            <w:vAlign w:val="center"/>
            <w:hideMark/>
          </w:tcPr>
          <w:p w14:paraId="5877728D" w14:textId="77777777" w:rsidR="00052653" w:rsidRPr="00140F96" w:rsidRDefault="00052653" w:rsidP="005F5387">
            <w:pPr>
              <w:ind w:right="-1"/>
            </w:pPr>
            <w:r w:rsidRPr="00140F96">
              <w:t>1 to 11</w:t>
            </w:r>
          </w:p>
        </w:tc>
        <w:tc>
          <w:tcPr>
            <w:tcW w:w="8680" w:type="dxa"/>
            <w:tcBorders>
              <w:top w:val="nil"/>
              <w:left w:val="nil"/>
              <w:bottom w:val="single" w:sz="8" w:space="0" w:color="808080"/>
              <w:right w:val="single" w:sz="8" w:space="0" w:color="808080"/>
            </w:tcBorders>
            <w:shd w:val="clear" w:color="auto" w:fill="auto"/>
            <w:noWrap/>
            <w:vAlign w:val="center"/>
            <w:hideMark/>
          </w:tcPr>
          <w:p w14:paraId="79725ED7" w14:textId="77777777" w:rsidR="00052653" w:rsidRPr="00140F96" w:rsidRDefault="00052653" w:rsidP="005F5387">
            <w:pPr>
              <w:ind w:right="-1"/>
            </w:pPr>
            <w:r w:rsidRPr="00140F96">
              <w:t>Formation position of a player coming on - see appendix 8</w:t>
            </w:r>
          </w:p>
        </w:tc>
      </w:tr>
      <w:tr w:rsidR="00052653" w:rsidRPr="00140F96" w14:paraId="5A52715B"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1B5E6197" w14:textId="77777777" w:rsidR="00052653" w:rsidRPr="00140F96" w:rsidRDefault="00052653" w:rsidP="005F5387">
            <w:pPr>
              <w:ind w:right="-1"/>
              <w:jc w:val="center"/>
              <w:rPr>
                <w:b/>
                <w:bCs/>
              </w:rPr>
            </w:pPr>
            <w:r w:rsidRPr="00140F96">
              <w:rPr>
                <w:b/>
                <w:bCs/>
              </w:rPr>
              <w:t>194</w:t>
            </w:r>
          </w:p>
        </w:tc>
        <w:tc>
          <w:tcPr>
            <w:tcW w:w="2720" w:type="dxa"/>
            <w:tcBorders>
              <w:top w:val="nil"/>
              <w:left w:val="nil"/>
              <w:bottom w:val="single" w:sz="8" w:space="0" w:color="808080"/>
              <w:right w:val="single" w:sz="8" w:space="0" w:color="808080"/>
            </w:tcBorders>
            <w:shd w:val="clear" w:color="auto" w:fill="auto"/>
            <w:noWrap/>
            <w:vAlign w:val="center"/>
            <w:hideMark/>
          </w:tcPr>
          <w:p w14:paraId="0ED293F5" w14:textId="77777777" w:rsidR="00052653" w:rsidRPr="00140F96" w:rsidRDefault="00052653" w:rsidP="005F5387">
            <w:pPr>
              <w:ind w:right="-1"/>
            </w:pPr>
            <w:r w:rsidRPr="00140F96">
              <w:t>Captain</w:t>
            </w:r>
          </w:p>
        </w:tc>
        <w:tc>
          <w:tcPr>
            <w:tcW w:w="2100" w:type="dxa"/>
            <w:tcBorders>
              <w:top w:val="nil"/>
              <w:left w:val="nil"/>
              <w:bottom w:val="single" w:sz="8" w:space="0" w:color="808080"/>
              <w:right w:val="single" w:sz="8" w:space="0" w:color="808080"/>
            </w:tcBorders>
            <w:shd w:val="clear" w:color="auto" w:fill="auto"/>
            <w:noWrap/>
            <w:vAlign w:val="center"/>
            <w:hideMark/>
          </w:tcPr>
          <w:p w14:paraId="3F82D706" w14:textId="77777777" w:rsidR="00052653" w:rsidRPr="00140F96" w:rsidRDefault="00052653" w:rsidP="005F5387">
            <w:pPr>
              <w:ind w:right="-1"/>
            </w:pPr>
            <w:r w:rsidRPr="00140F96">
              <w:t xml:space="preserve">Player ID </w:t>
            </w:r>
          </w:p>
        </w:tc>
        <w:tc>
          <w:tcPr>
            <w:tcW w:w="8680" w:type="dxa"/>
            <w:tcBorders>
              <w:top w:val="nil"/>
              <w:left w:val="nil"/>
              <w:bottom w:val="single" w:sz="8" w:space="0" w:color="808080"/>
              <w:right w:val="single" w:sz="8" w:space="0" w:color="808080"/>
            </w:tcBorders>
            <w:shd w:val="clear" w:color="auto" w:fill="auto"/>
            <w:noWrap/>
            <w:vAlign w:val="center"/>
            <w:hideMark/>
          </w:tcPr>
          <w:p w14:paraId="197FE3CA" w14:textId="77777777" w:rsidR="00052653" w:rsidRPr="00140F96" w:rsidRDefault="00052653" w:rsidP="005F5387">
            <w:pPr>
              <w:ind w:right="-1"/>
            </w:pPr>
            <w:r w:rsidRPr="00140F96">
              <w:t>ID of the player who is the team captain</w:t>
            </w:r>
          </w:p>
        </w:tc>
      </w:tr>
      <w:tr w:rsidR="00052653" w:rsidRPr="00140F96" w14:paraId="11584DCF"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7D39A02" w14:textId="77777777" w:rsidR="00052653" w:rsidRPr="00140F96" w:rsidRDefault="00052653" w:rsidP="005F5387">
            <w:pPr>
              <w:ind w:right="-1"/>
              <w:jc w:val="center"/>
              <w:rPr>
                <w:b/>
                <w:bCs/>
              </w:rPr>
            </w:pPr>
            <w:r w:rsidRPr="00140F96">
              <w:rPr>
                <w:b/>
                <w:bCs/>
              </w:rPr>
              <w:t>197</w:t>
            </w:r>
          </w:p>
        </w:tc>
        <w:tc>
          <w:tcPr>
            <w:tcW w:w="2720" w:type="dxa"/>
            <w:tcBorders>
              <w:top w:val="nil"/>
              <w:left w:val="nil"/>
              <w:bottom w:val="single" w:sz="8" w:space="0" w:color="808080"/>
              <w:right w:val="single" w:sz="8" w:space="0" w:color="808080"/>
            </w:tcBorders>
            <w:shd w:val="clear" w:color="auto" w:fill="auto"/>
            <w:noWrap/>
            <w:vAlign w:val="center"/>
            <w:hideMark/>
          </w:tcPr>
          <w:p w14:paraId="7BC8126B" w14:textId="77777777" w:rsidR="00052653" w:rsidRPr="00140F96" w:rsidRDefault="00052653" w:rsidP="005F5387">
            <w:pPr>
              <w:ind w:right="-1"/>
            </w:pPr>
            <w:r w:rsidRPr="00140F96">
              <w:t>Team kit</w:t>
            </w:r>
          </w:p>
        </w:tc>
        <w:tc>
          <w:tcPr>
            <w:tcW w:w="2100" w:type="dxa"/>
            <w:tcBorders>
              <w:top w:val="nil"/>
              <w:left w:val="nil"/>
              <w:bottom w:val="single" w:sz="8" w:space="0" w:color="808080"/>
              <w:right w:val="single" w:sz="8" w:space="0" w:color="808080"/>
            </w:tcBorders>
            <w:shd w:val="clear" w:color="auto" w:fill="auto"/>
            <w:noWrap/>
            <w:vAlign w:val="center"/>
            <w:hideMark/>
          </w:tcPr>
          <w:p w14:paraId="45778EF4" w14:textId="77777777" w:rsidR="00052653" w:rsidRPr="00140F96" w:rsidRDefault="00052653" w:rsidP="005F5387">
            <w:pPr>
              <w:ind w:right="-1"/>
            </w:pPr>
            <w:r w:rsidRPr="00140F96">
              <w:t>Kit ID</w:t>
            </w:r>
          </w:p>
        </w:tc>
        <w:tc>
          <w:tcPr>
            <w:tcW w:w="8680" w:type="dxa"/>
            <w:tcBorders>
              <w:top w:val="nil"/>
              <w:left w:val="nil"/>
              <w:bottom w:val="single" w:sz="8" w:space="0" w:color="808080"/>
              <w:right w:val="single" w:sz="8" w:space="0" w:color="808080"/>
            </w:tcBorders>
            <w:shd w:val="clear" w:color="auto" w:fill="auto"/>
            <w:noWrap/>
            <w:vAlign w:val="center"/>
            <w:hideMark/>
          </w:tcPr>
          <w:p w14:paraId="16B3F8B1" w14:textId="77777777" w:rsidR="00052653" w:rsidRPr="00140F96" w:rsidRDefault="00052653" w:rsidP="005F5387">
            <w:pPr>
              <w:ind w:right="-1"/>
            </w:pPr>
            <w:r w:rsidRPr="00140F96">
              <w:t xml:space="preserve">Kit of the team </w:t>
            </w:r>
          </w:p>
        </w:tc>
      </w:tr>
      <w:tr w:rsidR="00052653" w:rsidRPr="00140F96" w14:paraId="34FBEC7E" w14:textId="77777777" w:rsidTr="005F5387">
        <w:trPr>
          <w:trHeight w:val="255"/>
        </w:trPr>
        <w:tc>
          <w:tcPr>
            <w:tcW w:w="880" w:type="dxa"/>
            <w:tcBorders>
              <w:top w:val="nil"/>
              <w:left w:val="nil"/>
              <w:bottom w:val="nil"/>
              <w:right w:val="nil"/>
            </w:tcBorders>
            <w:shd w:val="clear" w:color="auto" w:fill="auto"/>
            <w:noWrap/>
            <w:vAlign w:val="bottom"/>
            <w:hideMark/>
          </w:tcPr>
          <w:p w14:paraId="03ADB7D3" w14:textId="77777777" w:rsidR="00052653" w:rsidRPr="00140F96" w:rsidRDefault="00052653" w:rsidP="005F5387">
            <w:pPr>
              <w:ind w:right="-1"/>
              <w:jc w:val="center"/>
              <w:rPr>
                <w:b/>
                <w:bCs/>
              </w:rPr>
            </w:pPr>
          </w:p>
        </w:tc>
        <w:tc>
          <w:tcPr>
            <w:tcW w:w="2720" w:type="dxa"/>
            <w:tcBorders>
              <w:top w:val="nil"/>
              <w:left w:val="nil"/>
              <w:bottom w:val="nil"/>
              <w:right w:val="nil"/>
            </w:tcBorders>
            <w:shd w:val="clear" w:color="auto" w:fill="auto"/>
            <w:noWrap/>
            <w:vAlign w:val="bottom"/>
            <w:hideMark/>
          </w:tcPr>
          <w:p w14:paraId="3A71C0EA" w14:textId="77777777" w:rsidR="00052653" w:rsidRDefault="00052653" w:rsidP="005F5387">
            <w:pPr>
              <w:ind w:right="-1"/>
              <w:jc w:val="both"/>
            </w:pPr>
          </w:p>
          <w:p w14:paraId="3902B1BE" w14:textId="77777777"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14:paraId="37698C9B" w14:textId="77777777" w:rsidR="00052653" w:rsidRPr="00140F96" w:rsidRDefault="00052653" w:rsidP="005F5387">
            <w:pPr>
              <w:ind w:right="-1"/>
              <w:jc w:val="both"/>
            </w:pPr>
          </w:p>
        </w:tc>
        <w:tc>
          <w:tcPr>
            <w:tcW w:w="8680" w:type="dxa"/>
            <w:tcBorders>
              <w:top w:val="nil"/>
              <w:left w:val="nil"/>
              <w:bottom w:val="nil"/>
              <w:right w:val="nil"/>
            </w:tcBorders>
            <w:shd w:val="clear" w:color="auto" w:fill="auto"/>
            <w:noWrap/>
            <w:vAlign w:val="bottom"/>
            <w:hideMark/>
          </w:tcPr>
          <w:p w14:paraId="6743F431" w14:textId="77777777" w:rsidR="00052653" w:rsidRPr="00140F96" w:rsidRDefault="00052653" w:rsidP="005F5387">
            <w:pPr>
              <w:ind w:right="-1"/>
              <w:jc w:val="both"/>
            </w:pPr>
          </w:p>
        </w:tc>
      </w:tr>
      <w:tr w:rsidR="00052653" w:rsidRPr="00140F96" w14:paraId="76B2E44B"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3FAC7ECE" w14:textId="77777777"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5789874A" w14:textId="77777777" w:rsidR="00052653" w:rsidRPr="004511F0" w:rsidRDefault="00052653" w:rsidP="005F5387">
            <w:pPr>
              <w:ind w:right="-1"/>
              <w:jc w:val="both"/>
              <w:rPr>
                <w:b/>
                <w:bCs/>
                <w:color w:val="FFFFFF" w:themeColor="background1"/>
              </w:rPr>
            </w:pPr>
            <w:r w:rsidRPr="004511F0">
              <w:rPr>
                <w:b/>
                <w:bCs/>
                <w:color w:val="FFFFFF" w:themeColor="background1"/>
              </w:rPr>
              <w:t>Referee</w:t>
            </w:r>
          </w:p>
        </w:tc>
        <w:tc>
          <w:tcPr>
            <w:tcW w:w="2100" w:type="dxa"/>
            <w:tcBorders>
              <w:top w:val="nil"/>
              <w:left w:val="nil"/>
              <w:bottom w:val="nil"/>
              <w:right w:val="nil"/>
            </w:tcBorders>
            <w:shd w:val="clear" w:color="auto" w:fill="0081B3" w:themeFill="accent1" w:themeFillShade="BF"/>
            <w:noWrap/>
            <w:vAlign w:val="bottom"/>
            <w:hideMark/>
          </w:tcPr>
          <w:p w14:paraId="521815A5" w14:textId="77777777"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14:paraId="01034D23" w14:textId="77777777"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14:paraId="6933A0F1"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14:paraId="47ED145F" w14:textId="77777777" w:rsidR="00052653" w:rsidRPr="00140F96" w:rsidRDefault="00052653" w:rsidP="005F5387">
            <w:pPr>
              <w:ind w:right="-1"/>
              <w:jc w:val="center"/>
              <w:rPr>
                <w:b/>
                <w:bCs/>
              </w:rPr>
            </w:pPr>
            <w:r w:rsidRPr="00140F96">
              <w:rPr>
                <w:b/>
                <w:bCs/>
              </w:rPr>
              <w:t>50</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14:paraId="6D3360F1" w14:textId="77777777" w:rsidR="00052653" w:rsidRPr="00140F96" w:rsidRDefault="00052653" w:rsidP="005F5387">
            <w:pPr>
              <w:ind w:right="-1"/>
              <w:jc w:val="both"/>
            </w:pPr>
            <w:r w:rsidRPr="00140F96">
              <w:t>Official position</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14:paraId="671AF4FC" w14:textId="77777777" w:rsidR="00052653" w:rsidRPr="00140F96" w:rsidRDefault="00052653" w:rsidP="005F5387">
            <w:pPr>
              <w:ind w:right="-1"/>
              <w:jc w:val="both"/>
            </w:pPr>
            <w:r w:rsidRPr="00140F96">
              <w:t>1, 2, 3, 4</w:t>
            </w:r>
          </w:p>
        </w:tc>
        <w:tc>
          <w:tcPr>
            <w:tcW w:w="8680" w:type="dxa"/>
            <w:tcBorders>
              <w:top w:val="single" w:sz="8" w:space="0" w:color="808080"/>
              <w:left w:val="nil"/>
              <w:bottom w:val="single" w:sz="8" w:space="0" w:color="808080"/>
              <w:right w:val="single" w:sz="8" w:space="0" w:color="808080"/>
            </w:tcBorders>
            <w:shd w:val="clear" w:color="auto" w:fill="auto"/>
            <w:noWrap/>
            <w:vAlign w:val="bottom"/>
            <w:hideMark/>
          </w:tcPr>
          <w:p w14:paraId="10355612" w14:textId="77777777" w:rsidR="00052653" w:rsidRPr="00140F96" w:rsidRDefault="00052653" w:rsidP="005F5387">
            <w:pPr>
              <w:ind w:right="-1"/>
              <w:jc w:val="both"/>
            </w:pPr>
            <w:r w:rsidRPr="00140F96">
              <w:t>Referee, Linesman#1, Linesman#2, Forth official</w:t>
            </w:r>
          </w:p>
        </w:tc>
      </w:tr>
      <w:tr w:rsidR="00052653" w:rsidRPr="00140F96" w14:paraId="14F5058C"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7CB2246D" w14:textId="77777777" w:rsidR="00052653" w:rsidRPr="00140F96" w:rsidRDefault="00052653" w:rsidP="005F5387">
            <w:pPr>
              <w:ind w:right="-1"/>
              <w:jc w:val="center"/>
              <w:rPr>
                <w:b/>
                <w:bCs/>
              </w:rPr>
            </w:pPr>
            <w:r w:rsidRPr="00140F96">
              <w:rPr>
                <w:b/>
                <w:bCs/>
              </w:rPr>
              <w:t>51</w:t>
            </w:r>
          </w:p>
        </w:tc>
        <w:tc>
          <w:tcPr>
            <w:tcW w:w="2720" w:type="dxa"/>
            <w:tcBorders>
              <w:top w:val="nil"/>
              <w:left w:val="nil"/>
              <w:bottom w:val="single" w:sz="8" w:space="0" w:color="808080"/>
              <w:right w:val="single" w:sz="8" w:space="0" w:color="808080"/>
            </w:tcBorders>
            <w:shd w:val="clear" w:color="auto" w:fill="auto"/>
            <w:noWrap/>
            <w:vAlign w:val="bottom"/>
            <w:hideMark/>
          </w:tcPr>
          <w:p w14:paraId="592C527F" w14:textId="77777777" w:rsidR="00052653" w:rsidRPr="00140F96" w:rsidRDefault="00052653" w:rsidP="005F5387">
            <w:pPr>
              <w:ind w:right="-1"/>
              <w:jc w:val="both"/>
            </w:pPr>
            <w:r w:rsidRPr="00140F96">
              <w:t>Official ID</w:t>
            </w:r>
          </w:p>
        </w:tc>
        <w:tc>
          <w:tcPr>
            <w:tcW w:w="2100" w:type="dxa"/>
            <w:tcBorders>
              <w:top w:val="nil"/>
              <w:left w:val="nil"/>
              <w:bottom w:val="single" w:sz="8" w:space="0" w:color="808080"/>
              <w:right w:val="single" w:sz="8" w:space="0" w:color="808080"/>
            </w:tcBorders>
            <w:shd w:val="clear" w:color="auto" w:fill="auto"/>
            <w:noWrap/>
            <w:vAlign w:val="bottom"/>
            <w:hideMark/>
          </w:tcPr>
          <w:p w14:paraId="1465B75E" w14:textId="77777777" w:rsidR="00052653" w:rsidRPr="00140F96" w:rsidRDefault="00052653" w:rsidP="005F5387">
            <w:pPr>
              <w:ind w:right="-1"/>
              <w:jc w:val="both"/>
            </w:pPr>
            <w:r w:rsidRPr="00140F96">
              <w:t>Official ID</w:t>
            </w:r>
          </w:p>
        </w:tc>
        <w:tc>
          <w:tcPr>
            <w:tcW w:w="8680" w:type="dxa"/>
            <w:tcBorders>
              <w:top w:val="nil"/>
              <w:left w:val="nil"/>
              <w:bottom w:val="single" w:sz="8" w:space="0" w:color="808080"/>
              <w:right w:val="single" w:sz="8" w:space="0" w:color="808080"/>
            </w:tcBorders>
            <w:shd w:val="clear" w:color="auto" w:fill="auto"/>
            <w:noWrap/>
            <w:vAlign w:val="bottom"/>
            <w:hideMark/>
          </w:tcPr>
          <w:p w14:paraId="1D3853D6" w14:textId="77777777" w:rsidR="00052653" w:rsidRPr="00140F96" w:rsidRDefault="00052653" w:rsidP="005F5387">
            <w:pPr>
              <w:ind w:right="-1"/>
              <w:jc w:val="both"/>
            </w:pPr>
            <w:r w:rsidRPr="00140F96">
              <w:t>Unique ID for the official</w:t>
            </w:r>
          </w:p>
        </w:tc>
      </w:tr>
      <w:tr w:rsidR="00052653" w:rsidRPr="00140F96" w14:paraId="7EA81B3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6E2864E" w14:textId="77777777" w:rsidR="00052653" w:rsidRPr="00140F96" w:rsidRDefault="00052653" w:rsidP="005F5387">
            <w:pPr>
              <w:ind w:right="-1"/>
              <w:jc w:val="center"/>
              <w:rPr>
                <w:b/>
                <w:bCs/>
              </w:rPr>
            </w:pPr>
            <w:r w:rsidRPr="00140F96">
              <w:rPr>
                <w:b/>
                <w:bCs/>
              </w:rPr>
              <w:t>200</w:t>
            </w:r>
          </w:p>
        </w:tc>
        <w:tc>
          <w:tcPr>
            <w:tcW w:w="2720" w:type="dxa"/>
            <w:tcBorders>
              <w:top w:val="nil"/>
              <w:left w:val="nil"/>
              <w:bottom w:val="single" w:sz="8" w:space="0" w:color="808080"/>
              <w:right w:val="single" w:sz="8" w:space="0" w:color="808080"/>
            </w:tcBorders>
            <w:shd w:val="clear" w:color="auto" w:fill="auto"/>
            <w:noWrap/>
            <w:vAlign w:val="bottom"/>
            <w:hideMark/>
          </w:tcPr>
          <w:p w14:paraId="0B472BE4" w14:textId="77777777" w:rsidR="00052653" w:rsidRPr="00140F96" w:rsidRDefault="00052653" w:rsidP="005F5387">
            <w:pPr>
              <w:ind w:right="-1"/>
              <w:jc w:val="both"/>
            </w:pPr>
            <w:r w:rsidRPr="00140F96">
              <w:t>Referee stop</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446B7D3B"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6AB00B23" w14:textId="77777777" w:rsidR="00052653" w:rsidRPr="00140F96" w:rsidRDefault="00052653" w:rsidP="005F5387">
            <w:pPr>
              <w:ind w:right="-1"/>
              <w:jc w:val="both"/>
            </w:pPr>
            <w:r w:rsidRPr="00140F96">
              <w:t>Referee stops play</w:t>
            </w:r>
          </w:p>
        </w:tc>
      </w:tr>
      <w:tr w:rsidR="00052653" w:rsidRPr="00140F96" w14:paraId="7FA92A1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2294DED" w14:textId="77777777" w:rsidR="00052653" w:rsidRPr="00140F96" w:rsidRDefault="00052653" w:rsidP="005F5387">
            <w:pPr>
              <w:ind w:right="-1"/>
              <w:jc w:val="center"/>
              <w:rPr>
                <w:b/>
                <w:bCs/>
              </w:rPr>
            </w:pPr>
            <w:r w:rsidRPr="00140F96">
              <w:rPr>
                <w:b/>
                <w:bCs/>
              </w:rPr>
              <w:t>201</w:t>
            </w:r>
          </w:p>
        </w:tc>
        <w:tc>
          <w:tcPr>
            <w:tcW w:w="2720" w:type="dxa"/>
            <w:tcBorders>
              <w:top w:val="nil"/>
              <w:left w:val="nil"/>
              <w:bottom w:val="single" w:sz="8" w:space="0" w:color="808080"/>
              <w:right w:val="single" w:sz="8" w:space="0" w:color="808080"/>
            </w:tcBorders>
            <w:shd w:val="clear" w:color="auto" w:fill="auto"/>
            <w:noWrap/>
            <w:vAlign w:val="bottom"/>
            <w:hideMark/>
          </w:tcPr>
          <w:p w14:paraId="559F2615" w14:textId="77777777" w:rsidR="00052653" w:rsidRPr="00140F96" w:rsidRDefault="00052653" w:rsidP="005F5387">
            <w:pPr>
              <w:ind w:right="-1"/>
              <w:jc w:val="both"/>
            </w:pPr>
            <w:r w:rsidRPr="00140F96">
              <w:t>Referee delay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584DB2E"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64D94E99" w14:textId="77777777" w:rsidR="00052653" w:rsidRPr="00140F96" w:rsidRDefault="00052653" w:rsidP="005F5387">
            <w:pPr>
              <w:ind w:right="-1"/>
              <w:jc w:val="both"/>
            </w:pPr>
            <w:r w:rsidRPr="00140F96">
              <w:t>Delay in play instructed by referee</w:t>
            </w:r>
          </w:p>
        </w:tc>
      </w:tr>
      <w:tr w:rsidR="00052653" w:rsidRPr="00140F96" w14:paraId="78BDFD74"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17C0540E" w14:textId="77777777" w:rsidR="00052653" w:rsidRPr="00140F96" w:rsidRDefault="00052653" w:rsidP="005F5387">
            <w:pPr>
              <w:ind w:right="-1"/>
              <w:jc w:val="center"/>
              <w:rPr>
                <w:b/>
                <w:bCs/>
              </w:rPr>
            </w:pPr>
            <w:r w:rsidRPr="00140F96">
              <w:rPr>
                <w:b/>
                <w:bCs/>
              </w:rPr>
              <w:t>208</w:t>
            </w:r>
          </w:p>
        </w:tc>
        <w:tc>
          <w:tcPr>
            <w:tcW w:w="2720" w:type="dxa"/>
            <w:tcBorders>
              <w:top w:val="nil"/>
              <w:left w:val="nil"/>
              <w:bottom w:val="single" w:sz="8" w:space="0" w:color="808080"/>
              <w:right w:val="single" w:sz="8" w:space="0" w:color="808080"/>
            </w:tcBorders>
            <w:shd w:val="clear" w:color="auto" w:fill="auto"/>
            <w:noWrap/>
            <w:vAlign w:val="bottom"/>
            <w:hideMark/>
          </w:tcPr>
          <w:p w14:paraId="48654A44" w14:textId="77777777" w:rsidR="00052653" w:rsidRPr="00140F96" w:rsidRDefault="00052653" w:rsidP="005F5387">
            <w:pPr>
              <w:ind w:right="-1"/>
              <w:jc w:val="both"/>
            </w:pPr>
            <w:r w:rsidRPr="00140F96">
              <w:t>Referee 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70DF00D8" w14:textId="77777777" w:rsidR="00052653" w:rsidRPr="00140F96" w:rsidRDefault="00052653" w:rsidP="005F5387">
            <w:pPr>
              <w:ind w:right="-1"/>
              <w:jc w:val="both"/>
            </w:pPr>
            <w:r w:rsidRPr="00140F96">
              <w:t> </w:t>
            </w:r>
          </w:p>
        </w:tc>
        <w:tc>
          <w:tcPr>
            <w:tcW w:w="8680" w:type="dxa"/>
            <w:tcBorders>
              <w:top w:val="nil"/>
              <w:left w:val="nil"/>
              <w:bottom w:val="single" w:sz="8" w:space="0" w:color="808080"/>
              <w:right w:val="single" w:sz="8" w:space="0" w:color="808080"/>
            </w:tcBorders>
            <w:shd w:val="clear" w:color="auto" w:fill="auto"/>
            <w:noWrap/>
            <w:vAlign w:val="bottom"/>
            <w:hideMark/>
          </w:tcPr>
          <w:p w14:paraId="36305F1F" w14:textId="77777777" w:rsidR="00052653" w:rsidRPr="00140F96" w:rsidRDefault="00052653" w:rsidP="005F5387">
            <w:pPr>
              <w:ind w:right="-1"/>
              <w:jc w:val="both"/>
            </w:pPr>
            <w:r w:rsidRPr="00140F96">
              <w:t>Referee injured</w:t>
            </w:r>
          </w:p>
        </w:tc>
      </w:tr>
    </w:tbl>
    <w:p w14:paraId="2BB13923" w14:textId="77777777" w:rsidR="00052653" w:rsidRDefault="00052653" w:rsidP="00052653">
      <w:r>
        <w:br w:type="page"/>
      </w:r>
    </w:p>
    <w:tbl>
      <w:tblPr>
        <w:tblW w:w="14380" w:type="dxa"/>
        <w:tblInd w:w="93" w:type="dxa"/>
        <w:tblLook w:val="04A0" w:firstRow="1" w:lastRow="0" w:firstColumn="1" w:lastColumn="0" w:noHBand="0" w:noVBand="1"/>
      </w:tblPr>
      <w:tblGrid>
        <w:gridCol w:w="880"/>
        <w:gridCol w:w="2720"/>
        <w:gridCol w:w="2100"/>
        <w:gridCol w:w="8680"/>
      </w:tblGrid>
      <w:tr w:rsidR="00052653" w:rsidRPr="00140F96" w14:paraId="5891D335"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48E9C011" w14:textId="77777777"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4A7A2989" w14:textId="77777777" w:rsidR="00052653" w:rsidRPr="004511F0" w:rsidRDefault="00052653" w:rsidP="005F5387">
            <w:pPr>
              <w:ind w:right="-1"/>
              <w:jc w:val="both"/>
              <w:rPr>
                <w:b/>
                <w:bCs/>
                <w:color w:val="FFFFFF" w:themeColor="background1"/>
              </w:rPr>
            </w:pPr>
            <w:r w:rsidRPr="004511F0">
              <w:rPr>
                <w:b/>
                <w:bCs/>
                <w:color w:val="FFFFFF" w:themeColor="background1"/>
              </w:rPr>
              <w:t>Attendance</w:t>
            </w:r>
          </w:p>
        </w:tc>
        <w:tc>
          <w:tcPr>
            <w:tcW w:w="2100" w:type="dxa"/>
            <w:tcBorders>
              <w:top w:val="nil"/>
              <w:left w:val="nil"/>
              <w:bottom w:val="nil"/>
              <w:right w:val="nil"/>
            </w:tcBorders>
            <w:shd w:val="clear" w:color="auto" w:fill="0081B3" w:themeFill="accent1" w:themeFillShade="BF"/>
            <w:noWrap/>
            <w:vAlign w:val="bottom"/>
            <w:hideMark/>
          </w:tcPr>
          <w:p w14:paraId="4B98530C" w14:textId="77777777"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680" w:type="dxa"/>
            <w:tcBorders>
              <w:top w:val="nil"/>
              <w:left w:val="nil"/>
              <w:bottom w:val="nil"/>
              <w:right w:val="nil"/>
            </w:tcBorders>
            <w:shd w:val="clear" w:color="auto" w:fill="0081B3" w:themeFill="accent1" w:themeFillShade="BF"/>
            <w:noWrap/>
            <w:vAlign w:val="bottom"/>
            <w:hideMark/>
          </w:tcPr>
          <w:p w14:paraId="2DB6CAE1" w14:textId="77777777"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14:paraId="6FA8A753"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14:paraId="6D607E4E" w14:textId="77777777" w:rsidR="00052653" w:rsidRPr="00140F96" w:rsidRDefault="00052653" w:rsidP="005F5387">
            <w:pPr>
              <w:ind w:right="-1"/>
              <w:jc w:val="center"/>
              <w:rPr>
                <w:b/>
                <w:bCs/>
              </w:rPr>
            </w:pPr>
            <w:r w:rsidRPr="00140F96">
              <w:rPr>
                <w:b/>
                <w:bCs/>
              </w:rPr>
              <w:t>49</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14:paraId="29DA5F50" w14:textId="77777777" w:rsidR="00052653" w:rsidRPr="00140F96" w:rsidRDefault="00052653" w:rsidP="005F5387">
            <w:pPr>
              <w:ind w:right="-1"/>
              <w:jc w:val="both"/>
            </w:pPr>
            <w:r w:rsidRPr="00140F96">
              <w:t>Attendance figure</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14:paraId="398745F9" w14:textId="77777777" w:rsidR="00052653" w:rsidRPr="00140F96" w:rsidRDefault="00052653" w:rsidP="005F5387">
            <w:pPr>
              <w:ind w:right="-1"/>
              <w:jc w:val="both"/>
              <w:rPr>
                <w:i/>
                <w:iCs/>
              </w:rPr>
            </w:pPr>
            <w:r w:rsidRPr="00140F96">
              <w:rPr>
                <w:i/>
                <w:iCs/>
              </w:rPr>
              <w:t>Dynamic</w:t>
            </w:r>
          </w:p>
        </w:tc>
        <w:tc>
          <w:tcPr>
            <w:tcW w:w="8680" w:type="dxa"/>
            <w:tcBorders>
              <w:top w:val="single" w:sz="8" w:space="0" w:color="808080"/>
              <w:left w:val="nil"/>
              <w:bottom w:val="single" w:sz="8" w:space="0" w:color="808080"/>
              <w:right w:val="single" w:sz="8" w:space="0" w:color="808080"/>
            </w:tcBorders>
            <w:shd w:val="clear" w:color="auto" w:fill="auto"/>
            <w:noWrap/>
            <w:vAlign w:val="bottom"/>
            <w:hideMark/>
          </w:tcPr>
          <w:p w14:paraId="159426FE" w14:textId="77777777" w:rsidR="00052653" w:rsidRPr="00140F96" w:rsidRDefault="00052653" w:rsidP="005F5387">
            <w:pPr>
              <w:ind w:right="-1"/>
              <w:jc w:val="both"/>
            </w:pPr>
            <w:r w:rsidRPr="00140F96">
              <w:t>Number of people in the crowd</w:t>
            </w:r>
          </w:p>
        </w:tc>
      </w:tr>
    </w:tbl>
    <w:p w14:paraId="34281F2D" w14:textId="77777777" w:rsidR="00052653" w:rsidRPr="00140F96" w:rsidRDefault="00052653" w:rsidP="00052653">
      <w:pPr>
        <w:ind w:right="-1"/>
        <w:jc w:val="both"/>
        <w:rPr>
          <w:lang w:val="en-US"/>
        </w:rPr>
      </w:pPr>
    </w:p>
    <w:p w14:paraId="0240DD4A" w14:textId="77777777" w:rsidR="00052653" w:rsidRPr="00140F96" w:rsidRDefault="00052653" w:rsidP="00052653">
      <w:pPr>
        <w:ind w:right="-1"/>
        <w:jc w:val="both"/>
        <w:rPr>
          <w:lang w:val="en-US"/>
        </w:rPr>
      </w:pPr>
    </w:p>
    <w:tbl>
      <w:tblPr>
        <w:tblW w:w="14660" w:type="dxa"/>
        <w:tblInd w:w="93" w:type="dxa"/>
        <w:tblLook w:val="04A0" w:firstRow="1" w:lastRow="0" w:firstColumn="1" w:lastColumn="0" w:noHBand="0" w:noVBand="1"/>
      </w:tblPr>
      <w:tblGrid>
        <w:gridCol w:w="880"/>
        <w:gridCol w:w="2720"/>
        <w:gridCol w:w="2100"/>
        <w:gridCol w:w="8960"/>
      </w:tblGrid>
      <w:tr w:rsidR="00052653" w:rsidRPr="00140F96" w14:paraId="689E6E41"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0D760E7E" w14:textId="77777777"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0516AA82" w14:textId="77777777" w:rsidR="00052653" w:rsidRPr="004511F0" w:rsidRDefault="00052653" w:rsidP="005F5387">
            <w:pPr>
              <w:ind w:right="-1"/>
              <w:jc w:val="both"/>
              <w:rPr>
                <w:b/>
                <w:bCs/>
                <w:color w:val="FFFFFF" w:themeColor="background1"/>
              </w:rPr>
            </w:pPr>
            <w:r w:rsidRPr="004511F0">
              <w:rPr>
                <w:b/>
                <w:bCs/>
                <w:color w:val="FFFFFF" w:themeColor="background1"/>
              </w:rPr>
              <w:t>Stoppages</w:t>
            </w:r>
          </w:p>
        </w:tc>
        <w:tc>
          <w:tcPr>
            <w:tcW w:w="2100" w:type="dxa"/>
            <w:tcBorders>
              <w:top w:val="nil"/>
              <w:left w:val="nil"/>
              <w:bottom w:val="nil"/>
              <w:right w:val="nil"/>
            </w:tcBorders>
            <w:shd w:val="clear" w:color="auto" w:fill="0081B3" w:themeFill="accent1" w:themeFillShade="BF"/>
            <w:noWrap/>
            <w:vAlign w:val="bottom"/>
            <w:hideMark/>
          </w:tcPr>
          <w:p w14:paraId="5197E038" w14:textId="77777777"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960" w:type="dxa"/>
            <w:tcBorders>
              <w:top w:val="nil"/>
              <w:left w:val="nil"/>
              <w:bottom w:val="nil"/>
              <w:right w:val="nil"/>
            </w:tcBorders>
            <w:shd w:val="clear" w:color="auto" w:fill="0081B3" w:themeFill="accent1" w:themeFillShade="BF"/>
            <w:noWrap/>
            <w:vAlign w:val="bottom"/>
            <w:hideMark/>
          </w:tcPr>
          <w:p w14:paraId="4A819784" w14:textId="77777777" w:rsidR="00052653" w:rsidRPr="004511F0" w:rsidRDefault="00052653" w:rsidP="005F5387">
            <w:pPr>
              <w:ind w:right="-1"/>
              <w:jc w:val="both"/>
              <w:rPr>
                <w:b/>
                <w:bCs/>
                <w:color w:val="FFFFFF" w:themeColor="background1"/>
              </w:rPr>
            </w:pPr>
            <w:r w:rsidRPr="004511F0">
              <w:rPr>
                <w:b/>
                <w:bCs/>
                <w:color w:val="FFFFFF" w:themeColor="background1"/>
              </w:rPr>
              <w:t>Description - EVENT TYPE 27</w:t>
            </w:r>
          </w:p>
        </w:tc>
      </w:tr>
      <w:tr w:rsidR="00052653" w:rsidRPr="00140F96" w14:paraId="1B3B9CD5"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bottom"/>
            <w:hideMark/>
          </w:tcPr>
          <w:p w14:paraId="20F8A282" w14:textId="77777777" w:rsidR="00052653" w:rsidRPr="00140F96" w:rsidRDefault="00052653" w:rsidP="005F5387">
            <w:pPr>
              <w:ind w:right="-1"/>
              <w:jc w:val="center"/>
              <w:rPr>
                <w:b/>
                <w:bCs/>
              </w:rPr>
            </w:pPr>
            <w:r w:rsidRPr="00140F96">
              <w:rPr>
                <w:b/>
                <w:bCs/>
              </w:rPr>
              <w:t>53</w:t>
            </w:r>
          </w:p>
        </w:tc>
        <w:tc>
          <w:tcPr>
            <w:tcW w:w="2720" w:type="dxa"/>
            <w:tcBorders>
              <w:top w:val="single" w:sz="8" w:space="0" w:color="808080"/>
              <w:left w:val="nil"/>
              <w:bottom w:val="single" w:sz="8" w:space="0" w:color="808080"/>
              <w:right w:val="single" w:sz="8" w:space="0" w:color="808080"/>
            </w:tcBorders>
            <w:shd w:val="clear" w:color="auto" w:fill="auto"/>
            <w:noWrap/>
            <w:vAlign w:val="bottom"/>
            <w:hideMark/>
          </w:tcPr>
          <w:p w14:paraId="7D7F2878" w14:textId="77777777" w:rsidR="00052653" w:rsidRPr="00140F96" w:rsidRDefault="00052653" w:rsidP="005F5387">
            <w:pPr>
              <w:ind w:right="-1"/>
              <w:jc w:val="both"/>
            </w:pPr>
            <w:r w:rsidRPr="00140F96">
              <w:t>Injured player id</w:t>
            </w:r>
          </w:p>
        </w:tc>
        <w:tc>
          <w:tcPr>
            <w:tcW w:w="2100" w:type="dxa"/>
            <w:tcBorders>
              <w:top w:val="single" w:sz="8" w:space="0" w:color="808080"/>
              <w:left w:val="nil"/>
              <w:bottom w:val="single" w:sz="8" w:space="0" w:color="808080"/>
              <w:right w:val="single" w:sz="8" w:space="0" w:color="808080"/>
            </w:tcBorders>
            <w:shd w:val="clear" w:color="auto" w:fill="auto"/>
            <w:noWrap/>
            <w:vAlign w:val="bottom"/>
            <w:hideMark/>
          </w:tcPr>
          <w:p w14:paraId="12407C3B" w14:textId="77777777" w:rsidR="00052653" w:rsidRPr="00140F96" w:rsidRDefault="00052653" w:rsidP="005F5387">
            <w:pPr>
              <w:ind w:right="-1"/>
              <w:jc w:val="both"/>
            </w:pPr>
            <w:r w:rsidRPr="00140F96">
              <w:t>ID of player injured</w:t>
            </w:r>
          </w:p>
        </w:tc>
        <w:tc>
          <w:tcPr>
            <w:tcW w:w="8960" w:type="dxa"/>
            <w:tcBorders>
              <w:top w:val="single" w:sz="8" w:space="0" w:color="808080"/>
              <w:left w:val="nil"/>
              <w:bottom w:val="single" w:sz="8" w:space="0" w:color="808080"/>
              <w:right w:val="single" w:sz="8" w:space="0" w:color="808080"/>
            </w:tcBorders>
            <w:shd w:val="clear" w:color="auto" w:fill="auto"/>
            <w:noWrap/>
            <w:vAlign w:val="bottom"/>
            <w:hideMark/>
          </w:tcPr>
          <w:p w14:paraId="4EEAA7FE" w14:textId="77777777" w:rsidR="00052653" w:rsidRPr="00140F96" w:rsidRDefault="00052653" w:rsidP="005F5387">
            <w:pPr>
              <w:ind w:right="-1"/>
              <w:jc w:val="both"/>
            </w:pPr>
            <w:r w:rsidRPr="00140F96">
              <w:t>ID of the player who is injured and causing a delay in the game</w:t>
            </w:r>
          </w:p>
        </w:tc>
      </w:tr>
      <w:tr w:rsidR="00052653" w:rsidRPr="00140F96" w14:paraId="2CE1383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58FC5DE3" w14:textId="77777777" w:rsidR="00052653" w:rsidRPr="00140F96" w:rsidRDefault="00052653" w:rsidP="005F5387">
            <w:pPr>
              <w:ind w:right="-1"/>
              <w:jc w:val="center"/>
              <w:rPr>
                <w:b/>
                <w:bCs/>
              </w:rPr>
            </w:pPr>
            <w:r w:rsidRPr="00140F96">
              <w:rPr>
                <w:b/>
                <w:bCs/>
              </w:rPr>
              <w:t>202</w:t>
            </w:r>
          </w:p>
        </w:tc>
        <w:tc>
          <w:tcPr>
            <w:tcW w:w="2720" w:type="dxa"/>
            <w:tcBorders>
              <w:top w:val="nil"/>
              <w:left w:val="nil"/>
              <w:bottom w:val="single" w:sz="8" w:space="0" w:color="808080"/>
              <w:right w:val="single" w:sz="8" w:space="0" w:color="808080"/>
            </w:tcBorders>
            <w:shd w:val="clear" w:color="auto" w:fill="auto"/>
            <w:noWrap/>
            <w:vAlign w:val="bottom"/>
            <w:hideMark/>
          </w:tcPr>
          <w:p w14:paraId="64AAA461" w14:textId="77777777" w:rsidR="00052653" w:rsidRPr="00140F96" w:rsidRDefault="00052653" w:rsidP="005F5387">
            <w:pPr>
              <w:ind w:right="-1"/>
              <w:jc w:val="both"/>
            </w:pPr>
            <w:r w:rsidRPr="00140F96">
              <w:t>Weather problem</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171120E"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69CE5D61" w14:textId="77777777" w:rsidR="00052653" w:rsidRPr="00140F96" w:rsidRDefault="00052653" w:rsidP="005F5387">
            <w:pPr>
              <w:ind w:right="-1"/>
              <w:jc w:val="both"/>
            </w:pPr>
            <w:r w:rsidRPr="00140F96">
              <w:t>Bad weather stops or interrupts play</w:t>
            </w:r>
          </w:p>
        </w:tc>
      </w:tr>
      <w:tr w:rsidR="00052653" w:rsidRPr="00140F96" w14:paraId="169F81D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57368373" w14:textId="77777777" w:rsidR="00052653" w:rsidRPr="00140F96" w:rsidRDefault="00052653" w:rsidP="005F5387">
            <w:pPr>
              <w:ind w:right="-1"/>
              <w:jc w:val="center"/>
              <w:rPr>
                <w:b/>
                <w:bCs/>
              </w:rPr>
            </w:pPr>
            <w:r w:rsidRPr="00140F96">
              <w:rPr>
                <w:b/>
                <w:bCs/>
              </w:rPr>
              <w:t>203</w:t>
            </w:r>
          </w:p>
        </w:tc>
        <w:tc>
          <w:tcPr>
            <w:tcW w:w="2720" w:type="dxa"/>
            <w:tcBorders>
              <w:top w:val="nil"/>
              <w:left w:val="nil"/>
              <w:bottom w:val="single" w:sz="8" w:space="0" w:color="808080"/>
              <w:right w:val="single" w:sz="8" w:space="0" w:color="808080"/>
            </w:tcBorders>
            <w:shd w:val="clear" w:color="auto" w:fill="auto"/>
            <w:noWrap/>
            <w:vAlign w:val="bottom"/>
            <w:hideMark/>
          </w:tcPr>
          <w:p w14:paraId="615DBB13" w14:textId="77777777" w:rsidR="00052653" w:rsidRPr="00140F96" w:rsidRDefault="00052653" w:rsidP="005F5387">
            <w:pPr>
              <w:ind w:right="-1"/>
              <w:jc w:val="both"/>
            </w:pPr>
            <w:r w:rsidRPr="00140F96">
              <w:t>Crowd trouble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63DEC21C"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73C98FD3" w14:textId="77777777" w:rsidR="00052653" w:rsidRPr="00140F96" w:rsidRDefault="00052653" w:rsidP="005F5387">
            <w:pPr>
              <w:ind w:right="-1"/>
              <w:jc w:val="both"/>
            </w:pPr>
            <w:r w:rsidRPr="00140F96">
              <w:t>Trouble within the crowd stops or delays play</w:t>
            </w:r>
          </w:p>
        </w:tc>
      </w:tr>
      <w:tr w:rsidR="00052653" w:rsidRPr="00140F96" w14:paraId="3F59A150"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0442BFC" w14:textId="77777777" w:rsidR="00052653" w:rsidRPr="00140F96" w:rsidRDefault="00052653" w:rsidP="005F5387">
            <w:pPr>
              <w:ind w:right="-1"/>
              <w:jc w:val="center"/>
              <w:rPr>
                <w:b/>
                <w:bCs/>
              </w:rPr>
            </w:pPr>
            <w:r w:rsidRPr="00140F96">
              <w:rPr>
                <w:b/>
                <w:bCs/>
              </w:rPr>
              <w:t>204</w:t>
            </w:r>
          </w:p>
        </w:tc>
        <w:tc>
          <w:tcPr>
            <w:tcW w:w="2720" w:type="dxa"/>
            <w:tcBorders>
              <w:top w:val="nil"/>
              <w:left w:val="nil"/>
              <w:bottom w:val="single" w:sz="8" w:space="0" w:color="808080"/>
              <w:right w:val="single" w:sz="8" w:space="0" w:color="808080"/>
            </w:tcBorders>
            <w:shd w:val="clear" w:color="auto" w:fill="auto"/>
            <w:noWrap/>
            <w:vAlign w:val="bottom"/>
            <w:hideMark/>
          </w:tcPr>
          <w:p w14:paraId="52581C17" w14:textId="77777777" w:rsidR="00052653" w:rsidRPr="00140F96" w:rsidRDefault="00052653" w:rsidP="005F5387">
            <w:pPr>
              <w:ind w:right="-1"/>
              <w:jc w:val="both"/>
            </w:pPr>
            <w:r w:rsidRPr="00140F96">
              <w:t>Fire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193A8B61"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7601D51D" w14:textId="77777777" w:rsidR="00052653" w:rsidRPr="00140F96" w:rsidRDefault="00052653" w:rsidP="005F5387">
            <w:pPr>
              <w:ind w:right="-1"/>
              <w:jc w:val="both"/>
            </w:pPr>
            <w:r w:rsidRPr="00140F96">
              <w:t>Fire with the stadium stops or delays play</w:t>
            </w:r>
          </w:p>
        </w:tc>
      </w:tr>
      <w:tr w:rsidR="00052653" w:rsidRPr="00140F96" w14:paraId="77B158D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C8E4391" w14:textId="77777777" w:rsidR="00052653" w:rsidRPr="00140F96" w:rsidRDefault="00052653" w:rsidP="005F5387">
            <w:pPr>
              <w:ind w:right="-1"/>
              <w:jc w:val="center"/>
              <w:rPr>
                <w:b/>
                <w:bCs/>
              </w:rPr>
            </w:pPr>
            <w:r w:rsidRPr="00140F96">
              <w:rPr>
                <w:b/>
                <w:bCs/>
              </w:rPr>
              <w:t>205</w:t>
            </w:r>
          </w:p>
        </w:tc>
        <w:tc>
          <w:tcPr>
            <w:tcW w:w="2720" w:type="dxa"/>
            <w:tcBorders>
              <w:top w:val="nil"/>
              <w:left w:val="nil"/>
              <w:bottom w:val="single" w:sz="8" w:space="0" w:color="808080"/>
              <w:right w:val="single" w:sz="8" w:space="0" w:color="808080"/>
            </w:tcBorders>
            <w:shd w:val="clear" w:color="auto" w:fill="auto"/>
            <w:noWrap/>
            <w:vAlign w:val="bottom"/>
            <w:hideMark/>
          </w:tcPr>
          <w:p w14:paraId="28C2F2C9" w14:textId="77777777" w:rsidR="00052653" w:rsidRPr="00140F96" w:rsidRDefault="00052653" w:rsidP="005F5387">
            <w:pPr>
              <w:ind w:right="-1"/>
              <w:jc w:val="both"/>
            </w:pPr>
            <w:r w:rsidRPr="00140F96">
              <w:t>Object thrown on pitch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9E8CC14"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52EA0AE8" w14:textId="77777777" w:rsidR="00052653" w:rsidRPr="00140F96" w:rsidRDefault="00052653" w:rsidP="005F5387">
            <w:pPr>
              <w:ind w:right="-1"/>
              <w:jc w:val="both"/>
            </w:pPr>
            <w:r w:rsidRPr="00140F96">
              <w:t>Object throw from the crowd lands on the pitch and delays play</w:t>
            </w:r>
          </w:p>
        </w:tc>
      </w:tr>
      <w:tr w:rsidR="00052653" w:rsidRPr="00140F96" w14:paraId="1F6F54D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9AA4C41" w14:textId="77777777" w:rsidR="00052653" w:rsidRPr="00140F96" w:rsidRDefault="00052653" w:rsidP="005F5387">
            <w:pPr>
              <w:ind w:right="-1"/>
              <w:jc w:val="center"/>
              <w:rPr>
                <w:b/>
                <w:bCs/>
              </w:rPr>
            </w:pPr>
            <w:r w:rsidRPr="00140F96">
              <w:rPr>
                <w:b/>
                <w:bCs/>
              </w:rPr>
              <w:t>206</w:t>
            </w:r>
          </w:p>
        </w:tc>
        <w:tc>
          <w:tcPr>
            <w:tcW w:w="2720" w:type="dxa"/>
            <w:tcBorders>
              <w:top w:val="nil"/>
              <w:left w:val="nil"/>
              <w:bottom w:val="single" w:sz="8" w:space="0" w:color="808080"/>
              <w:right w:val="single" w:sz="8" w:space="0" w:color="808080"/>
            </w:tcBorders>
            <w:shd w:val="clear" w:color="auto" w:fill="auto"/>
            <w:noWrap/>
            <w:vAlign w:val="bottom"/>
            <w:hideMark/>
          </w:tcPr>
          <w:p w14:paraId="453C4822" w14:textId="77777777" w:rsidR="00052653" w:rsidRPr="00140F96" w:rsidRDefault="00052653" w:rsidP="005F5387">
            <w:pPr>
              <w:ind w:right="-1"/>
              <w:jc w:val="both"/>
            </w:pPr>
            <w:r w:rsidRPr="00140F96">
              <w:t>Spectator on pitch</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4A8171F"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2F8BC0C7" w14:textId="77777777" w:rsidR="00052653" w:rsidRPr="00140F96" w:rsidRDefault="00052653" w:rsidP="005F5387">
            <w:pPr>
              <w:ind w:right="-1"/>
              <w:jc w:val="both"/>
            </w:pPr>
            <w:r w:rsidRPr="00140F96">
              <w:t>Spectator comes onto the pitch and forces a delay in play</w:t>
            </w:r>
          </w:p>
        </w:tc>
      </w:tr>
      <w:tr w:rsidR="00052653" w:rsidRPr="00140F96" w14:paraId="77CCC093"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D162E3F" w14:textId="77777777" w:rsidR="00052653" w:rsidRPr="00140F96" w:rsidRDefault="00052653" w:rsidP="005F5387">
            <w:pPr>
              <w:ind w:right="-1"/>
              <w:jc w:val="center"/>
              <w:rPr>
                <w:b/>
                <w:bCs/>
              </w:rPr>
            </w:pPr>
            <w:r w:rsidRPr="00140F96">
              <w:rPr>
                <w:b/>
                <w:bCs/>
              </w:rPr>
              <w:t>207</w:t>
            </w:r>
          </w:p>
        </w:tc>
        <w:tc>
          <w:tcPr>
            <w:tcW w:w="2720" w:type="dxa"/>
            <w:tcBorders>
              <w:top w:val="nil"/>
              <w:left w:val="nil"/>
              <w:bottom w:val="single" w:sz="8" w:space="0" w:color="808080"/>
              <w:right w:val="single" w:sz="8" w:space="0" w:color="808080"/>
            </w:tcBorders>
            <w:shd w:val="clear" w:color="auto" w:fill="auto"/>
            <w:noWrap/>
            <w:vAlign w:val="bottom"/>
            <w:hideMark/>
          </w:tcPr>
          <w:p w14:paraId="26F8E993" w14:textId="77777777" w:rsidR="00052653" w:rsidRPr="00140F96" w:rsidRDefault="00052653" w:rsidP="005F5387">
            <w:pPr>
              <w:ind w:right="-1"/>
              <w:jc w:val="both"/>
            </w:pPr>
            <w:r w:rsidRPr="00140F96">
              <w:t>Awaiting officials decision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6257934"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56A7A0B2" w14:textId="77777777" w:rsidR="00052653" w:rsidRPr="00140F96" w:rsidRDefault="00052653" w:rsidP="005F5387">
            <w:pPr>
              <w:ind w:right="-1"/>
              <w:jc w:val="both"/>
            </w:pPr>
            <w:r w:rsidRPr="00140F96">
              <w:t>Given to an event/delay where the referee still has to make a decision</w:t>
            </w:r>
          </w:p>
        </w:tc>
      </w:tr>
      <w:tr w:rsidR="00052653" w:rsidRPr="00140F96" w14:paraId="6E626A4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0504C789" w14:textId="77777777" w:rsidR="00052653" w:rsidRPr="00140F96" w:rsidRDefault="00052653" w:rsidP="005F5387">
            <w:pPr>
              <w:ind w:right="-1"/>
              <w:jc w:val="center"/>
              <w:rPr>
                <w:b/>
                <w:bCs/>
              </w:rPr>
            </w:pPr>
            <w:r w:rsidRPr="00140F96">
              <w:rPr>
                <w:b/>
                <w:bCs/>
              </w:rPr>
              <w:t>208</w:t>
            </w:r>
          </w:p>
        </w:tc>
        <w:tc>
          <w:tcPr>
            <w:tcW w:w="2720" w:type="dxa"/>
            <w:tcBorders>
              <w:top w:val="nil"/>
              <w:left w:val="nil"/>
              <w:bottom w:val="single" w:sz="8" w:space="0" w:color="808080"/>
              <w:right w:val="single" w:sz="8" w:space="0" w:color="808080"/>
            </w:tcBorders>
            <w:shd w:val="clear" w:color="auto" w:fill="auto"/>
            <w:noWrap/>
            <w:vAlign w:val="bottom"/>
            <w:hideMark/>
          </w:tcPr>
          <w:p w14:paraId="23677743" w14:textId="77777777" w:rsidR="00052653" w:rsidRPr="00140F96" w:rsidRDefault="00052653" w:rsidP="005F5387">
            <w:pPr>
              <w:ind w:right="-1"/>
              <w:jc w:val="both"/>
            </w:pPr>
            <w:r w:rsidRPr="00140F96">
              <w:t>Referee injury</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53570A6C" w14:textId="77777777" w:rsidR="00052653" w:rsidRPr="00140F96" w:rsidRDefault="00052653" w:rsidP="005F5387">
            <w:pPr>
              <w:ind w:right="-1"/>
              <w:jc w:val="both"/>
            </w:pPr>
            <w:r w:rsidRPr="00140F96">
              <w:t> </w:t>
            </w:r>
          </w:p>
        </w:tc>
        <w:tc>
          <w:tcPr>
            <w:tcW w:w="8960" w:type="dxa"/>
            <w:tcBorders>
              <w:top w:val="nil"/>
              <w:left w:val="nil"/>
              <w:bottom w:val="single" w:sz="8" w:space="0" w:color="808080"/>
              <w:right w:val="single" w:sz="8" w:space="0" w:color="808080"/>
            </w:tcBorders>
            <w:shd w:val="clear" w:color="auto" w:fill="auto"/>
            <w:noWrap/>
            <w:vAlign w:val="bottom"/>
            <w:hideMark/>
          </w:tcPr>
          <w:p w14:paraId="4D37BD35" w14:textId="77777777" w:rsidR="00052653" w:rsidRPr="00140F96" w:rsidRDefault="00052653" w:rsidP="005F5387">
            <w:pPr>
              <w:ind w:right="-1"/>
              <w:jc w:val="both"/>
            </w:pPr>
            <w:r w:rsidRPr="00140F96">
              <w:t>Referee sustained injury causing stoppage in play</w:t>
            </w:r>
          </w:p>
        </w:tc>
      </w:tr>
      <w:tr w:rsidR="00052653" w:rsidRPr="00140F96" w14:paraId="530B22AE"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5093FF55" w14:textId="77777777" w:rsidR="00052653" w:rsidRPr="00140F96" w:rsidRDefault="00052653" w:rsidP="005F5387">
            <w:pPr>
              <w:ind w:right="-1"/>
              <w:jc w:val="center"/>
              <w:rPr>
                <w:b/>
                <w:bCs/>
              </w:rPr>
            </w:pPr>
            <w:r w:rsidRPr="00140F96">
              <w:rPr>
                <w:b/>
                <w:bCs/>
              </w:rPr>
              <w:t>226</w:t>
            </w:r>
          </w:p>
        </w:tc>
        <w:tc>
          <w:tcPr>
            <w:tcW w:w="2720" w:type="dxa"/>
            <w:tcBorders>
              <w:top w:val="nil"/>
              <w:left w:val="nil"/>
              <w:bottom w:val="single" w:sz="8" w:space="0" w:color="808080"/>
              <w:right w:val="single" w:sz="8" w:space="0" w:color="808080"/>
            </w:tcBorders>
            <w:shd w:val="clear" w:color="auto" w:fill="auto"/>
            <w:noWrap/>
            <w:vAlign w:val="bottom"/>
            <w:hideMark/>
          </w:tcPr>
          <w:p w14:paraId="58B73C1D" w14:textId="77777777" w:rsidR="00052653" w:rsidRPr="00140F96" w:rsidRDefault="00052653" w:rsidP="005F5387">
            <w:pPr>
              <w:ind w:right="-1"/>
              <w:jc w:val="both"/>
            </w:pPr>
            <w:r w:rsidRPr="00140F96">
              <w:t>Suspended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088A1562" w14:textId="77777777" w:rsidR="00052653" w:rsidRPr="00140F96" w:rsidRDefault="00052653" w:rsidP="005F5387">
            <w:pPr>
              <w:ind w:right="-1"/>
              <w:jc w:val="both"/>
            </w:pPr>
          </w:p>
        </w:tc>
        <w:tc>
          <w:tcPr>
            <w:tcW w:w="8960" w:type="dxa"/>
            <w:tcBorders>
              <w:top w:val="nil"/>
              <w:left w:val="nil"/>
              <w:bottom w:val="single" w:sz="8" w:space="0" w:color="808080"/>
              <w:right w:val="single" w:sz="8" w:space="0" w:color="808080"/>
            </w:tcBorders>
            <w:shd w:val="clear" w:color="auto" w:fill="auto"/>
            <w:noWrap/>
            <w:vAlign w:val="bottom"/>
            <w:hideMark/>
          </w:tcPr>
          <w:p w14:paraId="3462F2D8" w14:textId="77777777" w:rsidR="00052653" w:rsidRPr="00140F96" w:rsidRDefault="00052653" w:rsidP="005F5387">
            <w:pPr>
              <w:ind w:right="-1"/>
              <w:jc w:val="both"/>
            </w:pPr>
            <w:r w:rsidRPr="00140F96">
              <w:t>Game is has not finished but is suspended</w:t>
            </w:r>
          </w:p>
        </w:tc>
      </w:tr>
      <w:tr w:rsidR="00052653" w:rsidRPr="00140F96" w14:paraId="131ADE7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bottom"/>
            <w:hideMark/>
          </w:tcPr>
          <w:p w14:paraId="6D3E61B9" w14:textId="77777777" w:rsidR="00052653" w:rsidRPr="00140F96" w:rsidRDefault="00052653" w:rsidP="005F5387">
            <w:pPr>
              <w:ind w:right="-1"/>
              <w:jc w:val="center"/>
              <w:rPr>
                <w:b/>
                <w:bCs/>
              </w:rPr>
            </w:pPr>
            <w:r w:rsidRPr="00140F96">
              <w:rPr>
                <w:b/>
                <w:bCs/>
              </w:rPr>
              <w:t>227</w:t>
            </w:r>
          </w:p>
        </w:tc>
        <w:tc>
          <w:tcPr>
            <w:tcW w:w="2720" w:type="dxa"/>
            <w:tcBorders>
              <w:top w:val="nil"/>
              <w:left w:val="nil"/>
              <w:bottom w:val="single" w:sz="8" w:space="0" w:color="808080"/>
              <w:right w:val="single" w:sz="8" w:space="0" w:color="808080"/>
            </w:tcBorders>
            <w:shd w:val="clear" w:color="auto" w:fill="auto"/>
            <w:noWrap/>
            <w:vAlign w:val="bottom"/>
            <w:hideMark/>
          </w:tcPr>
          <w:p w14:paraId="0D37E15C" w14:textId="77777777" w:rsidR="00052653" w:rsidRPr="00140F96" w:rsidRDefault="00052653" w:rsidP="005F5387">
            <w:pPr>
              <w:ind w:right="-1"/>
              <w:jc w:val="both"/>
            </w:pPr>
            <w:r w:rsidRPr="00140F96">
              <w:t>Resume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bottom"/>
            <w:hideMark/>
          </w:tcPr>
          <w:p w14:paraId="33CD304F" w14:textId="77777777" w:rsidR="00052653" w:rsidRPr="00140F96" w:rsidRDefault="00052653" w:rsidP="005F5387">
            <w:pPr>
              <w:ind w:right="-1"/>
              <w:jc w:val="both"/>
            </w:pPr>
          </w:p>
        </w:tc>
        <w:tc>
          <w:tcPr>
            <w:tcW w:w="8960" w:type="dxa"/>
            <w:tcBorders>
              <w:top w:val="nil"/>
              <w:left w:val="nil"/>
              <w:bottom w:val="single" w:sz="8" w:space="0" w:color="808080"/>
              <w:right w:val="single" w:sz="8" w:space="0" w:color="808080"/>
            </w:tcBorders>
            <w:shd w:val="clear" w:color="auto" w:fill="auto"/>
            <w:noWrap/>
            <w:vAlign w:val="bottom"/>
            <w:hideMark/>
          </w:tcPr>
          <w:p w14:paraId="61C30EC7" w14:textId="77777777" w:rsidR="00052653" w:rsidRPr="00140F96" w:rsidRDefault="00052653" w:rsidP="005F5387">
            <w:pPr>
              <w:ind w:right="-1"/>
              <w:jc w:val="both"/>
            </w:pPr>
            <w:r w:rsidRPr="00140F96">
              <w:t>Game has re</w:t>
            </w:r>
            <w:r>
              <w:t>sumed after being suspended mid-</w:t>
            </w:r>
            <w:r w:rsidRPr="00140F96">
              <w:t>way through on a previous date</w:t>
            </w:r>
          </w:p>
        </w:tc>
      </w:tr>
    </w:tbl>
    <w:p w14:paraId="08D4F324" w14:textId="77777777" w:rsidR="00052653" w:rsidRDefault="00052653" w:rsidP="00052653">
      <w:r>
        <w:br w:type="page"/>
      </w:r>
    </w:p>
    <w:tbl>
      <w:tblPr>
        <w:tblW w:w="14660" w:type="dxa"/>
        <w:tblInd w:w="93" w:type="dxa"/>
        <w:tblLook w:val="04A0" w:firstRow="1" w:lastRow="0" w:firstColumn="1" w:lastColumn="0" w:noHBand="0" w:noVBand="1"/>
      </w:tblPr>
      <w:tblGrid>
        <w:gridCol w:w="880"/>
        <w:gridCol w:w="2720"/>
        <w:gridCol w:w="2100"/>
        <w:gridCol w:w="8960"/>
      </w:tblGrid>
      <w:tr w:rsidR="00052653" w:rsidRPr="00140F96" w14:paraId="54062BBB" w14:textId="77777777" w:rsidTr="005F5387">
        <w:trPr>
          <w:trHeight w:val="270"/>
        </w:trPr>
        <w:tc>
          <w:tcPr>
            <w:tcW w:w="880" w:type="dxa"/>
            <w:tcBorders>
              <w:top w:val="nil"/>
              <w:left w:val="nil"/>
              <w:bottom w:val="nil"/>
              <w:right w:val="nil"/>
            </w:tcBorders>
            <w:shd w:val="clear" w:color="auto" w:fill="0081B3" w:themeFill="accent1" w:themeFillShade="BF"/>
            <w:noWrap/>
            <w:vAlign w:val="bottom"/>
            <w:hideMark/>
          </w:tcPr>
          <w:p w14:paraId="6C806E3D" w14:textId="77777777" w:rsidR="00052653" w:rsidRPr="004511F0" w:rsidRDefault="00052653" w:rsidP="005F5387">
            <w:pPr>
              <w:ind w:right="-1"/>
              <w:jc w:val="center"/>
              <w:rPr>
                <w:b/>
                <w:bCs/>
                <w:color w:val="FFFFFF" w:themeColor="background1"/>
              </w:rPr>
            </w:pPr>
            <w:r w:rsidRPr="004511F0">
              <w:rPr>
                <w:b/>
                <w:bCs/>
                <w:color w:val="FFFFFF" w:themeColor="background1"/>
              </w:rPr>
              <w:t>ID</w:t>
            </w:r>
          </w:p>
        </w:tc>
        <w:tc>
          <w:tcPr>
            <w:tcW w:w="2720" w:type="dxa"/>
            <w:tcBorders>
              <w:top w:val="nil"/>
              <w:left w:val="nil"/>
              <w:bottom w:val="nil"/>
              <w:right w:val="nil"/>
            </w:tcBorders>
            <w:shd w:val="clear" w:color="auto" w:fill="0081B3" w:themeFill="accent1" w:themeFillShade="BF"/>
            <w:noWrap/>
            <w:vAlign w:val="bottom"/>
            <w:hideMark/>
          </w:tcPr>
          <w:p w14:paraId="161202EA" w14:textId="77777777" w:rsidR="00052653" w:rsidRPr="004511F0" w:rsidRDefault="00052653" w:rsidP="005F5387">
            <w:pPr>
              <w:ind w:right="-1"/>
              <w:jc w:val="both"/>
              <w:rPr>
                <w:b/>
                <w:bCs/>
                <w:color w:val="FFFFFF" w:themeColor="background1"/>
              </w:rPr>
            </w:pPr>
            <w:r w:rsidRPr="004511F0">
              <w:rPr>
                <w:b/>
                <w:bCs/>
                <w:color w:val="FFFFFF" w:themeColor="background1"/>
              </w:rPr>
              <w:t>General</w:t>
            </w:r>
          </w:p>
        </w:tc>
        <w:tc>
          <w:tcPr>
            <w:tcW w:w="2100" w:type="dxa"/>
            <w:tcBorders>
              <w:top w:val="nil"/>
              <w:left w:val="nil"/>
              <w:bottom w:val="nil"/>
              <w:right w:val="nil"/>
            </w:tcBorders>
            <w:shd w:val="clear" w:color="auto" w:fill="0081B3" w:themeFill="accent1" w:themeFillShade="BF"/>
            <w:noWrap/>
            <w:vAlign w:val="bottom"/>
            <w:hideMark/>
          </w:tcPr>
          <w:p w14:paraId="4C067C16" w14:textId="77777777" w:rsidR="00052653" w:rsidRPr="004511F0" w:rsidRDefault="00052653" w:rsidP="005F5387">
            <w:pPr>
              <w:ind w:right="-1"/>
              <w:jc w:val="both"/>
              <w:rPr>
                <w:b/>
                <w:bCs/>
                <w:color w:val="FFFFFF" w:themeColor="background1"/>
              </w:rPr>
            </w:pPr>
            <w:r w:rsidRPr="004511F0">
              <w:rPr>
                <w:b/>
                <w:bCs/>
                <w:color w:val="FFFFFF" w:themeColor="background1"/>
              </w:rPr>
              <w:t>Values</w:t>
            </w:r>
          </w:p>
        </w:tc>
        <w:tc>
          <w:tcPr>
            <w:tcW w:w="8960" w:type="dxa"/>
            <w:tcBorders>
              <w:top w:val="nil"/>
              <w:left w:val="nil"/>
              <w:bottom w:val="nil"/>
              <w:right w:val="nil"/>
            </w:tcBorders>
            <w:shd w:val="clear" w:color="auto" w:fill="0081B3" w:themeFill="accent1" w:themeFillShade="BF"/>
            <w:noWrap/>
            <w:vAlign w:val="bottom"/>
            <w:hideMark/>
          </w:tcPr>
          <w:p w14:paraId="2FD330DC" w14:textId="77777777" w:rsidR="00052653" w:rsidRPr="004511F0" w:rsidRDefault="00052653" w:rsidP="005F5387">
            <w:pPr>
              <w:ind w:right="-1"/>
              <w:jc w:val="both"/>
              <w:rPr>
                <w:b/>
                <w:bCs/>
                <w:color w:val="FFFFFF" w:themeColor="background1"/>
              </w:rPr>
            </w:pPr>
            <w:r w:rsidRPr="004511F0">
              <w:rPr>
                <w:b/>
                <w:bCs/>
                <w:color w:val="FFFFFF" w:themeColor="background1"/>
              </w:rPr>
              <w:t>Description</w:t>
            </w:r>
          </w:p>
        </w:tc>
      </w:tr>
      <w:tr w:rsidR="00052653" w:rsidRPr="00140F96" w14:paraId="4F8B341D" w14:textId="77777777" w:rsidTr="005F5387">
        <w:trPr>
          <w:trHeight w:val="270"/>
        </w:trPr>
        <w:tc>
          <w:tcPr>
            <w:tcW w:w="880" w:type="dxa"/>
            <w:tcBorders>
              <w:top w:val="single" w:sz="8" w:space="0" w:color="808080"/>
              <w:left w:val="single" w:sz="8" w:space="0" w:color="808080"/>
              <w:bottom w:val="single" w:sz="8" w:space="0" w:color="808080"/>
              <w:right w:val="single" w:sz="8" w:space="0" w:color="808080"/>
            </w:tcBorders>
            <w:shd w:val="clear" w:color="auto" w:fill="auto"/>
            <w:noWrap/>
            <w:vAlign w:val="center"/>
            <w:hideMark/>
          </w:tcPr>
          <w:p w14:paraId="0BC88D89" w14:textId="77777777" w:rsidR="00052653" w:rsidRPr="00140F96" w:rsidRDefault="00052653" w:rsidP="005F5387">
            <w:pPr>
              <w:ind w:right="-1"/>
              <w:jc w:val="center"/>
              <w:rPr>
                <w:b/>
                <w:bCs/>
              </w:rPr>
            </w:pPr>
            <w:r w:rsidRPr="00140F96">
              <w:rPr>
                <w:b/>
                <w:bCs/>
              </w:rPr>
              <w:t>54</w:t>
            </w:r>
          </w:p>
        </w:tc>
        <w:tc>
          <w:tcPr>
            <w:tcW w:w="2720" w:type="dxa"/>
            <w:tcBorders>
              <w:top w:val="single" w:sz="8" w:space="0" w:color="808080"/>
              <w:left w:val="nil"/>
              <w:bottom w:val="single" w:sz="8" w:space="0" w:color="808080"/>
              <w:right w:val="single" w:sz="8" w:space="0" w:color="808080"/>
            </w:tcBorders>
            <w:shd w:val="clear" w:color="auto" w:fill="auto"/>
            <w:noWrap/>
            <w:vAlign w:val="center"/>
            <w:hideMark/>
          </w:tcPr>
          <w:p w14:paraId="27EA8A20" w14:textId="77777777" w:rsidR="00052653" w:rsidRPr="00140F96" w:rsidRDefault="00052653" w:rsidP="005F5387">
            <w:pPr>
              <w:ind w:right="-1"/>
            </w:pPr>
            <w:r w:rsidRPr="00140F96">
              <w:t>End cause</w:t>
            </w:r>
          </w:p>
        </w:tc>
        <w:tc>
          <w:tcPr>
            <w:tcW w:w="2100" w:type="dxa"/>
            <w:tcBorders>
              <w:top w:val="single" w:sz="8" w:space="0" w:color="808080"/>
              <w:left w:val="nil"/>
              <w:bottom w:val="single" w:sz="8" w:space="0" w:color="808080"/>
              <w:right w:val="single" w:sz="8" w:space="0" w:color="808080"/>
            </w:tcBorders>
            <w:shd w:val="clear" w:color="auto" w:fill="auto"/>
            <w:noWrap/>
            <w:vAlign w:val="center"/>
            <w:hideMark/>
          </w:tcPr>
          <w:p w14:paraId="6BC1C0CB" w14:textId="77777777" w:rsidR="00052653" w:rsidRPr="00140F96" w:rsidRDefault="00052653" w:rsidP="005F5387">
            <w:pPr>
              <w:ind w:right="-1"/>
            </w:pPr>
            <w:r w:rsidRPr="00140F96">
              <w:t>1,2,3,4,5,6,7,99,100</w:t>
            </w:r>
          </w:p>
        </w:tc>
        <w:tc>
          <w:tcPr>
            <w:tcW w:w="8960" w:type="dxa"/>
            <w:tcBorders>
              <w:top w:val="single" w:sz="8" w:space="0" w:color="808080"/>
              <w:left w:val="nil"/>
              <w:bottom w:val="single" w:sz="8" w:space="0" w:color="808080"/>
              <w:right w:val="single" w:sz="8" w:space="0" w:color="808080"/>
            </w:tcBorders>
            <w:shd w:val="clear" w:color="auto" w:fill="auto"/>
            <w:noWrap/>
            <w:vAlign w:val="center"/>
            <w:hideMark/>
          </w:tcPr>
          <w:p w14:paraId="030E1D6B" w14:textId="77777777" w:rsidR="00052653" w:rsidRPr="00140F96" w:rsidRDefault="00052653" w:rsidP="005F5387">
            <w:pPr>
              <w:ind w:right="-1"/>
            </w:pPr>
            <w:r w:rsidRPr="00140F96">
              <w:t>Golden goal, weather, crowd, insufficient players, floodlight failure, frozen pitch, waterlogged pitch, other, unknown</w:t>
            </w:r>
          </w:p>
        </w:tc>
      </w:tr>
      <w:tr w:rsidR="00052653" w:rsidRPr="00140F96" w14:paraId="6C5A962A"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A5B16C1" w14:textId="77777777" w:rsidR="00052653" w:rsidRPr="00140F96" w:rsidRDefault="00052653" w:rsidP="005F5387">
            <w:pPr>
              <w:ind w:right="-1"/>
              <w:jc w:val="center"/>
              <w:rPr>
                <w:b/>
                <w:bCs/>
              </w:rPr>
            </w:pPr>
            <w:r w:rsidRPr="00140F96">
              <w:rPr>
                <w:b/>
                <w:bCs/>
              </w:rPr>
              <w:t>56</w:t>
            </w:r>
          </w:p>
        </w:tc>
        <w:tc>
          <w:tcPr>
            <w:tcW w:w="2720" w:type="dxa"/>
            <w:tcBorders>
              <w:top w:val="nil"/>
              <w:left w:val="nil"/>
              <w:bottom w:val="single" w:sz="8" w:space="0" w:color="808080"/>
              <w:right w:val="single" w:sz="8" w:space="0" w:color="808080"/>
            </w:tcBorders>
            <w:shd w:val="clear" w:color="auto" w:fill="auto"/>
            <w:noWrap/>
            <w:vAlign w:val="center"/>
            <w:hideMark/>
          </w:tcPr>
          <w:p w14:paraId="0384A8E8" w14:textId="77777777" w:rsidR="00052653" w:rsidRPr="00140F96" w:rsidRDefault="00052653" w:rsidP="005F5387">
            <w:pPr>
              <w:ind w:right="-1"/>
            </w:pPr>
            <w:r w:rsidRPr="00140F96">
              <w:t>Zone</w:t>
            </w:r>
          </w:p>
        </w:tc>
        <w:tc>
          <w:tcPr>
            <w:tcW w:w="2100" w:type="dxa"/>
            <w:tcBorders>
              <w:top w:val="nil"/>
              <w:left w:val="nil"/>
              <w:bottom w:val="single" w:sz="8" w:space="0" w:color="808080"/>
              <w:right w:val="single" w:sz="8" w:space="0" w:color="808080"/>
            </w:tcBorders>
            <w:shd w:val="clear" w:color="auto" w:fill="auto"/>
            <w:noWrap/>
            <w:vAlign w:val="center"/>
            <w:hideMark/>
          </w:tcPr>
          <w:p w14:paraId="13508801" w14:textId="77777777" w:rsidR="00052653" w:rsidRPr="00140F96" w:rsidRDefault="00052653" w:rsidP="005F5387">
            <w:pPr>
              <w:ind w:right="-1"/>
            </w:pPr>
            <w:r w:rsidRPr="00140F96">
              <w:t>Back, left, centre, right</w:t>
            </w:r>
          </w:p>
        </w:tc>
        <w:tc>
          <w:tcPr>
            <w:tcW w:w="8960" w:type="dxa"/>
            <w:tcBorders>
              <w:top w:val="nil"/>
              <w:left w:val="nil"/>
              <w:bottom w:val="single" w:sz="8" w:space="0" w:color="808080"/>
              <w:right w:val="single" w:sz="8" w:space="0" w:color="808080"/>
            </w:tcBorders>
            <w:shd w:val="clear" w:color="auto" w:fill="auto"/>
            <w:noWrap/>
            <w:vAlign w:val="center"/>
            <w:hideMark/>
          </w:tcPr>
          <w:p w14:paraId="137E38ED" w14:textId="77777777" w:rsidR="00052653" w:rsidRPr="00140F96" w:rsidRDefault="00052653" w:rsidP="005F5387">
            <w:pPr>
              <w:ind w:right="-1"/>
            </w:pPr>
            <w:r w:rsidRPr="00140F96">
              <w:t>Area on the pitch - see appendix 7</w:t>
            </w:r>
          </w:p>
        </w:tc>
      </w:tr>
      <w:tr w:rsidR="00052653" w:rsidRPr="00140F96" w14:paraId="014C7445"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A3FC0B1" w14:textId="77777777" w:rsidR="00052653" w:rsidRPr="00140F96" w:rsidRDefault="00052653" w:rsidP="005F5387">
            <w:pPr>
              <w:ind w:right="-1"/>
              <w:jc w:val="center"/>
              <w:rPr>
                <w:b/>
                <w:bCs/>
              </w:rPr>
            </w:pPr>
            <w:r w:rsidRPr="00140F96">
              <w:rPr>
                <w:b/>
                <w:bCs/>
              </w:rPr>
              <w:t>57</w:t>
            </w:r>
          </w:p>
        </w:tc>
        <w:tc>
          <w:tcPr>
            <w:tcW w:w="2720" w:type="dxa"/>
            <w:tcBorders>
              <w:top w:val="nil"/>
              <w:left w:val="nil"/>
              <w:bottom w:val="single" w:sz="8" w:space="0" w:color="808080"/>
              <w:right w:val="single" w:sz="8" w:space="0" w:color="808080"/>
            </w:tcBorders>
            <w:shd w:val="clear" w:color="auto" w:fill="auto"/>
            <w:noWrap/>
            <w:vAlign w:val="center"/>
            <w:hideMark/>
          </w:tcPr>
          <w:p w14:paraId="2AD034D2" w14:textId="77777777" w:rsidR="00052653" w:rsidRPr="00140F96" w:rsidRDefault="00052653" w:rsidP="005F5387">
            <w:pPr>
              <w:ind w:right="-1"/>
            </w:pPr>
            <w:r w:rsidRPr="00140F96">
              <w:t>End type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1087330F" w14:textId="77777777"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14:paraId="2DBE86F7" w14:textId="77777777" w:rsidR="00052653" w:rsidRPr="00140F96" w:rsidRDefault="00052653" w:rsidP="005F5387">
            <w:pPr>
              <w:ind w:right="-1"/>
            </w:pPr>
            <w:r w:rsidRPr="00140F96">
              <w:t>End of the match</w:t>
            </w:r>
          </w:p>
        </w:tc>
      </w:tr>
      <w:tr w:rsidR="00052653" w:rsidRPr="00140F96" w14:paraId="1914CE6E" w14:textId="77777777" w:rsidTr="005F5387">
        <w:trPr>
          <w:trHeight w:val="255"/>
        </w:trPr>
        <w:tc>
          <w:tcPr>
            <w:tcW w:w="880" w:type="dxa"/>
            <w:vMerge w:val="restart"/>
            <w:tcBorders>
              <w:top w:val="nil"/>
              <w:left w:val="single" w:sz="8" w:space="0" w:color="808080"/>
              <w:bottom w:val="single" w:sz="8" w:space="0" w:color="808080"/>
              <w:right w:val="single" w:sz="8" w:space="0" w:color="808080"/>
            </w:tcBorders>
            <w:shd w:val="clear" w:color="auto" w:fill="auto"/>
            <w:noWrap/>
            <w:vAlign w:val="center"/>
            <w:hideMark/>
          </w:tcPr>
          <w:p w14:paraId="6D1539EE" w14:textId="77777777" w:rsidR="00052653" w:rsidRPr="00140F96" w:rsidRDefault="00052653" w:rsidP="005F5387">
            <w:pPr>
              <w:ind w:right="-1"/>
              <w:jc w:val="center"/>
              <w:rPr>
                <w:b/>
                <w:bCs/>
              </w:rPr>
            </w:pPr>
            <w:r w:rsidRPr="00140F96">
              <w:rPr>
                <w:b/>
                <w:bCs/>
              </w:rPr>
              <w:t>127</w:t>
            </w:r>
          </w:p>
        </w:tc>
        <w:tc>
          <w:tcPr>
            <w:tcW w:w="2720" w:type="dxa"/>
            <w:vMerge w:val="restart"/>
            <w:tcBorders>
              <w:top w:val="nil"/>
              <w:left w:val="single" w:sz="8" w:space="0" w:color="808080"/>
              <w:bottom w:val="single" w:sz="8" w:space="0" w:color="808080"/>
              <w:right w:val="single" w:sz="8" w:space="0" w:color="808080"/>
            </w:tcBorders>
            <w:shd w:val="clear" w:color="auto" w:fill="auto"/>
            <w:noWrap/>
            <w:vAlign w:val="center"/>
            <w:hideMark/>
          </w:tcPr>
          <w:p w14:paraId="625C4883" w14:textId="77777777" w:rsidR="00052653" w:rsidRPr="00140F96" w:rsidRDefault="00052653" w:rsidP="005F5387">
            <w:pPr>
              <w:ind w:right="-1"/>
            </w:pPr>
            <w:r w:rsidRPr="00140F96">
              <w:t>Direction of play</w:t>
            </w:r>
          </w:p>
        </w:tc>
        <w:tc>
          <w:tcPr>
            <w:tcW w:w="2100" w:type="dxa"/>
            <w:tcBorders>
              <w:top w:val="nil"/>
              <w:left w:val="nil"/>
              <w:bottom w:val="nil"/>
              <w:right w:val="single" w:sz="8" w:space="0" w:color="808080"/>
            </w:tcBorders>
            <w:shd w:val="clear" w:color="auto" w:fill="auto"/>
            <w:noWrap/>
            <w:vAlign w:val="center"/>
            <w:hideMark/>
          </w:tcPr>
          <w:p w14:paraId="0956A1EF" w14:textId="77777777" w:rsidR="00052653" w:rsidRPr="00140F96" w:rsidRDefault="00052653" w:rsidP="005F5387">
            <w:pPr>
              <w:ind w:right="-1"/>
            </w:pPr>
            <w:r w:rsidRPr="00140F96">
              <w:t>Right to Left</w:t>
            </w:r>
          </w:p>
        </w:tc>
        <w:tc>
          <w:tcPr>
            <w:tcW w:w="8960" w:type="dxa"/>
            <w:vMerge w:val="restart"/>
            <w:tcBorders>
              <w:top w:val="nil"/>
              <w:left w:val="single" w:sz="8" w:space="0" w:color="808080"/>
              <w:bottom w:val="single" w:sz="8" w:space="0" w:color="808080"/>
              <w:right w:val="single" w:sz="8" w:space="0" w:color="808080"/>
            </w:tcBorders>
            <w:shd w:val="clear" w:color="auto" w:fill="auto"/>
            <w:vAlign w:val="center"/>
            <w:hideMark/>
          </w:tcPr>
          <w:p w14:paraId="5B8F0738" w14:textId="77777777" w:rsidR="00052653" w:rsidRPr="00140F96" w:rsidRDefault="00052653" w:rsidP="005F5387">
            <w:pPr>
              <w:ind w:right="-1"/>
            </w:pPr>
            <w:r w:rsidRPr="00140F96">
              <w:t xml:space="preserve">Event type 32 - Actual direction of play in relation to TV camera. X/Y coordinates however are ALWAYS all normalized to </w:t>
            </w:r>
            <w:r w:rsidRPr="00140F96">
              <w:rPr>
                <w:b/>
              </w:rPr>
              <w:t>Left to Right.</w:t>
            </w:r>
          </w:p>
        </w:tc>
      </w:tr>
      <w:tr w:rsidR="00052653" w:rsidRPr="00140F96" w14:paraId="5241050B" w14:textId="77777777" w:rsidTr="005F5387">
        <w:trPr>
          <w:trHeight w:val="270"/>
        </w:trPr>
        <w:tc>
          <w:tcPr>
            <w:tcW w:w="880" w:type="dxa"/>
            <w:vMerge/>
            <w:tcBorders>
              <w:top w:val="nil"/>
              <w:left w:val="single" w:sz="8" w:space="0" w:color="808080"/>
              <w:bottom w:val="single" w:sz="8" w:space="0" w:color="808080"/>
              <w:right w:val="single" w:sz="8" w:space="0" w:color="808080"/>
            </w:tcBorders>
            <w:vAlign w:val="center"/>
            <w:hideMark/>
          </w:tcPr>
          <w:p w14:paraId="4E4018B1" w14:textId="77777777" w:rsidR="00052653" w:rsidRPr="00140F96" w:rsidRDefault="00052653" w:rsidP="005F5387">
            <w:pPr>
              <w:ind w:right="-1"/>
              <w:jc w:val="center"/>
              <w:rPr>
                <w:b/>
                <w:bCs/>
              </w:rPr>
            </w:pPr>
          </w:p>
        </w:tc>
        <w:tc>
          <w:tcPr>
            <w:tcW w:w="2720" w:type="dxa"/>
            <w:vMerge/>
            <w:tcBorders>
              <w:top w:val="nil"/>
              <w:left w:val="single" w:sz="8" w:space="0" w:color="808080"/>
              <w:bottom w:val="single" w:sz="8" w:space="0" w:color="808080"/>
              <w:right w:val="single" w:sz="8" w:space="0" w:color="808080"/>
            </w:tcBorders>
            <w:vAlign w:val="center"/>
            <w:hideMark/>
          </w:tcPr>
          <w:p w14:paraId="0C002A20" w14:textId="77777777" w:rsidR="00052653" w:rsidRPr="00140F96" w:rsidRDefault="00052653" w:rsidP="005F5387">
            <w:pPr>
              <w:ind w:right="-1"/>
            </w:pPr>
          </w:p>
        </w:tc>
        <w:tc>
          <w:tcPr>
            <w:tcW w:w="2100" w:type="dxa"/>
            <w:tcBorders>
              <w:top w:val="nil"/>
              <w:left w:val="nil"/>
              <w:bottom w:val="single" w:sz="8" w:space="0" w:color="808080"/>
              <w:right w:val="single" w:sz="8" w:space="0" w:color="808080"/>
            </w:tcBorders>
            <w:shd w:val="clear" w:color="auto" w:fill="auto"/>
            <w:noWrap/>
            <w:vAlign w:val="center"/>
            <w:hideMark/>
          </w:tcPr>
          <w:p w14:paraId="7D5CCFB5" w14:textId="77777777" w:rsidR="00052653" w:rsidRPr="00140F96" w:rsidRDefault="00052653" w:rsidP="005F5387">
            <w:pPr>
              <w:ind w:right="-1"/>
            </w:pPr>
            <w:r w:rsidRPr="00140F96">
              <w:t>Left to Right</w:t>
            </w:r>
          </w:p>
        </w:tc>
        <w:tc>
          <w:tcPr>
            <w:tcW w:w="8960" w:type="dxa"/>
            <w:vMerge/>
            <w:tcBorders>
              <w:top w:val="nil"/>
              <w:left w:val="single" w:sz="8" w:space="0" w:color="808080"/>
              <w:bottom w:val="single" w:sz="8" w:space="0" w:color="808080"/>
              <w:right w:val="single" w:sz="8" w:space="0" w:color="808080"/>
            </w:tcBorders>
            <w:vAlign w:val="center"/>
            <w:hideMark/>
          </w:tcPr>
          <w:p w14:paraId="6C995AE5" w14:textId="77777777" w:rsidR="00052653" w:rsidRPr="00140F96" w:rsidRDefault="00052653" w:rsidP="005F5387">
            <w:pPr>
              <w:ind w:right="-1"/>
            </w:pPr>
          </w:p>
        </w:tc>
      </w:tr>
      <w:tr w:rsidR="00052653" w:rsidRPr="00140F96" w14:paraId="751ADCF7"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36B4898" w14:textId="77777777" w:rsidR="00052653" w:rsidRPr="00140F96" w:rsidRDefault="00052653" w:rsidP="005F5387">
            <w:pPr>
              <w:ind w:right="-1"/>
              <w:jc w:val="center"/>
              <w:rPr>
                <w:b/>
                <w:bCs/>
              </w:rPr>
            </w:pPr>
            <w:r w:rsidRPr="00140F96">
              <w:rPr>
                <w:b/>
                <w:bCs/>
              </w:rPr>
              <w:t>144</w:t>
            </w:r>
          </w:p>
        </w:tc>
        <w:tc>
          <w:tcPr>
            <w:tcW w:w="2720" w:type="dxa"/>
            <w:tcBorders>
              <w:top w:val="nil"/>
              <w:left w:val="nil"/>
              <w:bottom w:val="single" w:sz="8" w:space="0" w:color="808080"/>
              <w:right w:val="single" w:sz="8" w:space="0" w:color="808080"/>
            </w:tcBorders>
            <w:shd w:val="clear" w:color="auto" w:fill="auto"/>
            <w:noWrap/>
            <w:vAlign w:val="center"/>
            <w:hideMark/>
          </w:tcPr>
          <w:p w14:paraId="65CCC1A3" w14:textId="77777777" w:rsidR="00052653" w:rsidRPr="00140F96" w:rsidRDefault="00052653" w:rsidP="005F5387">
            <w:pPr>
              <w:ind w:right="-1"/>
            </w:pPr>
            <w:r w:rsidRPr="00140F96">
              <w:t>Deleted event type</w:t>
            </w:r>
          </w:p>
        </w:tc>
        <w:tc>
          <w:tcPr>
            <w:tcW w:w="2100" w:type="dxa"/>
            <w:tcBorders>
              <w:top w:val="nil"/>
              <w:left w:val="nil"/>
              <w:bottom w:val="single" w:sz="8" w:space="0" w:color="808080"/>
              <w:right w:val="single" w:sz="8" w:space="0" w:color="808080"/>
            </w:tcBorders>
            <w:shd w:val="clear" w:color="auto" w:fill="auto"/>
            <w:noWrap/>
            <w:vAlign w:val="center"/>
            <w:hideMark/>
          </w:tcPr>
          <w:p w14:paraId="7B2D82EC" w14:textId="77777777" w:rsidR="00052653" w:rsidRPr="00140F96" w:rsidRDefault="00052653" w:rsidP="005F5387">
            <w:pPr>
              <w:ind w:right="-1"/>
            </w:pPr>
            <w:r w:rsidRPr="00140F96">
              <w:t>Event ID</w:t>
            </w:r>
          </w:p>
        </w:tc>
        <w:tc>
          <w:tcPr>
            <w:tcW w:w="8960" w:type="dxa"/>
            <w:tcBorders>
              <w:top w:val="nil"/>
              <w:left w:val="nil"/>
              <w:bottom w:val="single" w:sz="8" w:space="0" w:color="808080"/>
              <w:right w:val="single" w:sz="8" w:space="0" w:color="808080"/>
            </w:tcBorders>
            <w:shd w:val="clear" w:color="auto" w:fill="auto"/>
            <w:noWrap/>
            <w:vAlign w:val="center"/>
            <w:hideMark/>
          </w:tcPr>
          <w:p w14:paraId="1C04897A" w14:textId="77777777" w:rsidR="00052653" w:rsidRPr="00140F96" w:rsidRDefault="00052653" w:rsidP="005F5387">
            <w:pPr>
              <w:ind w:right="-1"/>
            </w:pPr>
            <w:r w:rsidRPr="00140F96">
              <w:t>An event which should be removed. Value will show the ID of this event</w:t>
            </w:r>
          </w:p>
        </w:tc>
      </w:tr>
      <w:tr w:rsidR="00052653" w:rsidRPr="00140F96" w14:paraId="20292718"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229BF328" w14:textId="77777777" w:rsidR="00052653" w:rsidRPr="00140F96" w:rsidRDefault="00052653" w:rsidP="005F5387">
            <w:pPr>
              <w:ind w:right="-1"/>
              <w:jc w:val="center"/>
              <w:rPr>
                <w:b/>
                <w:bCs/>
              </w:rPr>
            </w:pPr>
            <w:r w:rsidRPr="00140F96">
              <w:rPr>
                <w:b/>
                <w:bCs/>
              </w:rPr>
              <w:t>189</w:t>
            </w:r>
          </w:p>
        </w:tc>
        <w:tc>
          <w:tcPr>
            <w:tcW w:w="2720" w:type="dxa"/>
            <w:tcBorders>
              <w:top w:val="nil"/>
              <w:left w:val="nil"/>
              <w:bottom w:val="single" w:sz="8" w:space="0" w:color="808080"/>
              <w:right w:val="single" w:sz="8" w:space="0" w:color="808080"/>
            </w:tcBorders>
            <w:shd w:val="clear" w:color="auto" w:fill="auto"/>
            <w:noWrap/>
            <w:vAlign w:val="center"/>
            <w:hideMark/>
          </w:tcPr>
          <w:p w14:paraId="53CC1016" w14:textId="77777777" w:rsidR="00052653" w:rsidRPr="00140F96" w:rsidRDefault="00052653" w:rsidP="005F5387">
            <w:pPr>
              <w:ind w:right="-1"/>
            </w:pPr>
            <w:r w:rsidRPr="00140F96">
              <w:t>Player not visible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5691EB91" w14:textId="77777777"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14:paraId="3706EFC5" w14:textId="77777777" w:rsidR="00052653" w:rsidRPr="00140F96" w:rsidRDefault="00052653" w:rsidP="005F5387">
            <w:pPr>
              <w:ind w:right="-1"/>
            </w:pPr>
            <w:r w:rsidRPr="00140F96">
              <w:t>Broadcast footage showing replay and not live footage – this event is what Opta analysts believe occurred.</w:t>
            </w:r>
          </w:p>
        </w:tc>
      </w:tr>
      <w:tr w:rsidR="00052653" w:rsidRPr="00140F96" w14:paraId="5AE28869"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65CD84FB" w14:textId="77777777" w:rsidR="00052653" w:rsidRPr="00140F96" w:rsidRDefault="00052653" w:rsidP="005F5387">
            <w:pPr>
              <w:ind w:right="-1"/>
              <w:jc w:val="center"/>
              <w:rPr>
                <w:b/>
                <w:bCs/>
              </w:rPr>
            </w:pPr>
            <w:r w:rsidRPr="00140F96">
              <w:rPr>
                <w:b/>
                <w:bCs/>
              </w:rPr>
              <w:t>209</w:t>
            </w:r>
          </w:p>
        </w:tc>
        <w:tc>
          <w:tcPr>
            <w:tcW w:w="2720" w:type="dxa"/>
            <w:tcBorders>
              <w:top w:val="nil"/>
              <w:left w:val="nil"/>
              <w:bottom w:val="single" w:sz="8" w:space="0" w:color="808080"/>
              <w:right w:val="single" w:sz="8" w:space="0" w:color="808080"/>
            </w:tcBorders>
            <w:shd w:val="clear" w:color="auto" w:fill="auto"/>
            <w:noWrap/>
            <w:vAlign w:val="center"/>
            <w:hideMark/>
          </w:tcPr>
          <w:p w14:paraId="1873730B" w14:textId="77777777" w:rsidR="00052653" w:rsidRPr="00140F96" w:rsidRDefault="00052653" w:rsidP="005F5387">
            <w:pPr>
              <w:ind w:right="-1"/>
            </w:pPr>
            <w:r w:rsidRPr="00140F96">
              <w:t>Game end</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0112904" w14:textId="77777777"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14:paraId="4D5F44E3" w14:textId="77777777" w:rsidR="00052653" w:rsidRPr="00140F96" w:rsidRDefault="00052653" w:rsidP="005F5387">
            <w:pPr>
              <w:ind w:right="-1"/>
            </w:pPr>
            <w:r w:rsidRPr="00140F96">
              <w:t>The game is finished</w:t>
            </w:r>
          </w:p>
        </w:tc>
      </w:tr>
      <w:tr w:rsidR="00052653" w:rsidRPr="00140F96" w14:paraId="4ED82F91"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3F981D14" w14:textId="77777777" w:rsidR="00052653" w:rsidRPr="00140F96" w:rsidRDefault="00052653" w:rsidP="005F5387">
            <w:pPr>
              <w:ind w:right="-1"/>
              <w:jc w:val="center"/>
              <w:rPr>
                <w:b/>
                <w:bCs/>
              </w:rPr>
            </w:pPr>
            <w:r w:rsidRPr="00140F96">
              <w:rPr>
                <w:b/>
                <w:bCs/>
              </w:rPr>
              <w:t>211</w:t>
            </w:r>
          </w:p>
        </w:tc>
        <w:tc>
          <w:tcPr>
            <w:tcW w:w="2720" w:type="dxa"/>
            <w:tcBorders>
              <w:top w:val="nil"/>
              <w:left w:val="nil"/>
              <w:bottom w:val="single" w:sz="8" w:space="0" w:color="808080"/>
              <w:right w:val="single" w:sz="8" w:space="0" w:color="808080"/>
            </w:tcBorders>
            <w:shd w:val="clear" w:color="auto" w:fill="auto"/>
            <w:noWrap/>
            <w:vAlign w:val="center"/>
            <w:hideMark/>
          </w:tcPr>
          <w:p w14:paraId="49A0688C" w14:textId="77777777" w:rsidR="00052653" w:rsidRPr="00140F96" w:rsidRDefault="00052653" w:rsidP="005F5387">
            <w:pPr>
              <w:ind w:right="-1"/>
            </w:pPr>
            <w:r w:rsidRPr="00140F96">
              <w:t>Overrun</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29D7AC5C" w14:textId="77777777" w:rsidR="00052653" w:rsidRPr="00140F96" w:rsidRDefault="00052653" w:rsidP="005F5387">
            <w:pPr>
              <w:ind w:right="-1"/>
            </w:pPr>
            <w:r w:rsidRPr="00140F96">
              <w:t> </w:t>
            </w:r>
          </w:p>
        </w:tc>
        <w:tc>
          <w:tcPr>
            <w:tcW w:w="8960" w:type="dxa"/>
            <w:tcBorders>
              <w:top w:val="nil"/>
              <w:left w:val="nil"/>
              <w:bottom w:val="single" w:sz="8" w:space="0" w:color="808080"/>
              <w:right w:val="single" w:sz="8" w:space="0" w:color="808080"/>
            </w:tcBorders>
            <w:shd w:val="clear" w:color="auto" w:fill="auto"/>
            <w:noWrap/>
            <w:vAlign w:val="center"/>
            <w:hideMark/>
          </w:tcPr>
          <w:p w14:paraId="51FC15AB" w14:textId="77777777" w:rsidR="00052653" w:rsidRPr="00140F96" w:rsidRDefault="00052653" w:rsidP="005F5387">
            <w:pPr>
              <w:ind w:right="-1"/>
            </w:pPr>
            <w:r w:rsidRPr="00140F96">
              <w:t>TAKE ON (3) – where a player takes on an opponent but the ball runs away from them out of play or to an opponent.</w:t>
            </w:r>
          </w:p>
        </w:tc>
      </w:tr>
      <w:tr w:rsidR="00052653" w:rsidRPr="00140F96" w14:paraId="1E477206" w14:textId="77777777" w:rsidTr="005F5387">
        <w:trPr>
          <w:trHeight w:val="270"/>
        </w:trPr>
        <w:tc>
          <w:tcPr>
            <w:tcW w:w="880" w:type="dxa"/>
            <w:tcBorders>
              <w:top w:val="nil"/>
              <w:left w:val="single" w:sz="8" w:space="0" w:color="808080"/>
              <w:bottom w:val="single" w:sz="8" w:space="0" w:color="808080"/>
              <w:right w:val="single" w:sz="8" w:space="0" w:color="808080"/>
            </w:tcBorders>
            <w:shd w:val="clear" w:color="auto" w:fill="auto"/>
            <w:noWrap/>
            <w:vAlign w:val="center"/>
            <w:hideMark/>
          </w:tcPr>
          <w:p w14:paraId="56A59D79" w14:textId="77777777" w:rsidR="00052653" w:rsidRPr="00140F96" w:rsidRDefault="00052653" w:rsidP="005F5387">
            <w:pPr>
              <w:ind w:right="-1"/>
              <w:jc w:val="center"/>
              <w:rPr>
                <w:b/>
                <w:bCs/>
              </w:rPr>
            </w:pPr>
            <w:r w:rsidRPr="00140F96">
              <w:rPr>
                <w:b/>
                <w:bCs/>
              </w:rPr>
              <w:t>229</w:t>
            </w:r>
          </w:p>
        </w:tc>
        <w:tc>
          <w:tcPr>
            <w:tcW w:w="2720" w:type="dxa"/>
            <w:tcBorders>
              <w:top w:val="nil"/>
              <w:left w:val="nil"/>
              <w:bottom w:val="single" w:sz="8" w:space="0" w:color="808080"/>
              <w:right w:val="single" w:sz="8" w:space="0" w:color="808080"/>
            </w:tcBorders>
            <w:shd w:val="clear" w:color="auto" w:fill="auto"/>
            <w:noWrap/>
            <w:vAlign w:val="center"/>
            <w:hideMark/>
          </w:tcPr>
          <w:p w14:paraId="2A9715F5" w14:textId="77777777" w:rsidR="00052653" w:rsidRPr="00140F96" w:rsidRDefault="00052653" w:rsidP="005F5387">
            <w:pPr>
              <w:ind w:right="-1"/>
            </w:pPr>
            <w:r>
              <w:t>Post-</w:t>
            </w:r>
            <w:r w:rsidRPr="00140F96">
              <w:t>match complete</w:t>
            </w:r>
          </w:p>
        </w:tc>
        <w:tc>
          <w:tcPr>
            <w:tcW w:w="2100" w:type="dxa"/>
            <w:tcBorders>
              <w:top w:val="nil"/>
              <w:left w:val="nil"/>
              <w:bottom w:val="single" w:sz="8" w:space="0" w:color="808080"/>
              <w:right w:val="single" w:sz="8" w:space="0" w:color="808080"/>
            </w:tcBorders>
            <w:shd w:val="clear" w:color="auto" w:fill="F2F2F2" w:themeFill="background1" w:themeFillShade="F2"/>
            <w:noWrap/>
            <w:vAlign w:val="center"/>
            <w:hideMark/>
          </w:tcPr>
          <w:p w14:paraId="01321A2B" w14:textId="77777777" w:rsidR="00052653" w:rsidRPr="00140F96" w:rsidRDefault="00052653" w:rsidP="005F5387">
            <w:pPr>
              <w:ind w:right="-1"/>
            </w:pPr>
          </w:p>
        </w:tc>
        <w:tc>
          <w:tcPr>
            <w:tcW w:w="8960" w:type="dxa"/>
            <w:tcBorders>
              <w:top w:val="nil"/>
              <w:left w:val="nil"/>
              <w:bottom w:val="single" w:sz="8" w:space="0" w:color="808080"/>
              <w:right w:val="single" w:sz="8" w:space="0" w:color="808080"/>
            </w:tcBorders>
            <w:shd w:val="clear" w:color="auto" w:fill="auto"/>
            <w:noWrap/>
            <w:vAlign w:val="center"/>
            <w:hideMark/>
          </w:tcPr>
          <w:p w14:paraId="7A22A601" w14:textId="77777777" w:rsidR="00052653" w:rsidRPr="00140F96" w:rsidRDefault="00052653" w:rsidP="005F5387">
            <w:pPr>
              <w:ind w:right="-1"/>
            </w:pPr>
            <w:r w:rsidRPr="00140F96">
              <w:t>Opta post match quality control has been completed on this match</w:t>
            </w:r>
          </w:p>
        </w:tc>
      </w:tr>
      <w:tr w:rsidR="00052653" w:rsidRPr="00140F96" w14:paraId="480137A7" w14:textId="77777777" w:rsidTr="005F5387">
        <w:trPr>
          <w:trHeight w:val="255"/>
        </w:trPr>
        <w:tc>
          <w:tcPr>
            <w:tcW w:w="880" w:type="dxa"/>
            <w:tcBorders>
              <w:top w:val="nil"/>
              <w:left w:val="nil"/>
              <w:bottom w:val="nil"/>
              <w:right w:val="nil"/>
            </w:tcBorders>
            <w:shd w:val="clear" w:color="auto" w:fill="auto"/>
            <w:noWrap/>
            <w:vAlign w:val="bottom"/>
            <w:hideMark/>
          </w:tcPr>
          <w:p w14:paraId="35EE005C" w14:textId="77777777" w:rsidR="00052653" w:rsidRPr="00140F96" w:rsidRDefault="00052653" w:rsidP="005F5387">
            <w:pPr>
              <w:ind w:right="-1"/>
              <w:jc w:val="both"/>
            </w:pPr>
          </w:p>
        </w:tc>
        <w:tc>
          <w:tcPr>
            <w:tcW w:w="2720" w:type="dxa"/>
            <w:tcBorders>
              <w:top w:val="nil"/>
              <w:left w:val="nil"/>
              <w:bottom w:val="nil"/>
              <w:right w:val="nil"/>
            </w:tcBorders>
            <w:shd w:val="clear" w:color="auto" w:fill="auto"/>
            <w:noWrap/>
            <w:vAlign w:val="bottom"/>
            <w:hideMark/>
          </w:tcPr>
          <w:p w14:paraId="06909B66" w14:textId="77777777" w:rsidR="00052653" w:rsidRPr="00140F96" w:rsidRDefault="00052653" w:rsidP="005F5387">
            <w:pPr>
              <w:ind w:right="-1"/>
              <w:jc w:val="both"/>
            </w:pPr>
          </w:p>
        </w:tc>
        <w:tc>
          <w:tcPr>
            <w:tcW w:w="2100" w:type="dxa"/>
            <w:tcBorders>
              <w:top w:val="nil"/>
              <w:left w:val="nil"/>
              <w:bottom w:val="nil"/>
              <w:right w:val="nil"/>
            </w:tcBorders>
            <w:shd w:val="clear" w:color="auto" w:fill="auto"/>
            <w:noWrap/>
            <w:vAlign w:val="bottom"/>
            <w:hideMark/>
          </w:tcPr>
          <w:p w14:paraId="74A64097" w14:textId="77777777" w:rsidR="00052653" w:rsidRDefault="00052653" w:rsidP="005F5387">
            <w:pPr>
              <w:ind w:right="-1"/>
              <w:jc w:val="both"/>
            </w:pPr>
          </w:p>
          <w:p w14:paraId="2908C4F6" w14:textId="77777777" w:rsidR="00052653" w:rsidRPr="00140F96" w:rsidRDefault="00052653" w:rsidP="005F5387">
            <w:pPr>
              <w:ind w:right="-1"/>
              <w:jc w:val="both"/>
            </w:pPr>
          </w:p>
        </w:tc>
        <w:tc>
          <w:tcPr>
            <w:tcW w:w="8960" w:type="dxa"/>
            <w:tcBorders>
              <w:top w:val="nil"/>
              <w:left w:val="nil"/>
              <w:bottom w:val="nil"/>
              <w:right w:val="nil"/>
            </w:tcBorders>
            <w:shd w:val="clear" w:color="auto" w:fill="auto"/>
            <w:noWrap/>
            <w:vAlign w:val="bottom"/>
            <w:hideMark/>
          </w:tcPr>
          <w:p w14:paraId="5078DE9E" w14:textId="77777777" w:rsidR="00052653" w:rsidRPr="00140F96" w:rsidRDefault="00052653" w:rsidP="005F5387">
            <w:pPr>
              <w:ind w:right="-1"/>
              <w:jc w:val="both"/>
            </w:pPr>
          </w:p>
        </w:tc>
      </w:tr>
    </w:tbl>
    <w:p w14:paraId="71C0DCDA" w14:textId="77777777" w:rsidR="00052653" w:rsidRDefault="00052653" w:rsidP="00052653">
      <w:pPr>
        <w:ind w:right="-1"/>
        <w:jc w:val="both"/>
      </w:pPr>
    </w:p>
    <w:p w14:paraId="0EE59993" w14:textId="77777777" w:rsidR="00052653" w:rsidRDefault="00052653" w:rsidP="00052653">
      <w:pPr>
        <w:ind w:right="-1"/>
        <w:jc w:val="both"/>
      </w:pPr>
    </w:p>
    <w:p w14:paraId="194151FB" w14:textId="77777777" w:rsidR="00052653" w:rsidRDefault="00052653" w:rsidP="00052653">
      <w:pPr>
        <w:ind w:right="-1"/>
        <w:jc w:val="both"/>
        <w:sectPr w:rsidR="00052653" w:rsidSect="00233700">
          <w:headerReference w:type="default" r:id="rId14"/>
          <w:pgSz w:w="16838" w:h="11906" w:orient="landscape"/>
          <w:pgMar w:top="1418" w:right="1440" w:bottom="1416" w:left="1440" w:header="708" w:footer="420" w:gutter="0"/>
          <w:pgNumType w:start="1"/>
          <w:cols w:space="708"/>
          <w:docGrid w:linePitch="360"/>
        </w:sectPr>
      </w:pPr>
    </w:p>
    <w:p w14:paraId="79F2B8C9" w14:textId="77777777" w:rsidR="00052653" w:rsidRPr="00547550" w:rsidRDefault="00052653" w:rsidP="00052653">
      <w:pPr>
        <w:pStyle w:val="Heading1"/>
        <w:ind w:left="0" w:right="-1"/>
      </w:pPr>
      <w:r>
        <w:t>Appendix 3 – useful queries</w:t>
      </w:r>
    </w:p>
    <w:p w14:paraId="6FA7F678" w14:textId="77777777" w:rsidR="00052653" w:rsidRPr="00943B36" w:rsidRDefault="00052653" w:rsidP="00052653">
      <w:pPr>
        <w:pStyle w:val="AppHead"/>
        <w:numPr>
          <w:ilvl w:val="0"/>
          <w:numId w:val="0"/>
        </w:numPr>
        <w:jc w:val="both"/>
        <w:rPr>
          <w:color w:val="4E4E4E"/>
          <w:sz w:val="20"/>
          <w:szCs w:val="22"/>
        </w:rPr>
      </w:pPr>
      <w:r>
        <w:rPr>
          <w:color w:val="4E4E4E"/>
          <w:sz w:val="20"/>
          <w:szCs w:val="22"/>
        </w:rPr>
        <w:t>Below is a table that can be used as a guide to calculate some of the more comm</w:t>
      </w:r>
      <w:r w:rsidR="00AF71B5">
        <w:rPr>
          <w:color w:val="4E4E4E"/>
          <w:sz w:val="20"/>
          <w:szCs w:val="22"/>
        </w:rPr>
        <w:t>on statistic types from the F24</w:t>
      </w:r>
      <w:r>
        <w:rPr>
          <w:color w:val="4E4E4E"/>
          <w:sz w:val="20"/>
          <w:szCs w:val="22"/>
        </w:rPr>
        <w:t xml:space="preserve"> data:</w:t>
      </w:r>
    </w:p>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454"/>
        <w:gridCol w:w="1126"/>
        <w:gridCol w:w="967"/>
        <w:gridCol w:w="1177"/>
        <w:gridCol w:w="1716"/>
        <w:gridCol w:w="1514"/>
      </w:tblGrid>
      <w:tr w:rsidR="00052653" w:rsidRPr="00943B36" w14:paraId="58A6B7CD" w14:textId="77777777" w:rsidTr="005F5387">
        <w:trPr>
          <w:trHeight w:val="476"/>
        </w:trPr>
        <w:tc>
          <w:tcPr>
            <w:tcW w:w="0" w:type="auto"/>
            <w:shd w:val="clear" w:color="auto" w:fill="0081B3" w:themeFill="accent1" w:themeFillShade="BF"/>
            <w:vAlign w:val="center"/>
          </w:tcPr>
          <w:p w14:paraId="19A758C0" w14:textId="77777777" w:rsidR="00052653" w:rsidRPr="00943B36" w:rsidRDefault="00052653" w:rsidP="005F5387">
            <w:pPr>
              <w:rPr>
                <w:b/>
                <w:bCs/>
                <w:color w:val="FFFFFF" w:themeColor="background1"/>
                <w:sz w:val="18"/>
                <w:lang w:val="en-US"/>
              </w:rPr>
            </w:pPr>
            <w:r w:rsidRPr="00943B36">
              <w:rPr>
                <w:b/>
                <w:bCs/>
                <w:color w:val="FFFFFF" w:themeColor="background1"/>
                <w:sz w:val="18"/>
                <w:lang w:val="en-US"/>
              </w:rPr>
              <w:t>English</w:t>
            </w:r>
          </w:p>
        </w:tc>
        <w:tc>
          <w:tcPr>
            <w:tcW w:w="0" w:type="auto"/>
            <w:shd w:val="clear" w:color="auto" w:fill="0081B3" w:themeFill="accent1" w:themeFillShade="BF"/>
            <w:vAlign w:val="center"/>
          </w:tcPr>
          <w:p w14:paraId="44047AAB" w14:textId="77777777"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type_id</w:t>
            </w:r>
          </w:p>
        </w:tc>
        <w:tc>
          <w:tcPr>
            <w:tcW w:w="0" w:type="auto"/>
            <w:shd w:val="clear" w:color="auto" w:fill="0081B3" w:themeFill="accent1" w:themeFillShade="BF"/>
            <w:vAlign w:val="center"/>
          </w:tcPr>
          <w:p w14:paraId="7AE2BF72" w14:textId="77777777"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14:paraId="67D763A2" w14:textId="77777777"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qualifier</w:t>
            </w:r>
            <w:r>
              <w:rPr>
                <w:b/>
                <w:bCs/>
                <w:color w:val="FFFFFF" w:themeColor="background1"/>
                <w:sz w:val="18"/>
                <w:lang w:val="en-US"/>
              </w:rPr>
              <w:t>_id</w:t>
            </w:r>
          </w:p>
        </w:tc>
        <w:tc>
          <w:tcPr>
            <w:tcW w:w="0" w:type="auto"/>
            <w:shd w:val="clear" w:color="auto" w:fill="0081B3" w:themeFill="accent1" w:themeFillShade="BF"/>
            <w:vAlign w:val="center"/>
          </w:tcPr>
          <w:p w14:paraId="4D163B5B" w14:textId="77777777" w:rsidR="00052653" w:rsidRPr="00943B36" w:rsidRDefault="00052653"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14:paraId="68EFF569" w14:textId="77777777" w:rsidR="00052653" w:rsidRPr="00943B36" w:rsidRDefault="00052653"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14:paraId="4F043065" w14:textId="77777777" w:rsidTr="005F5387">
        <w:trPr>
          <w:trHeight w:val="255"/>
        </w:trPr>
        <w:tc>
          <w:tcPr>
            <w:tcW w:w="0" w:type="auto"/>
            <w:vAlign w:val="center"/>
          </w:tcPr>
          <w:p w14:paraId="0EE61A94" w14:textId="77777777" w:rsidR="00052653" w:rsidRPr="00943B36" w:rsidRDefault="00052653" w:rsidP="005F5387">
            <w:pPr>
              <w:rPr>
                <w:b/>
                <w:sz w:val="18"/>
                <w:lang w:val="en-US"/>
              </w:rPr>
            </w:pPr>
            <w:r w:rsidRPr="00943B36">
              <w:rPr>
                <w:b/>
                <w:sz w:val="18"/>
                <w:lang w:val="en-US"/>
              </w:rPr>
              <w:t>passes total</w:t>
            </w:r>
          </w:p>
        </w:tc>
        <w:tc>
          <w:tcPr>
            <w:tcW w:w="0" w:type="auto"/>
            <w:vAlign w:val="center"/>
          </w:tcPr>
          <w:p w14:paraId="2C9650D8"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1DA84756"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5BC5720D"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40B54553" w14:textId="77777777" w:rsidR="00052653" w:rsidRPr="00943B36" w:rsidRDefault="00052653" w:rsidP="005F5387">
            <w:pPr>
              <w:rPr>
                <w:sz w:val="18"/>
                <w:lang w:val="en-US"/>
              </w:rPr>
            </w:pPr>
            <w:r w:rsidRPr="00943B36">
              <w:rPr>
                <w:sz w:val="18"/>
                <w:lang w:val="en-US"/>
              </w:rPr>
              <w:t>Include short corners where qualifier 6 is present but not qualifier 2</w:t>
            </w:r>
          </w:p>
        </w:tc>
        <w:tc>
          <w:tcPr>
            <w:tcW w:w="1514" w:type="dxa"/>
            <w:vAlign w:val="center"/>
          </w:tcPr>
          <w:p w14:paraId="05314A83"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4B53D2A5" w14:textId="77777777" w:rsidTr="005F5387">
        <w:trPr>
          <w:trHeight w:val="255"/>
        </w:trPr>
        <w:tc>
          <w:tcPr>
            <w:tcW w:w="0" w:type="auto"/>
            <w:vAlign w:val="center"/>
          </w:tcPr>
          <w:p w14:paraId="6EC1845B" w14:textId="77777777" w:rsidR="00052653" w:rsidRPr="00943B36" w:rsidRDefault="00052653" w:rsidP="005F5387">
            <w:pPr>
              <w:rPr>
                <w:b/>
                <w:sz w:val="18"/>
                <w:lang w:val="en-US"/>
              </w:rPr>
            </w:pPr>
            <w:r w:rsidRPr="00943B36">
              <w:rPr>
                <w:b/>
                <w:sz w:val="18"/>
                <w:lang w:val="en-US"/>
              </w:rPr>
              <w:t>Passes successful</w:t>
            </w:r>
          </w:p>
        </w:tc>
        <w:tc>
          <w:tcPr>
            <w:tcW w:w="0" w:type="auto"/>
            <w:vAlign w:val="center"/>
          </w:tcPr>
          <w:p w14:paraId="10FF85F5"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35C2B4E3"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9A23ABD"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2FB42912" w14:textId="77777777" w:rsidR="00052653" w:rsidRPr="00943B36" w:rsidRDefault="00052653" w:rsidP="005F5387">
            <w:pPr>
              <w:rPr>
                <w:sz w:val="18"/>
                <w:lang w:val="en-US"/>
              </w:rPr>
            </w:pPr>
          </w:p>
        </w:tc>
        <w:tc>
          <w:tcPr>
            <w:tcW w:w="1514" w:type="dxa"/>
            <w:vAlign w:val="center"/>
          </w:tcPr>
          <w:p w14:paraId="2D986B29"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6C74D319" w14:textId="77777777" w:rsidTr="005F5387">
        <w:trPr>
          <w:trHeight w:val="255"/>
        </w:trPr>
        <w:tc>
          <w:tcPr>
            <w:tcW w:w="0" w:type="auto"/>
            <w:vAlign w:val="center"/>
          </w:tcPr>
          <w:p w14:paraId="69C4DA1B" w14:textId="77777777" w:rsidR="00052653" w:rsidRPr="00943B36" w:rsidRDefault="00052653" w:rsidP="005F5387">
            <w:pPr>
              <w:rPr>
                <w:b/>
                <w:sz w:val="18"/>
                <w:lang w:val="en-US"/>
              </w:rPr>
            </w:pPr>
            <w:r w:rsidRPr="00943B36">
              <w:rPr>
                <w:b/>
                <w:sz w:val="18"/>
                <w:lang w:val="en-US"/>
              </w:rPr>
              <w:t>passes unsuccessful</w:t>
            </w:r>
          </w:p>
        </w:tc>
        <w:tc>
          <w:tcPr>
            <w:tcW w:w="0" w:type="auto"/>
            <w:vAlign w:val="center"/>
          </w:tcPr>
          <w:p w14:paraId="3FF039AA"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DE11242"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3E867692"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477F9DF9" w14:textId="77777777" w:rsidR="00052653" w:rsidRPr="00943B36" w:rsidRDefault="00052653" w:rsidP="005F5387">
            <w:pPr>
              <w:rPr>
                <w:sz w:val="18"/>
                <w:lang w:val="en-US"/>
              </w:rPr>
            </w:pPr>
          </w:p>
        </w:tc>
        <w:tc>
          <w:tcPr>
            <w:tcW w:w="1514" w:type="dxa"/>
            <w:vAlign w:val="center"/>
          </w:tcPr>
          <w:p w14:paraId="05DC389F"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33FEE2DF" w14:textId="77777777" w:rsidTr="005F5387">
        <w:trPr>
          <w:trHeight w:val="255"/>
        </w:trPr>
        <w:tc>
          <w:tcPr>
            <w:tcW w:w="0" w:type="auto"/>
            <w:vAlign w:val="center"/>
          </w:tcPr>
          <w:p w14:paraId="58D34DC8" w14:textId="77777777" w:rsidR="00052653" w:rsidRPr="00943B36" w:rsidRDefault="00052653" w:rsidP="005F5387">
            <w:pPr>
              <w:rPr>
                <w:b/>
                <w:sz w:val="18"/>
                <w:lang w:val="en-US"/>
              </w:rPr>
            </w:pPr>
            <w:r w:rsidRPr="00943B36">
              <w:rPr>
                <w:b/>
                <w:sz w:val="18"/>
                <w:lang w:val="en-US"/>
              </w:rPr>
              <w:t>Crosses Total (open play)</w:t>
            </w:r>
          </w:p>
        </w:tc>
        <w:tc>
          <w:tcPr>
            <w:tcW w:w="0" w:type="auto"/>
            <w:vAlign w:val="center"/>
          </w:tcPr>
          <w:p w14:paraId="3D5BDA7B"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7D97EF2"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3DE7D0B9" w14:textId="77777777" w:rsidR="00052653" w:rsidRPr="00943B36" w:rsidRDefault="00052653" w:rsidP="005F5387">
            <w:pPr>
              <w:jc w:val="center"/>
              <w:rPr>
                <w:i/>
                <w:sz w:val="18"/>
                <w:lang w:val="en-US"/>
              </w:rPr>
            </w:pPr>
            <w:r w:rsidRPr="00943B36">
              <w:rPr>
                <w:i/>
                <w:sz w:val="18"/>
                <w:lang w:val="en-US"/>
              </w:rPr>
              <w:t>2</w:t>
            </w:r>
          </w:p>
        </w:tc>
        <w:tc>
          <w:tcPr>
            <w:tcW w:w="0" w:type="auto"/>
            <w:vAlign w:val="center"/>
          </w:tcPr>
          <w:p w14:paraId="013F15A3" w14:textId="77777777" w:rsidR="00052653" w:rsidRPr="00943B36" w:rsidRDefault="00052653" w:rsidP="005F5387">
            <w:pPr>
              <w:rPr>
                <w:sz w:val="18"/>
                <w:lang w:val="en-US"/>
              </w:rPr>
            </w:pPr>
          </w:p>
        </w:tc>
        <w:tc>
          <w:tcPr>
            <w:tcW w:w="1514" w:type="dxa"/>
            <w:vAlign w:val="center"/>
          </w:tcPr>
          <w:p w14:paraId="6C2DCC2E" w14:textId="77777777" w:rsidR="00052653" w:rsidRPr="00943B36" w:rsidRDefault="00052653" w:rsidP="005F5387">
            <w:pPr>
              <w:rPr>
                <w:i/>
                <w:color w:val="FF0000"/>
                <w:sz w:val="18"/>
                <w:lang w:val="en-US"/>
              </w:rPr>
            </w:pPr>
            <w:r w:rsidRPr="00943B36">
              <w:rPr>
                <w:i/>
                <w:color w:val="FF0000"/>
                <w:sz w:val="18"/>
                <w:lang w:val="en-US"/>
              </w:rPr>
              <w:t>5, 6</w:t>
            </w:r>
          </w:p>
        </w:tc>
      </w:tr>
      <w:tr w:rsidR="00052653" w:rsidRPr="00943B36" w14:paraId="26A3EA52" w14:textId="77777777" w:rsidTr="005F5387">
        <w:trPr>
          <w:trHeight w:val="255"/>
        </w:trPr>
        <w:tc>
          <w:tcPr>
            <w:tcW w:w="0" w:type="auto"/>
            <w:vAlign w:val="center"/>
          </w:tcPr>
          <w:p w14:paraId="54524214" w14:textId="77777777" w:rsidR="00052653" w:rsidRPr="00943B36" w:rsidRDefault="00052653" w:rsidP="005F5387">
            <w:pPr>
              <w:rPr>
                <w:b/>
                <w:sz w:val="18"/>
                <w:lang w:val="en-US"/>
              </w:rPr>
            </w:pPr>
            <w:r w:rsidRPr="00943B36">
              <w:rPr>
                <w:b/>
                <w:sz w:val="18"/>
                <w:lang w:val="en-US"/>
              </w:rPr>
              <w:t>Successful Crosses Total (open)</w:t>
            </w:r>
          </w:p>
        </w:tc>
        <w:tc>
          <w:tcPr>
            <w:tcW w:w="0" w:type="auto"/>
            <w:vAlign w:val="center"/>
          </w:tcPr>
          <w:p w14:paraId="72BDD487"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78F2205"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49191812" w14:textId="77777777" w:rsidR="00052653" w:rsidRPr="00943B36" w:rsidRDefault="00052653" w:rsidP="005F5387">
            <w:pPr>
              <w:jc w:val="center"/>
              <w:rPr>
                <w:i/>
                <w:sz w:val="18"/>
                <w:lang w:val="en-US"/>
              </w:rPr>
            </w:pPr>
            <w:r w:rsidRPr="00943B36">
              <w:rPr>
                <w:i/>
                <w:sz w:val="18"/>
                <w:lang w:val="en-US"/>
              </w:rPr>
              <w:t>2</w:t>
            </w:r>
          </w:p>
        </w:tc>
        <w:tc>
          <w:tcPr>
            <w:tcW w:w="0" w:type="auto"/>
            <w:vAlign w:val="center"/>
          </w:tcPr>
          <w:p w14:paraId="62BD46ED" w14:textId="77777777" w:rsidR="00052653" w:rsidRPr="00943B36" w:rsidRDefault="00052653" w:rsidP="005F5387">
            <w:pPr>
              <w:rPr>
                <w:sz w:val="18"/>
                <w:lang w:val="en-US"/>
              </w:rPr>
            </w:pPr>
          </w:p>
        </w:tc>
        <w:tc>
          <w:tcPr>
            <w:tcW w:w="1514" w:type="dxa"/>
            <w:vAlign w:val="center"/>
          </w:tcPr>
          <w:p w14:paraId="1256CA84" w14:textId="77777777" w:rsidR="00052653" w:rsidRPr="00943B36" w:rsidRDefault="00052653" w:rsidP="005F5387">
            <w:pPr>
              <w:rPr>
                <w:i/>
                <w:color w:val="FF0000"/>
                <w:sz w:val="18"/>
                <w:lang w:val="en-US"/>
              </w:rPr>
            </w:pPr>
            <w:r w:rsidRPr="00943B36">
              <w:rPr>
                <w:i/>
                <w:color w:val="FF0000"/>
                <w:sz w:val="18"/>
                <w:lang w:val="en-US"/>
              </w:rPr>
              <w:t>5, 6</w:t>
            </w:r>
          </w:p>
        </w:tc>
      </w:tr>
      <w:tr w:rsidR="00052653" w:rsidRPr="00943B36" w14:paraId="60DF4FB8" w14:textId="77777777" w:rsidTr="005F5387">
        <w:trPr>
          <w:trHeight w:val="502"/>
        </w:trPr>
        <w:tc>
          <w:tcPr>
            <w:tcW w:w="0" w:type="auto"/>
            <w:vAlign w:val="center"/>
          </w:tcPr>
          <w:p w14:paraId="79610063" w14:textId="77777777" w:rsidR="00052653" w:rsidRPr="00943B36" w:rsidRDefault="00052653" w:rsidP="005F5387">
            <w:pPr>
              <w:rPr>
                <w:b/>
                <w:sz w:val="18"/>
                <w:lang w:val="en-US"/>
              </w:rPr>
            </w:pPr>
            <w:r w:rsidRPr="00943B36">
              <w:rPr>
                <w:b/>
                <w:sz w:val="18"/>
                <w:lang w:val="en-US"/>
              </w:rPr>
              <w:t>Unsuccessful Crosses Total (excl corners &amp; Free kicks)</w:t>
            </w:r>
          </w:p>
        </w:tc>
        <w:tc>
          <w:tcPr>
            <w:tcW w:w="0" w:type="auto"/>
            <w:vAlign w:val="center"/>
          </w:tcPr>
          <w:p w14:paraId="1958C370"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D4E61B2"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4306EAD7" w14:textId="77777777" w:rsidR="00052653" w:rsidRPr="00943B36" w:rsidRDefault="00052653" w:rsidP="005F5387">
            <w:pPr>
              <w:jc w:val="center"/>
              <w:rPr>
                <w:i/>
                <w:sz w:val="18"/>
                <w:lang w:val="en-US"/>
              </w:rPr>
            </w:pPr>
            <w:r w:rsidRPr="00943B36">
              <w:rPr>
                <w:i/>
                <w:sz w:val="18"/>
                <w:lang w:val="en-US"/>
              </w:rPr>
              <w:t>2</w:t>
            </w:r>
          </w:p>
        </w:tc>
        <w:tc>
          <w:tcPr>
            <w:tcW w:w="0" w:type="auto"/>
            <w:vAlign w:val="center"/>
          </w:tcPr>
          <w:p w14:paraId="7B6C19A3" w14:textId="77777777" w:rsidR="00052653" w:rsidRPr="00943B36" w:rsidRDefault="00052653" w:rsidP="005F5387">
            <w:pPr>
              <w:rPr>
                <w:sz w:val="18"/>
                <w:lang w:val="en-US"/>
              </w:rPr>
            </w:pPr>
          </w:p>
        </w:tc>
        <w:tc>
          <w:tcPr>
            <w:tcW w:w="1514" w:type="dxa"/>
            <w:vAlign w:val="center"/>
          </w:tcPr>
          <w:p w14:paraId="7D2072C1" w14:textId="77777777" w:rsidR="00052653" w:rsidRPr="00943B36" w:rsidRDefault="00052653" w:rsidP="005F5387">
            <w:pPr>
              <w:rPr>
                <w:i/>
                <w:color w:val="FF0000"/>
                <w:sz w:val="18"/>
                <w:lang w:val="en-US"/>
              </w:rPr>
            </w:pPr>
            <w:r w:rsidRPr="00943B36">
              <w:rPr>
                <w:i/>
                <w:color w:val="FF0000"/>
                <w:sz w:val="18"/>
                <w:lang w:val="en-US"/>
              </w:rPr>
              <w:t>5, 6</w:t>
            </w:r>
          </w:p>
        </w:tc>
      </w:tr>
      <w:tr w:rsidR="00052653" w:rsidRPr="00943B36" w14:paraId="70E5127D" w14:textId="77777777" w:rsidTr="005F5387">
        <w:trPr>
          <w:trHeight w:val="468"/>
        </w:trPr>
        <w:tc>
          <w:tcPr>
            <w:tcW w:w="0" w:type="auto"/>
            <w:vAlign w:val="center"/>
          </w:tcPr>
          <w:p w14:paraId="72023E8D" w14:textId="77777777" w:rsidR="00052653" w:rsidRPr="00943B36" w:rsidRDefault="00052653" w:rsidP="005F5387">
            <w:pPr>
              <w:rPr>
                <w:b/>
                <w:sz w:val="18"/>
                <w:lang w:val="en-US"/>
              </w:rPr>
            </w:pPr>
            <w:r w:rsidRPr="00943B36">
              <w:rPr>
                <w:b/>
                <w:sz w:val="18"/>
                <w:lang w:val="en-US"/>
              </w:rPr>
              <w:t>assists total *</w:t>
            </w:r>
          </w:p>
        </w:tc>
        <w:tc>
          <w:tcPr>
            <w:tcW w:w="0" w:type="auto"/>
            <w:vAlign w:val="center"/>
          </w:tcPr>
          <w:p w14:paraId="5B2698F6" w14:textId="77777777" w:rsidR="00052653" w:rsidRPr="00943B36" w:rsidRDefault="00052653" w:rsidP="005F5387">
            <w:pPr>
              <w:jc w:val="center"/>
              <w:rPr>
                <w:i/>
                <w:sz w:val="18"/>
                <w:lang w:val="en-US"/>
              </w:rPr>
            </w:pPr>
            <w:r w:rsidRPr="00943B36">
              <w:rPr>
                <w:i/>
                <w:sz w:val="18"/>
                <w:lang w:val="en-US"/>
              </w:rPr>
              <w:t>16</w:t>
            </w:r>
          </w:p>
        </w:tc>
        <w:tc>
          <w:tcPr>
            <w:tcW w:w="0" w:type="auto"/>
            <w:vAlign w:val="center"/>
          </w:tcPr>
          <w:p w14:paraId="72C70B60"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90C654C" w14:textId="77777777" w:rsidR="00052653" w:rsidRPr="00943B36" w:rsidRDefault="00052653" w:rsidP="005F5387">
            <w:pPr>
              <w:jc w:val="center"/>
              <w:rPr>
                <w:i/>
                <w:sz w:val="18"/>
                <w:lang w:val="en-US"/>
              </w:rPr>
            </w:pPr>
            <w:r w:rsidRPr="00943B36">
              <w:rPr>
                <w:i/>
                <w:sz w:val="18"/>
                <w:lang w:val="en-US"/>
              </w:rPr>
              <w:t>29, 55</w:t>
            </w:r>
          </w:p>
        </w:tc>
        <w:tc>
          <w:tcPr>
            <w:tcW w:w="0" w:type="auto"/>
            <w:vAlign w:val="center"/>
          </w:tcPr>
          <w:p w14:paraId="4B970587" w14:textId="77777777" w:rsidR="00052653" w:rsidRPr="00943B36" w:rsidRDefault="00052653" w:rsidP="005F5387">
            <w:pPr>
              <w:rPr>
                <w:sz w:val="18"/>
                <w:lang w:val="en-US"/>
              </w:rPr>
            </w:pPr>
            <w:r w:rsidRPr="00943B36">
              <w:rPr>
                <w:sz w:val="18"/>
                <w:lang w:val="en-US"/>
              </w:rPr>
              <w:t>Value of 55 = event_id of the assisting pass</w:t>
            </w:r>
          </w:p>
        </w:tc>
        <w:tc>
          <w:tcPr>
            <w:tcW w:w="1514" w:type="dxa"/>
            <w:vAlign w:val="center"/>
          </w:tcPr>
          <w:p w14:paraId="7BBBDB9D" w14:textId="77777777" w:rsidR="00052653" w:rsidRPr="00943B36" w:rsidRDefault="00052653" w:rsidP="005F5387">
            <w:pPr>
              <w:rPr>
                <w:i/>
                <w:color w:val="FF0000"/>
                <w:sz w:val="18"/>
                <w:lang w:val="en-US"/>
              </w:rPr>
            </w:pPr>
          </w:p>
        </w:tc>
      </w:tr>
      <w:tr w:rsidR="00052653" w:rsidRPr="00943B36" w14:paraId="3AC97A35" w14:textId="77777777" w:rsidTr="005F5387">
        <w:trPr>
          <w:trHeight w:val="418"/>
        </w:trPr>
        <w:tc>
          <w:tcPr>
            <w:tcW w:w="0" w:type="auto"/>
            <w:vAlign w:val="center"/>
          </w:tcPr>
          <w:p w14:paraId="1F033A60" w14:textId="77777777" w:rsidR="00052653" w:rsidRPr="00943B36" w:rsidRDefault="00052653" w:rsidP="005F5387">
            <w:pPr>
              <w:rPr>
                <w:b/>
                <w:sz w:val="18"/>
                <w:lang w:val="en-US"/>
              </w:rPr>
            </w:pPr>
            <w:r w:rsidRPr="00943B36">
              <w:rPr>
                <w:b/>
                <w:sz w:val="18"/>
                <w:lang w:val="en-US"/>
              </w:rPr>
              <w:t>key passes total *</w:t>
            </w:r>
          </w:p>
        </w:tc>
        <w:tc>
          <w:tcPr>
            <w:tcW w:w="0" w:type="auto"/>
            <w:vAlign w:val="center"/>
          </w:tcPr>
          <w:p w14:paraId="59E33D2E" w14:textId="77777777" w:rsidR="00052653" w:rsidRPr="00943B36" w:rsidRDefault="00052653" w:rsidP="005F5387">
            <w:pPr>
              <w:jc w:val="center"/>
              <w:rPr>
                <w:i/>
                <w:sz w:val="18"/>
                <w:lang w:val="en-US"/>
              </w:rPr>
            </w:pPr>
            <w:r w:rsidRPr="00943B36">
              <w:rPr>
                <w:i/>
                <w:sz w:val="18"/>
                <w:lang w:val="en-US"/>
              </w:rPr>
              <w:t>13, 14, 15</w:t>
            </w:r>
          </w:p>
        </w:tc>
        <w:tc>
          <w:tcPr>
            <w:tcW w:w="0" w:type="auto"/>
            <w:vAlign w:val="center"/>
          </w:tcPr>
          <w:p w14:paraId="7DAEF269"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3B96AB25" w14:textId="77777777" w:rsidR="00052653" w:rsidRPr="00943B36" w:rsidRDefault="00052653" w:rsidP="005F5387">
            <w:pPr>
              <w:jc w:val="center"/>
              <w:rPr>
                <w:i/>
                <w:sz w:val="18"/>
                <w:lang w:val="en-US"/>
              </w:rPr>
            </w:pPr>
            <w:r w:rsidRPr="00943B36">
              <w:rPr>
                <w:i/>
                <w:sz w:val="18"/>
                <w:lang w:val="en-US"/>
              </w:rPr>
              <w:t>29, 55</w:t>
            </w:r>
          </w:p>
        </w:tc>
        <w:tc>
          <w:tcPr>
            <w:tcW w:w="0" w:type="auto"/>
            <w:vAlign w:val="center"/>
          </w:tcPr>
          <w:p w14:paraId="1E306DCE" w14:textId="77777777" w:rsidR="00052653" w:rsidRPr="00943B36" w:rsidRDefault="00052653" w:rsidP="005F5387">
            <w:pPr>
              <w:rPr>
                <w:sz w:val="18"/>
                <w:lang w:val="en-US"/>
              </w:rPr>
            </w:pPr>
            <w:r w:rsidRPr="00943B36">
              <w:rPr>
                <w:sz w:val="18"/>
                <w:lang w:val="en-US"/>
              </w:rPr>
              <w:t>Value of 55 = event_id of the key pass</w:t>
            </w:r>
          </w:p>
        </w:tc>
        <w:tc>
          <w:tcPr>
            <w:tcW w:w="1514" w:type="dxa"/>
            <w:vAlign w:val="center"/>
          </w:tcPr>
          <w:p w14:paraId="42F136A0" w14:textId="77777777" w:rsidR="00052653" w:rsidRPr="00943B36" w:rsidRDefault="00052653" w:rsidP="005F5387">
            <w:pPr>
              <w:rPr>
                <w:i/>
                <w:color w:val="FF0000"/>
                <w:sz w:val="18"/>
                <w:lang w:val="en-US"/>
              </w:rPr>
            </w:pPr>
          </w:p>
        </w:tc>
      </w:tr>
      <w:tr w:rsidR="00052653" w:rsidRPr="00943B36" w14:paraId="2876AD9E" w14:textId="77777777" w:rsidTr="005F5387">
        <w:trPr>
          <w:trHeight w:val="255"/>
        </w:trPr>
        <w:tc>
          <w:tcPr>
            <w:tcW w:w="0" w:type="auto"/>
            <w:vAlign w:val="center"/>
          </w:tcPr>
          <w:p w14:paraId="5E62142D" w14:textId="77777777" w:rsidR="00052653" w:rsidRPr="00943B36" w:rsidRDefault="00052653" w:rsidP="005F5387">
            <w:pPr>
              <w:rPr>
                <w:b/>
                <w:sz w:val="18"/>
                <w:lang w:val="en-US"/>
              </w:rPr>
            </w:pPr>
            <w:r w:rsidRPr="00943B36">
              <w:rPr>
                <w:b/>
                <w:sz w:val="18"/>
                <w:lang w:val="en-US"/>
              </w:rPr>
              <w:t>offensive passes total</w:t>
            </w:r>
          </w:p>
        </w:tc>
        <w:tc>
          <w:tcPr>
            <w:tcW w:w="0" w:type="auto"/>
            <w:vAlign w:val="center"/>
          </w:tcPr>
          <w:p w14:paraId="73ACE2C7"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4A84E3BA"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67214516" w14:textId="77777777" w:rsidR="00052653" w:rsidRPr="00943B36" w:rsidRDefault="00052653" w:rsidP="005F5387">
            <w:pPr>
              <w:jc w:val="center"/>
              <w:rPr>
                <w:i/>
                <w:sz w:val="18"/>
                <w:lang w:val="en-US"/>
              </w:rPr>
            </w:pPr>
          </w:p>
        </w:tc>
        <w:tc>
          <w:tcPr>
            <w:tcW w:w="0" w:type="auto"/>
            <w:vAlign w:val="center"/>
          </w:tcPr>
          <w:p w14:paraId="02645A20" w14:textId="77777777" w:rsidR="00052653" w:rsidRPr="00943B36" w:rsidRDefault="00052653" w:rsidP="005F5387">
            <w:pPr>
              <w:rPr>
                <w:sz w:val="18"/>
                <w:lang w:val="en-US"/>
              </w:rPr>
            </w:pPr>
            <w:r w:rsidRPr="00943B36">
              <w:rPr>
                <w:sz w:val="18"/>
                <w:lang w:val="en-US"/>
              </w:rPr>
              <w:t>If (x &lt; end_x)</w:t>
            </w:r>
          </w:p>
        </w:tc>
        <w:tc>
          <w:tcPr>
            <w:tcW w:w="1514" w:type="dxa"/>
            <w:vAlign w:val="center"/>
          </w:tcPr>
          <w:p w14:paraId="5EE23E23"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5B6DED54" w14:textId="77777777" w:rsidTr="005F5387">
        <w:trPr>
          <w:trHeight w:val="255"/>
        </w:trPr>
        <w:tc>
          <w:tcPr>
            <w:tcW w:w="0" w:type="auto"/>
            <w:vAlign w:val="center"/>
          </w:tcPr>
          <w:p w14:paraId="6BEF5C44" w14:textId="77777777" w:rsidR="00052653" w:rsidRPr="00943B36" w:rsidRDefault="00052653" w:rsidP="005F5387">
            <w:pPr>
              <w:rPr>
                <w:b/>
                <w:sz w:val="18"/>
                <w:lang w:val="en-US"/>
              </w:rPr>
            </w:pPr>
            <w:r w:rsidRPr="00943B36">
              <w:rPr>
                <w:b/>
                <w:sz w:val="18"/>
                <w:lang w:val="en-US"/>
              </w:rPr>
              <w:t>offensive passes won</w:t>
            </w:r>
          </w:p>
        </w:tc>
        <w:tc>
          <w:tcPr>
            <w:tcW w:w="0" w:type="auto"/>
            <w:vAlign w:val="center"/>
          </w:tcPr>
          <w:p w14:paraId="58B37CAF"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8C339A3"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48709EA" w14:textId="77777777" w:rsidR="00052653" w:rsidRPr="00943B36" w:rsidRDefault="00052653" w:rsidP="005F5387">
            <w:pPr>
              <w:jc w:val="center"/>
              <w:rPr>
                <w:i/>
                <w:sz w:val="18"/>
                <w:lang w:val="en-US"/>
              </w:rPr>
            </w:pPr>
          </w:p>
        </w:tc>
        <w:tc>
          <w:tcPr>
            <w:tcW w:w="0" w:type="auto"/>
            <w:vAlign w:val="center"/>
          </w:tcPr>
          <w:p w14:paraId="7B943ED4" w14:textId="77777777" w:rsidR="00052653" w:rsidRPr="00943B36" w:rsidRDefault="00052653" w:rsidP="005F5387">
            <w:pPr>
              <w:rPr>
                <w:sz w:val="18"/>
                <w:lang w:val="en-US"/>
              </w:rPr>
            </w:pPr>
            <w:r w:rsidRPr="00943B36">
              <w:rPr>
                <w:sz w:val="18"/>
                <w:lang w:val="en-US"/>
              </w:rPr>
              <w:t>If (x &lt; end_x)</w:t>
            </w:r>
          </w:p>
        </w:tc>
        <w:tc>
          <w:tcPr>
            <w:tcW w:w="1514" w:type="dxa"/>
            <w:vAlign w:val="center"/>
          </w:tcPr>
          <w:p w14:paraId="013B4FB8"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2EA8D48E" w14:textId="77777777" w:rsidTr="005F5387">
        <w:trPr>
          <w:trHeight w:val="255"/>
        </w:trPr>
        <w:tc>
          <w:tcPr>
            <w:tcW w:w="0" w:type="auto"/>
            <w:vAlign w:val="center"/>
          </w:tcPr>
          <w:p w14:paraId="2336A528" w14:textId="77777777" w:rsidR="00052653" w:rsidRPr="00943B36" w:rsidRDefault="00052653" w:rsidP="005F5387">
            <w:pPr>
              <w:rPr>
                <w:b/>
                <w:sz w:val="18"/>
                <w:lang w:val="en-US"/>
              </w:rPr>
            </w:pPr>
            <w:r w:rsidRPr="00943B36">
              <w:rPr>
                <w:b/>
                <w:sz w:val="18"/>
                <w:lang w:val="en-US"/>
              </w:rPr>
              <w:t>offensive passes lost</w:t>
            </w:r>
          </w:p>
        </w:tc>
        <w:tc>
          <w:tcPr>
            <w:tcW w:w="0" w:type="auto"/>
            <w:vAlign w:val="center"/>
          </w:tcPr>
          <w:p w14:paraId="026AB538"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2B6D5F9"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4B3B86E1" w14:textId="77777777" w:rsidR="00052653" w:rsidRPr="00943B36" w:rsidRDefault="00052653" w:rsidP="005F5387">
            <w:pPr>
              <w:jc w:val="center"/>
              <w:rPr>
                <w:i/>
                <w:sz w:val="18"/>
                <w:lang w:val="en-US"/>
              </w:rPr>
            </w:pPr>
          </w:p>
        </w:tc>
        <w:tc>
          <w:tcPr>
            <w:tcW w:w="0" w:type="auto"/>
            <w:vAlign w:val="center"/>
          </w:tcPr>
          <w:p w14:paraId="45B232EA" w14:textId="77777777" w:rsidR="00052653" w:rsidRPr="00943B36" w:rsidRDefault="00052653" w:rsidP="005F5387">
            <w:pPr>
              <w:rPr>
                <w:sz w:val="18"/>
                <w:lang w:val="en-US"/>
              </w:rPr>
            </w:pPr>
            <w:r w:rsidRPr="00943B36">
              <w:rPr>
                <w:sz w:val="18"/>
                <w:lang w:val="en-US"/>
              </w:rPr>
              <w:t>If (x &lt; end_x)</w:t>
            </w:r>
          </w:p>
        </w:tc>
        <w:tc>
          <w:tcPr>
            <w:tcW w:w="1514" w:type="dxa"/>
            <w:vAlign w:val="center"/>
          </w:tcPr>
          <w:p w14:paraId="6058184B"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417593CD" w14:textId="77777777" w:rsidTr="005F5387">
        <w:trPr>
          <w:trHeight w:val="255"/>
        </w:trPr>
        <w:tc>
          <w:tcPr>
            <w:tcW w:w="0" w:type="auto"/>
            <w:vAlign w:val="center"/>
          </w:tcPr>
          <w:p w14:paraId="1DEF273A" w14:textId="77777777" w:rsidR="00052653" w:rsidRPr="00943B36" w:rsidRDefault="00052653" w:rsidP="005F5387">
            <w:pPr>
              <w:rPr>
                <w:b/>
                <w:sz w:val="18"/>
                <w:lang w:val="en-US"/>
              </w:rPr>
            </w:pPr>
            <w:r w:rsidRPr="00943B36">
              <w:rPr>
                <w:b/>
                <w:sz w:val="18"/>
                <w:lang w:val="en-US"/>
              </w:rPr>
              <w:t>defensive/backward passes</w:t>
            </w:r>
          </w:p>
        </w:tc>
        <w:tc>
          <w:tcPr>
            <w:tcW w:w="0" w:type="auto"/>
            <w:vAlign w:val="center"/>
          </w:tcPr>
          <w:p w14:paraId="7AC0952A"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492755D5"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0514A3AD" w14:textId="77777777" w:rsidR="00052653" w:rsidRPr="00943B36" w:rsidRDefault="00052653" w:rsidP="005F5387">
            <w:pPr>
              <w:jc w:val="center"/>
              <w:rPr>
                <w:i/>
                <w:sz w:val="18"/>
                <w:lang w:val="en-US"/>
              </w:rPr>
            </w:pPr>
          </w:p>
        </w:tc>
        <w:tc>
          <w:tcPr>
            <w:tcW w:w="0" w:type="auto"/>
            <w:vAlign w:val="center"/>
          </w:tcPr>
          <w:p w14:paraId="03D7C86B" w14:textId="77777777" w:rsidR="00052653" w:rsidRPr="00943B36" w:rsidRDefault="00052653" w:rsidP="005F5387">
            <w:pPr>
              <w:rPr>
                <w:sz w:val="18"/>
                <w:lang w:val="en-US"/>
              </w:rPr>
            </w:pPr>
            <w:r w:rsidRPr="00943B36">
              <w:rPr>
                <w:sz w:val="18"/>
                <w:lang w:val="en-US"/>
              </w:rPr>
              <w:t>If (x &gt; end_x)</w:t>
            </w:r>
          </w:p>
        </w:tc>
        <w:tc>
          <w:tcPr>
            <w:tcW w:w="1514" w:type="dxa"/>
            <w:vAlign w:val="center"/>
          </w:tcPr>
          <w:p w14:paraId="08305690"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1050CD9A" w14:textId="77777777" w:rsidTr="005F5387">
        <w:trPr>
          <w:trHeight w:val="255"/>
        </w:trPr>
        <w:tc>
          <w:tcPr>
            <w:tcW w:w="0" w:type="auto"/>
            <w:vAlign w:val="center"/>
          </w:tcPr>
          <w:p w14:paraId="56B3EFDF" w14:textId="77777777" w:rsidR="00052653" w:rsidRPr="00943B36" w:rsidRDefault="00052653" w:rsidP="005F5387">
            <w:pPr>
              <w:rPr>
                <w:b/>
                <w:sz w:val="18"/>
                <w:lang w:val="en-US"/>
              </w:rPr>
            </w:pPr>
            <w:r w:rsidRPr="00943B36">
              <w:rPr>
                <w:b/>
                <w:sz w:val="18"/>
                <w:lang w:val="en-US"/>
              </w:rPr>
              <w:t>sideway passes total</w:t>
            </w:r>
          </w:p>
        </w:tc>
        <w:tc>
          <w:tcPr>
            <w:tcW w:w="0" w:type="auto"/>
            <w:vAlign w:val="center"/>
          </w:tcPr>
          <w:p w14:paraId="50061407"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143B3E77"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3FD8209D" w14:textId="77777777" w:rsidR="00052653" w:rsidRPr="00943B36" w:rsidRDefault="00052653" w:rsidP="005F5387">
            <w:pPr>
              <w:jc w:val="center"/>
              <w:rPr>
                <w:i/>
                <w:sz w:val="18"/>
                <w:lang w:val="en-US"/>
              </w:rPr>
            </w:pPr>
          </w:p>
        </w:tc>
        <w:tc>
          <w:tcPr>
            <w:tcW w:w="0" w:type="auto"/>
            <w:vAlign w:val="center"/>
          </w:tcPr>
          <w:p w14:paraId="61680884" w14:textId="77777777" w:rsidR="00052653" w:rsidRPr="00943B36" w:rsidRDefault="00052653" w:rsidP="005F5387">
            <w:pPr>
              <w:rPr>
                <w:sz w:val="18"/>
                <w:lang w:val="en-US"/>
              </w:rPr>
            </w:pPr>
            <w:r w:rsidRPr="00943B36">
              <w:rPr>
                <w:sz w:val="18"/>
                <w:lang w:val="en-US"/>
              </w:rPr>
              <w:t>If (x = end_x)</w:t>
            </w:r>
          </w:p>
        </w:tc>
        <w:tc>
          <w:tcPr>
            <w:tcW w:w="1514" w:type="dxa"/>
            <w:vAlign w:val="center"/>
          </w:tcPr>
          <w:p w14:paraId="6F1B95DA"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54B3FAB2" w14:textId="77777777" w:rsidTr="005F5387">
        <w:trPr>
          <w:trHeight w:val="255"/>
        </w:trPr>
        <w:tc>
          <w:tcPr>
            <w:tcW w:w="0" w:type="auto"/>
            <w:vAlign w:val="center"/>
          </w:tcPr>
          <w:p w14:paraId="06EC34BC" w14:textId="77777777" w:rsidR="00052653" w:rsidRPr="00943B36" w:rsidRDefault="00052653" w:rsidP="005F5387">
            <w:pPr>
              <w:rPr>
                <w:b/>
                <w:sz w:val="18"/>
                <w:lang w:val="en-US"/>
              </w:rPr>
            </w:pPr>
            <w:r w:rsidRPr="00943B36">
              <w:rPr>
                <w:b/>
                <w:sz w:val="18"/>
                <w:lang w:val="en-US"/>
              </w:rPr>
              <w:t>long passes total</w:t>
            </w:r>
          </w:p>
        </w:tc>
        <w:tc>
          <w:tcPr>
            <w:tcW w:w="0" w:type="auto"/>
            <w:vAlign w:val="center"/>
          </w:tcPr>
          <w:p w14:paraId="2EAFD515"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2A8E56BB"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31A1FE14"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2E9D1D4F" w14:textId="77777777" w:rsidR="00052653" w:rsidRPr="00943B36" w:rsidRDefault="00052653" w:rsidP="005F5387">
            <w:pPr>
              <w:rPr>
                <w:sz w:val="18"/>
                <w:lang w:val="en-US"/>
              </w:rPr>
            </w:pPr>
          </w:p>
        </w:tc>
        <w:tc>
          <w:tcPr>
            <w:tcW w:w="1514" w:type="dxa"/>
            <w:vAlign w:val="center"/>
          </w:tcPr>
          <w:p w14:paraId="5C7A2395"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0C1C6174" w14:textId="77777777" w:rsidTr="005F5387">
        <w:trPr>
          <w:trHeight w:val="255"/>
        </w:trPr>
        <w:tc>
          <w:tcPr>
            <w:tcW w:w="0" w:type="auto"/>
            <w:vAlign w:val="center"/>
          </w:tcPr>
          <w:p w14:paraId="17A56A44" w14:textId="77777777" w:rsidR="00052653" w:rsidRPr="00943B36" w:rsidRDefault="00052653" w:rsidP="005F5387">
            <w:pPr>
              <w:rPr>
                <w:b/>
                <w:sz w:val="18"/>
                <w:lang w:val="en-US"/>
              </w:rPr>
            </w:pPr>
            <w:r w:rsidRPr="00943B36">
              <w:rPr>
                <w:b/>
                <w:sz w:val="18"/>
                <w:lang w:val="en-US"/>
              </w:rPr>
              <w:t>long passes won</w:t>
            </w:r>
          </w:p>
        </w:tc>
        <w:tc>
          <w:tcPr>
            <w:tcW w:w="0" w:type="auto"/>
            <w:vAlign w:val="center"/>
          </w:tcPr>
          <w:p w14:paraId="3FEA5FE3"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1D6D4F40"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585FE2E"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074D978" w14:textId="77777777" w:rsidR="00052653" w:rsidRPr="00943B36" w:rsidRDefault="00052653" w:rsidP="005F5387">
            <w:pPr>
              <w:rPr>
                <w:sz w:val="18"/>
                <w:lang w:val="en-US"/>
              </w:rPr>
            </w:pPr>
          </w:p>
        </w:tc>
        <w:tc>
          <w:tcPr>
            <w:tcW w:w="1514" w:type="dxa"/>
            <w:vAlign w:val="center"/>
          </w:tcPr>
          <w:p w14:paraId="1DC79142"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21B4CC30" w14:textId="77777777" w:rsidTr="005F5387">
        <w:trPr>
          <w:trHeight w:val="255"/>
        </w:trPr>
        <w:tc>
          <w:tcPr>
            <w:tcW w:w="0" w:type="auto"/>
            <w:vAlign w:val="center"/>
          </w:tcPr>
          <w:p w14:paraId="37D36144" w14:textId="77777777" w:rsidR="00052653" w:rsidRPr="00943B36" w:rsidRDefault="00052653" w:rsidP="005F5387">
            <w:pPr>
              <w:rPr>
                <w:b/>
                <w:sz w:val="18"/>
                <w:lang w:val="en-US"/>
              </w:rPr>
            </w:pPr>
            <w:r w:rsidRPr="00943B36">
              <w:rPr>
                <w:b/>
                <w:sz w:val="18"/>
                <w:lang w:val="en-US"/>
              </w:rPr>
              <w:t>long passes lost</w:t>
            </w:r>
          </w:p>
        </w:tc>
        <w:tc>
          <w:tcPr>
            <w:tcW w:w="0" w:type="auto"/>
            <w:vAlign w:val="center"/>
          </w:tcPr>
          <w:p w14:paraId="43473FCA"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1F66EE85"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4AD91864"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5899763" w14:textId="77777777" w:rsidR="00052653" w:rsidRPr="00943B36" w:rsidRDefault="00052653" w:rsidP="005F5387">
            <w:pPr>
              <w:rPr>
                <w:sz w:val="18"/>
                <w:lang w:val="en-US"/>
              </w:rPr>
            </w:pPr>
          </w:p>
        </w:tc>
        <w:tc>
          <w:tcPr>
            <w:tcW w:w="1514" w:type="dxa"/>
            <w:vAlign w:val="center"/>
          </w:tcPr>
          <w:p w14:paraId="0A816964" w14:textId="77777777" w:rsidR="00052653" w:rsidRPr="00943B36" w:rsidRDefault="00052653" w:rsidP="005F5387">
            <w:pPr>
              <w:rPr>
                <w:i/>
                <w:color w:val="FF0000"/>
                <w:sz w:val="18"/>
                <w:lang w:val="en-US"/>
              </w:rPr>
            </w:pPr>
            <w:r w:rsidRPr="00943B36">
              <w:rPr>
                <w:i/>
                <w:color w:val="FF0000"/>
                <w:sz w:val="18"/>
                <w:lang w:val="en-US"/>
              </w:rPr>
              <w:t>2, 5, 6, 107, 123,124</w:t>
            </w:r>
          </w:p>
        </w:tc>
      </w:tr>
      <w:tr w:rsidR="00052653" w:rsidRPr="00943B36" w14:paraId="18668626" w14:textId="77777777" w:rsidTr="005F5387">
        <w:trPr>
          <w:trHeight w:val="255"/>
        </w:trPr>
        <w:tc>
          <w:tcPr>
            <w:tcW w:w="0" w:type="auto"/>
            <w:vAlign w:val="center"/>
          </w:tcPr>
          <w:p w14:paraId="300A2362" w14:textId="77777777" w:rsidR="00052653" w:rsidRPr="00943B36" w:rsidRDefault="00052653" w:rsidP="005F5387">
            <w:pPr>
              <w:rPr>
                <w:b/>
                <w:sz w:val="18"/>
                <w:lang w:val="en-US"/>
              </w:rPr>
            </w:pPr>
            <w:r w:rsidRPr="00943B36">
              <w:rPr>
                <w:b/>
                <w:sz w:val="18"/>
                <w:lang w:val="en-US"/>
              </w:rPr>
              <w:t>aerial total</w:t>
            </w:r>
          </w:p>
        </w:tc>
        <w:tc>
          <w:tcPr>
            <w:tcW w:w="0" w:type="auto"/>
            <w:vAlign w:val="center"/>
          </w:tcPr>
          <w:p w14:paraId="0FFC2731" w14:textId="77777777" w:rsidR="00052653" w:rsidRPr="00943B36" w:rsidRDefault="00052653" w:rsidP="005F5387">
            <w:pPr>
              <w:jc w:val="center"/>
              <w:rPr>
                <w:i/>
                <w:sz w:val="18"/>
                <w:lang w:val="en-US"/>
              </w:rPr>
            </w:pPr>
            <w:r w:rsidRPr="00943B36">
              <w:rPr>
                <w:i/>
                <w:sz w:val="18"/>
                <w:lang w:val="en-US"/>
              </w:rPr>
              <w:t>44</w:t>
            </w:r>
          </w:p>
        </w:tc>
        <w:tc>
          <w:tcPr>
            <w:tcW w:w="0" w:type="auto"/>
            <w:vAlign w:val="center"/>
          </w:tcPr>
          <w:p w14:paraId="57784C4E"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3D142D72" w14:textId="77777777" w:rsidR="00052653" w:rsidRPr="00943B36" w:rsidRDefault="00052653" w:rsidP="005F5387">
            <w:pPr>
              <w:jc w:val="center"/>
              <w:rPr>
                <w:i/>
                <w:sz w:val="18"/>
                <w:lang w:val="en-US"/>
              </w:rPr>
            </w:pPr>
          </w:p>
        </w:tc>
        <w:tc>
          <w:tcPr>
            <w:tcW w:w="0" w:type="auto"/>
            <w:vAlign w:val="center"/>
          </w:tcPr>
          <w:p w14:paraId="4A203179" w14:textId="77777777" w:rsidR="00052653" w:rsidRPr="00943B36" w:rsidRDefault="00052653" w:rsidP="005F5387">
            <w:pPr>
              <w:rPr>
                <w:sz w:val="18"/>
                <w:lang w:val="en-US"/>
              </w:rPr>
            </w:pPr>
          </w:p>
        </w:tc>
        <w:tc>
          <w:tcPr>
            <w:tcW w:w="1514" w:type="dxa"/>
            <w:vAlign w:val="center"/>
          </w:tcPr>
          <w:p w14:paraId="5016DE99" w14:textId="77777777" w:rsidR="00052653" w:rsidRPr="00943B36" w:rsidRDefault="00052653" w:rsidP="005F5387">
            <w:pPr>
              <w:rPr>
                <w:i/>
                <w:color w:val="FF0000"/>
                <w:sz w:val="18"/>
                <w:lang w:val="en-US"/>
              </w:rPr>
            </w:pPr>
          </w:p>
        </w:tc>
      </w:tr>
      <w:tr w:rsidR="00052653" w:rsidRPr="00943B36" w14:paraId="3A5063E4" w14:textId="77777777" w:rsidTr="005F5387">
        <w:trPr>
          <w:trHeight w:val="255"/>
        </w:trPr>
        <w:tc>
          <w:tcPr>
            <w:tcW w:w="0" w:type="auto"/>
            <w:vAlign w:val="center"/>
          </w:tcPr>
          <w:p w14:paraId="30352F3B" w14:textId="77777777" w:rsidR="00052653" w:rsidRPr="00943B36" w:rsidRDefault="00052653" w:rsidP="005F5387">
            <w:pPr>
              <w:rPr>
                <w:b/>
                <w:sz w:val="18"/>
                <w:lang w:val="en-US"/>
              </w:rPr>
            </w:pPr>
            <w:r w:rsidRPr="00943B36">
              <w:rPr>
                <w:b/>
                <w:sz w:val="18"/>
                <w:lang w:val="en-US"/>
              </w:rPr>
              <w:t>aerial won</w:t>
            </w:r>
          </w:p>
        </w:tc>
        <w:tc>
          <w:tcPr>
            <w:tcW w:w="0" w:type="auto"/>
            <w:vAlign w:val="center"/>
          </w:tcPr>
          <w:p w14:paraId="0361B298" w14:textId="77777777" w:rsidR="00052653" w:rsidRPr="00943B36" w:rsidRDefault="00052653" w:rsidP="005F5387">
            <w:pPr>
              <w:jc w:val="center"/>
              <w:rPr>
                <w:i/>
                <w:sz w:val="18"/>
                <w:lang w:val="en-US"/>
              </w:rPr>
            </w:pPr>
            <w:r w:rsidRPr="00943B36">
              <w:rPr>
                <w:i/>
                <w:sz w:val="18"/>
                <w:lang w:val="en-US"/>
              </w:rPr>
              <w:t>44</w:t>
            </w:r>
          </w:p>
        </w:tc>
        <w:tc>
          <w:tcPr>
            <w:tcW w:w="0" w:type="auto"/>
            <w:vAlign w:val="center"/>
          </w:tcPr>
          <w:p w14:paraId="560D219F"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0CFB7A3" w14:textId="77777777" w:rsidR="00052653" w:rsidRPr="00943B36" w:rsidRDefault="00052653" w:rsidP="005F5387">
            <w:pPr>
              <w:jc w:val="center"/>
              <w:rPr>
                <w:i/>
                <w:sz w:val="18"/>
                <w:lang w:val="en-US"/>
              </w:rPr>
            </w:pPr>
          </w:p>
        </w:tc>
        <w:tc>
          <w:tcPr>
            <w:tcW w:w="0" w:type="auto"/>
            <w:vAlign w:val="center"/>
          </w:tcPr>
          <w:p w14:paraId="4BC4D11D" w14:textId="77777777" w:rsidR="00052653" w:rsidRPr="00943B36" w:rsidRDefault="00052653" w:rsidP="005F5387">
            <w:pPr>
              <w:rPr>
                <w:sz w:val="18"/>
                <w:lang w:val="en-US"/>
              </w:rPr>
            </w:pPr>
          </w:p>
        </w:tc>
        <w:tc>
          <w:tcPr>
            <w:tcW w:w="1514" w:type="dxa"/>
            <w:vAlign w:val="center"/>
          </w:tcPr>
          <w:p w14:paraId="58972AC3" w14:textId="77777777" w:rsidR="00052653" w:rsidRPr="00943B36" w:rsidRDefault="00052653" w:rsidP="005F5387">
            <w:pPr>
              <w:rPr>
                <w:i/>
                <w:color w:val="FF0000"/>
                <w:sz w:val="18"/>
                <w:lang w:val="en-US"/>
              </w:rPr>
            </w:pPr>
          </w:p>
        </w:tc>
      </w:tr>
      <w:tr w:rsidR="00052653" w:rsidRPr="00943B36" w14:paraId="2A634159" w14:textId="77777777" w:rsidTr="005F5387">
        <w:trPr>
          <w:trHeight w:val="255"/>
        </w:trPr>
        <w:tc>
          <w:tcPr>
            <w:tcW w:w="0" w:type="auto"/>
            <w:vAlign w:val="center"/>
          </w:tcPr>
          <w:p w14:paraId="3914EEA1" w14:textId="77777777" w:rsidR="00052653" w:rsidRPr="00943B36" w:rsidRDefault="00052653" w:rsidP="005F5387">
            <w:pPr>
              <w:rPr>
                <w:b/>
                <w:sz w:val="18"/>
                <w:lang w:val="en-US"/>
              </w:rPr>
            </w:pPr>
            <w:r w:rsidRPr="00943B36">
              <w:rPr>
                <w:b/>
                <w:sz w:val="18"/>
                <w:lang w:val="en-US"/>
              </w:rPr>
              <w:t>aerial lost</w:t>
            </w:r>
          </w:p>
        </w:tc>
        <w:tc>
          <w:tcPr>
            <w:tcW w:w="0" w:type="auto"/>
            <w:vAlign w:val="center"/>
          </w:tcPr>
          <w:p w14:paraId="7313774B" w14:textId="77777777" w:rsidR="00052653" w:rsidRPr="00943B36" w:rsidRDefault="00052653" w:rsidP="005F5387">
            <w:pPr>
              <w:jc w:val="center"/>
              <w:rPr>
                <w:i/>
                <w:sz w:val="18"/>
                <w:lang w:val="en-US"/>
              </w:rPr>
            </w:pPr>
            <w:r w:rsidRPr="00943B36">
              <w:rPr>
                <w:i/>
                <w:sz w:val="18"/>
                <w:lang w:val="en-US"/>
              </w:rPr>
              <w:t>44</w:t>
            </w:r>
          </w:p>
        </w:tc>
        <w:tc>
          <w:tcPr>
            <w:tcW w:w="0" w:type="auto"/>
            <w:vAlign w:val="center"/>
          </w:tcPr>
          <w:p w14:paraId="4CD46C29"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0C463ABD" w14:textId="77777777" w:rsidR="00052653" w:rsidRPr="00943B36" w:rsidRDefault="00052653" w:rsidP="005F5387">
            <w:pPr>
              <w:jc w:val="center"/>
              <w:rPr>
                <w:i/>
                <w:sz w:val="18"/>
                <w:lang w:val="en-US"/>
              </w:rPr>
            </w:pPr>
          </w:p>
        </w:tc>
        <w:tc>
          <w:tcPr>
            <w:tcW w:w="0" w:type="auto"/>
            <w:vAlign w:val="center"/>
          </w:tcPr>
          <w:p w14:paraId="7D480FF7" w14:textId="77777777" w:rsidR="00052653" w:rsidRPr="00943B36" w:rsidRDefault="00052653" w:rsidP="005F5387">
            <w:pPr>
              <w:rPr>
                <w:sz w:val="18"/>
                <w:lang w:val="en-US"/>
              </w:rPr>
            </w:pPr>
          </w:p>
        </w:tc>
        <w:tc>
          <w:tcPr>
            <w:tcW w:w="1514" w:type="dxa"/>
            <w:vAlign w:val="center"/>
          </w:tcPr>
          <w:p w14:paraId="5099767C" w14:textId="77777777" w:rsidR="00052653" w:rsidRPr="00943B36" w:rsidRDefault="00052653" w:rsidP="005F5387">
            <w:pPr>
              <w:rPr>
                <w:i/>
                <w:color w:val="FF0000"/>
                <w:sz w:val="18"/>
                <w:lang w:val="en-US"/>
              </w:rPr>
            </w:pPr>
          </w:p>
        </w:tc>
      </w:tr>
      <w:tr w:rsidR="00052653" w:rsidRPr="00943B36" w14:paraId="1DE182DF" w14:textId="77777777" w:rsidTr="005F5387">
        <w:trPr>
          <w:trHeight w:val="255"/>
        </w:trPr>
        <w:tc>
          <w:tcPr>
            <w:tcW w:w="0" w:type="auto"/>
            <w:vAlign w:val="center"/>
          </w:tcPr>
          <w:p w14:paraId="3CCEC60E" w14:textId="77777777" w:rsidR="00052653" w:rsidRPr="00943B36" w:rsidRDefault="00052653" w:rsidP="005F5387">
            <w:pPr>
              <w:rPr>
                <w:b/>
                <w:sz w:val="18"/>
                <w:lang w:val="en-US"/>
              </w:rPr>
            </w:pPr>
            <w:r w:rsidRPr="00943B36">
              <w:rPr>
                <w:b/>
                <w:sz w:val="18"/>
                <w:lang w:val="en-US"/>
              </w:rPr>
              <w:t>ground duels total</w:t>
            </w:r>
          </w:p>
        </w:tc>
        <w:tc>
          <w:tcPr>
            <w:tcW w:w="0" w:type="auto"/>
            <w:vAlign w:val="center"/>
          </w:tcPr>
          <w:p w14:paraId="6390CEF1" w14:textId="77777777" w:rsidR="00052653" w:rsidRPr="00943B36" w:rsidRDefault="00052653" w:rsidP="005F5387">
            <w:pPr>
              <w:jc w:val="center"/>
              <w:rPr>
                <w:i/>
                <w:sz w:val="18"/>
                <w:lang w:val="en-US"/>
              </w:rPr>
            </w:pPr>
            <w:r w:rsidRPr="00943B36">
              <w:rPr>
                <w:i/>
                <w:sz w:val="18"/>
                <w:lang w:val="en-US"/>
              </w:rPr>
              <w:t>3,4,7,45,54</w:t>
            </w:r>
          </w:p>
        </w:tc>
        <w:tc>
          <w:tcPr>
            <w:tcW w:w="0" w:type="auto"/>
            <w:vAlign w:val="center"/>
          </w:tcPr>
          <w:p w14:paraId="455FD4CF"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0873DA33" w14:textId="77777777" w:rsidR="00052653" w:rsidRPr="00943B36" w:rsidRDefault="00052653" w:rsidP="005F5387">
            <w:pPr>
              <w:jc w:val="center"/>
              <w:rPr>
                <w:i/>
                <w:sz w:val="18"/>
                <w:lang w:val="en-US"/>
              </w:rPr>
            </w:pPr>
          </w:p>
        </w:tc>
        <w:tc>
          <w:tcPr>
            <w:tcW w:w="0" w:type="auto"/>
            <w:vAlign w:val="center"/>
          </w:tcPr>
          <w:p w14:paraId="5F869790" w14:textId="77777777" w:rsidR="00052653" w:rsidRPr="00943B36" w:rsidRDefault="00052653" w:rsidP="005F5387">
            <w:pPr>
              <w:rPr>
                <w:sz w:val="18"/>
                <w:lang w:val="en-US"/>
              </w:rPr>
            </w:pPr>
          </w:p>
        </w:tc>
        <w:tc>
          <w:tcPr>
            <w:tcW w:w="1514" w:type="dxa"/>
            <w:vAlign w:val="center"/>
          </w:tcPr>
          <w:p w14:paraId="497162A0" w14:textId="77777777" w:rsidR="00052653" w:rsidRPr="00943B36" w:rsidRDefault="00052653" w:rsidP="005F5387">
            <w:pPr>
              <w:rPr>
                <w:i/>
                <w:color w:val="FF0000"/>
                <w:sz w:val="18"/>
                <w:lang w:val="en-US"/>
              </w:rPr>
            </w:pPr>
          </w:p>
        </w:tc>
      </w:tr>
      <w:tr w:rsidR="00052653" w:rsidRPr="00943B36" w14:paraId="36F2E137" w14:textId="77777777" w:rsidTr="005F5387">
        <w:trPr>
          <w:trHeight w:val="255"/>
        </w:trPr>
        <w:tc>
          <w:tcPr>
            <w:tcW w:w="0" w:type="auto"/>
            <w:vAlign w:val="center"/>
          </w:tcPr>
          <w:p w14:paraId="6F666A51" w14:textId="77777777" w:rsidR="00052653" w:rsidRPr="00943B36" w:rsidRDefault="00052653" w:rsidP="005F5387">
            <w:pPr>
              <w:rPr>
                <w:b/>
                <w:sz w:val="18"/>
                <w:lang w:val="en-US"/>
              </w:rPr>
            </w:pPr>
            <w:r w:rsidRPr="00943B36">
              <w:rPr>
                <w:b/>
                <w:sz w:val="18"/>
                <w:lang w:val="en-US"/>
              </w:rPr>
              <w:t>ground duels won</w:t>
            </w:r>
          </w:p>
        </w:tc>
        <w:tc>
          <w:tcPr>
            <w:tcW w:w="0" w:type="auto"/>
            <w:vAlign w:val="center"/>
          </w:tcPr>
          <w:p w14:paraId="4709A64D" w14:textId="77777777" w:rsidR="00052653" w:rsidRPr="00943B36" w:rsidRDefault="00052653" w:rsidP="005F5387">
            <w:pPr>
              <w:jc w:val="center"/>
              <w:rPr>
                <w:i/>
                <w:sz w:val="18"/>
                <w:lang w:val="en-US"/>
              </w:rPr>
            </w:pPr>
            <w:r w:rsidRPr="00943B36">
              <w:rPr>
                <w:i/>
                <w:sz w:val="18"/>
                <w:lang w:val="en-US"/>
              </w:rPr>
              <w:t>3, 4,7,54</w:t>
            </w:r>
          </w:p>
        </w:tc>
        <w:tc>
          <w:tcPr>
            <w:tcW w:w="0" w:type="auto"/>
            <w:vAlign w:val="center"/>
          </w:tcPr>
          <w:p w14:paraId="583DC1FF"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4482E4D" w14:textId="77777777" w:rsidR="00052653" w:rsidRPr="00943B36" w:rsidRDefault="00052653" w:rsidP="005F5387">
            <w:pPr>
              <w:jc w:val="center"/>
              <w:rPr>
                <w:i/>
                <w:sz w:val="18"/>
                <w:lang w:val="en-US"/>
              </w:rPr>
            </w:pPr>
          </w:p>
        </w:tc>
        <w:tc>
          <w:tcPr>
            <w:tcW w:w="0" w:type="auto"/>
            <w:vAlign w:val="center"/>
          </w:tcPr>
          <w:p w14:paraId="70251191" w14:textId="77777777" w:rsidR="00052653" w:rsidRPr="00943B36" w:rsidRDefault="00052653" w:rsidP="005F5387">
            <w:pPr>
              <w:rPr>
                <w:sz w:val="18"/>
                <w:lang w:val="en-US"/>
              </w:rPr>
            </w:pPr>
          </w:p>
        </w:tc>
        <w:tc>
          <w:tcPr>
            <w:tcW w:w="1514" w:type="dxa"/>
            <w:vAlign w:val="center"/>
          </w:tcPr>
          <w:p w14:paraId="591FE075" w14:textId="77777777" w:rsidR="00052653" w:rsidRPr="00943B36" w:rsidRDefault="00052653" w:rsidP="005F5387">
            <w:pPr>
              <w:rPr>
                <w:i/>
                <w:color w:val="FF0000"/>
                <w:sz w:val="18"/>
                <w:lang w:val="en-US"/>
              </w:rPr>
            </w:pPr>
          </w:p>
        </w:tc>
      </w:tr>
      <w:tr w:rsidR="00052653" w:rsidRPr="00943B36" w14:paraId="570D9304" w14:textId="77777777" w:rsidTr="005F5387">
        <w:trPr>
          <w:trHeight w:val="255"/>
        </w:trPr>
        <w:tc>
          <w:tcPr>
            <w:tcW w:w="0" w:type="auto"/>
            <w:vAlign w:val="center"/>
          </w:tcPr>
          <w:p w14:paraId="1EB6C65C" w14:textId="77777777" w:rsidR="00052653" w:rsidRPr="00943B36" w:rsidRDefault="00052653" w:rsidP="005F5387">
            <w:pPr>
              <w:rPr>
                <w:b/>
                <w:sz w:val="18"/>
                <w:lang w:val="en-US"/>
              </w:rPr>
            </w:pPr>
            <w:r w:rsidRPr="00943B36">
              <w:rPr>
                <w:b/>
                <w:sz w:val="18"/>
                <w:lang w:val="en-US"/>
              </w:rPr>
              <w:t>ground duels lost</w:t>
            </w:r>
          </w:p>
        </w:tc>
        <w:tc>
          <w:tcPr>
            <w:tcW w:w="0" w:type="auto"/>
            <w:vAlign w:val="center"/>
          </w:tcPr>
          <w:p w14:paraId="64E486EB" w14:textId="77777777" w:rsidR="00052653" w:rsidRPr="00943B36" w:rsidRDefault="00052653" w:rsidP="005F5387">
            <w:pPr>
              <w:jc w:val="center"/>
              <w:rPr>
                <w:i/>
                <w:sz w:val="18"/>
                <w:lang w:val="en-US"/>
              </w:rPr>
            </w:pPr>
            <w:r w:rsidRPr="00943B36">
              <w:rPr>
                <w:i/>
                <w:sz w:val="18"/>
                <w:lang w:val="en-US"/>
              </w:rPr>
              <w:t>3, 4,7,45,50</w:t>
            </w:r>
          </w:p>
        </w:tc>
        <w:tc>
          <w:tcPr>
            <w:tcW w:w="0" w:type="auto"/>
            <w:vAlign w:val="center"/>
          </w:tcPr>
          <w:p w14:paraId="2E18DADC"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0A90FC92" w14:textId="77777777" w:rsidR="00052653" w:rsidRPr="00943B36" w:rsidRDefault="00052653" w:rsidP="005F5387">
            <w:pPr>
              <w:jc w:val="center"/>
              <w:rPr>
                <w:i/>
                <w:sz w:val="18"/>
                <w:lang w:val="en-US"/>
              </w:rPr>
            </w:pPr>
          </w:p>
        </w:tc>
        <w:tc>
          <w:tcPr>
            <w:tcW w:w="0" w:type="auto"/>
            <w:vAlign w:val="center"/>
          </w:tcPr>
          <w:p w14:paraId="77362DED" w14:textId="77777777" w:rsidR="00052653" w:rsidRPr="00943B36" w:rsidRDefault="00052653" w:rsidP="005F5387">
            <w:pPr>
              <w:rPr>
                <w:sz w:val="18"/>
                <w:lang w:val="en-US"/>
              </w:rPr>
            </w:pPr>
          </w:p>
        </w:tc>
        <w:tc>
          <w:tcPr>
            <w:tcW w:w="1514" w:type="dxa"/>
            <w:vAlign w:val="center"/>
          </w:tcPr>
          <w:p w14:paraId="748CC279" w14:textId="77777777" w:rsidR="00052653" w:rsidRPr="00943B36" w:rsidRDefault="00052653" w:rsidP="005F5387">
            <w:pPr>
              <w:rPr>
                <w:i/>
                <w:color w:val="FF0000"/>
                <w:sz w:val="18"/>
                <w:lang w:val="en-US"/>
              </w:rPr>
            </w:pPr>
          </w:p>
        </w:tc>
      </w:tr>
    </w:tbl>
    <w:p w14:paraId="3ECDF26B" w14:textId="77777777" w:rsidR="00052653" w:rsidRDefault="00052653" w:rsidP="00052653"/>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22"/>
        <w:gridCol w:w="1167"/>
        <w:gridCol w:w="967"/>
        <w:gridCol w:w="1177"/>
        <w:gridCol w:w="2507"/>
        <w:gridCol w:w="1514"/>
      </w:tblGrid>
      <w:tr w:rsidR="00052653" w:rsidRPr="00943B36" w14:paraId="7C9566F2" w14:textId="77777777" w:rsidTr="005F5387">
        <w:trPr>
          <w:trHeight w:val="476"/>
        </w:trPr>
        <w:tc>
          <w:tcPr>
            <w:tcW w:w="0" w:type="auto"/>
            <w:shd w:val="clear" w:color="auto" w:fill="0081B3" w:themeFill="accent1" w:themeFillShade="BF"/>
            <w:vAlign w:val="center"/>
          </w:tcPr>
          <w:p w14:paraId="7DD9D746" w14:textId="77777777" w:rsidR="00052653" w:rsidRPr="00943B36" w:rsidRDefault="00052653" w:rsidP="005F5387">
            <w:pPr>
              <w:rPr>
                <w:b/>
                <w:bCs/>
                <w:color w:val="FFFFFF" w:themeColor="background1"/>
                <w:sz w:val="18"/>
                <w:lang w:val="en-US"/>
              </w:rPr>
            </w:pPr>
            <w:r w:rsidRPr="00943B36">
              <w:rPr>
                <w:b/>
                <w:bCs/>
                <w:color w:val="FFFFFF" w:themeColor="background1"/>
                <w:sz w:val="18"/>
                <w:lang w:val="en-US"/>
              </w:rPr>
              <w:t>English</w:t>
            </w:r>
          </w:p>
        </w:tc>
        <w:tc>
          <w:tcPr>
            <w:tcW w:w="0" w:type="auto"/>
            <w:shd w:val="clear" w:color="auto" w:fill="0081B3" w:themeFill="accent1" w:themeFillShade="BF"/>
            <w:vAlign w:val="center"/>
          </w:tcPr>
          <w:p w14:paraId="2924818E" w14:textId="77777777"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type_id</w:t>
            </w:r>
          </w:p>
        </w:tc>
        <w:tc>
          <w:tcPr>
            <w:tcW w:w="0" w:type="auto"/>
            <w:shd w:val="clear" w:color="auto" w:fill="0081B3" w:themeFill="accent1" w:themeFillShade="BF"/>
            <w:vAlign w:val="center"/>
          </w:tcPr>
          <w:p w14:paraId="788AF86D" w14:textId="77777777"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14:paraId="0669779F" w14:textId="77777777" w:rsidR="00052653" w:rsidRPr="00943B36" w:rsidRDefault="00052653" w:rsidP="005F5387">
            <w:pPr>
              <w:jc w:val="center"/>
              <w:rPr>
                <w:b/>
                <w:bCs/>
                <w:color w:val="FFFFFF" w:themeColor="background1"/>
                <w:sz w:val="18"/>
                <w:lang w:val="en-US"/>
              </w:rPr>
            </w:pPr>
            <w:r w:rsidRPr="00943B36">
              <w:rPr>
                <w:b/>
                <w:bCs/>
                <w:color w:val="FFFFFF" w:themeColor="background1"/>
                <w:sz w:val="18"/>
                <w:lang w:val="en-US"/>
              </w:rPr>
              <w:t>qualifier</w:t>
            </w:r>
            <w:r>
              <w:rPr>
                <w:b/>
                <w:bCs/>
                <w:color w:val="FFFFFF" w:themeColor="background1"/>
                <w:sz w:val="18"/>
                <w:lang w:val="en-US"/>
              </w:rPr>
              <w:t>_id</w:t>
            </w:r>
          </w:p>
        </w:tc>
        <w:tc>
          <w:tcPr>
            <w:tcW w:w="0" w:type="auto"/>
            <w:shd w:val="clear" w:color="auto" w:fill="0081B3" w:themeFill="accent1" w:themeFillShade="BF"/>
            <w:vAlign w:val="center"/>
          </w:tcPr>
          <w:p w14:paraId="171EB25B" w14:textId="77777777" w:rsidR="00052653" w:rsidRPr="00943B36" w:rsidRDefault="00052653"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14:paraId="0FAD0B41" w14:textId="77777777" w:rsidR="00052653" w:rsidRPr="00943B36" w:rsidRDefault="00052653"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14:paraId="0CE658F3" w14:textId="77777777" w:rsidTr="005F5387">
        <w:trPr>
          <w:trHeight w:val="255"/>
        </w:trPr>
        <w:tc>
          <w:tcPr>
            <w:tcW w:w="0" w:type="auto"/>
            <w:vAlign w:val="center"/>
          </w:tcPr>
          <w:p w14:paraId="0A9B43CF" w14:textId="77777777" w:rsidR="00052653" w:rsidRPr="00943B36" w:rsidRDefault="00052653" w:rsidP="005F5387">
            <w:pPr>
              <w:rPr>
                <w:b/>
                <w:sz w:val="18"/>
                <w:lang w:val="en-US"/>
              </w:rPr>
            </w:pPr>
            <w:r w:rsidRPr="00943B36">
              <w:rPr>
                <w:b/>
                <w:sz w:val="18"/>
                <w:lang w:val="en-US"/>
              </w:rPr>
              <w:t xml:space="preserve">Free kicks taken total </w:t>
            </w:r>
          </w:p>
        </w:tc>
        <w:tc>
          <w:tcPr>
            <w:tcW w:w="0" w:type="auto"/>
            <w:vAlign w:val="center"/>
          </w:tcPr>
          <w:p w14:paraId="01851347"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69412B4F"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04276F76" w14:textId="77777777" w:rsidR="00052653" w:rsidRPr="00943B36" w:rsidRDefault="00052653" w:rsidP="005F5387">
            <w:pPr>
              <w:jc w:val="center"/>
              <w:rPr>
                <w:i/>
                <w:sz w:val="18"/>
                <w:lang w:val="en-US"/>
              </w:rPr>
            </w:pPr>
            <w:r w:rsidRPr="00943B36">
              <w:rPr>
                <w:i/>
                <w:sz w:val="18"/>
                <w:lang w:val="en-US"/>
              </w:rPr>
              <w:t>5</w:t>
            </w:r>
          </w:p>
        </w:tc>
        <w:tc>
          <w:tcPr>
            <w:tcW w:w="0" w:type="auto"/>
            <w:vAlign w:val="center"/>
          </w:tcPr>
          <w:p w14:paraId="77EBC72C" w14:textId="77777777" w:rsidR="00052653" w:rsidRPr="00943B36" w:rsidRDefault="00052653" w:rsidP="005F5387">
            <w:pPr>
              <w:rPr>
                <w:sz w:val="18"/>
                <w:lang w:val="en-US"/>
              </w:rPr>
            </w:pPr>
          </w:p>
        </w:tc>
        <w:tc>
          <w:tcPr>
            <w:tcW w:w="1514" w:type="dxa"/>
            <w:vAlign w:val="center"/>
          </w:tcPr>
          <w:p w14:paraId="2B44E3DD" w14:textId="77777777" w:rsidR="00052653" w:rsidRPr="00943B36" w:rsidRDefault="00052653" w:rsidP="005F5387">
            <w:pPr>
              <w:rPr>
                <w:i/>
                <w:color w:val="FF0000"/>
                <w:sz w:val="18"/>
                <w:lang w:val="en-US"/>
              </w:rPr>
            </w:pPr>
          </w:p>
        </w:tc>
      </w:tr>
      <w:tr w:rsidR="00052653" w:rsidRPr="00943B36" w14:paraId="71A31129" w14:textId="77777777" w:rsidTr="005F5387">
        <w:trPr>
          <w:trHeight w:val="255"/>
        </w:trPr>
        <w:tc>
          <w:tcPr>
            <w:tcW w:w="0" w:type="auto"/>
            <w:vAlign w:val="center"/>
          </w:tcPr>
          <w:p w14:paraId="7BEF1693" w14:textId="77777777" w:rsidR="00052653" w:rsidRPr="00943B36" w:rsidRDefault="00052653" w:rsidP="005F5387">
            <w:pPr>
              <w:rPr>
                <w:b/>
                <w:sz w:val="18"/>
                <w:lang w:val="en-US"/>
              </w:rPr>
            </w:pPr>
            <w:r w:rsidRPr="00943B36">
              <w:rPr>
                <w:b/>
                <w:sz w:val="18"/>
                <w:lang w:val="en-US"/>
              </w:rPr>
              <w:t>Fouls total</w:t>
            </w:r>
          </w:p>
        </w:tc>
        <w:tc>
          <w:tcPr>
            <w:tcW w:w="0" w:type="auto"/>
            <w:vAlign w:val="center"/>
          </w:tcPr>
          <w:p w14:paraId="1E41FD5D"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64A1AB47"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2934C279" w14:textId="77777777" w:rsidR="00052653" w:rsidRPr="00943B36" w:rsidRDefault="00052653" w:rsidP="005F5387">
            <w:pPr>
              <w:jc w:val="center"/>
              <w:rPr>
                <w:i/>
                <w:sz w:val="18"/>
                <w:lang w:val="en-US"/>
              </w:rPr>
            </w:pPr>
          </w:p>
        </w:tc>
        <w:tc>
          <w:tcPr>
            <w:tcW w:w="0" w:type="auto"/>
            <w:vAlign w:val="center"/>
          </w:tcPr>
          <w:p w14:paraId="68156336" w14:textId="77777777" w:rsidR="00052653" w:rsidRPr="00943B36" w:rsidRDefault="00052653" w:rsidP="005F5387">
            <w:pPr>
              <w:rPr>
                <w:sz w:val="18"/>
                <w:lang w:val="en-US"/>
              </w:rPr>
            </w:pPr>
          </w:p>
        </w:tc>
        <w:tc>
          <w:tcPr>
            <w:tcW w:w="1514" w:type="dxa"/>
            <w:vAlign w:val="center"/>
          </w:tcPr>
          <w:p w14:paraId="178C04DB" w14:textId="77777777" w:rsidR="00052653" w:rsidRPr="00943B36" w:rsidRDefault="00052653" w:rsidP="005F5387">
            <w:pPr>
              <w:rPr>
                <w:i/>
                <w:color w:val="FF0000"/>
                <w:sz w:val="18"/>
                <w:lang w:val="en-US"/>
              </w:rPr>
            </w:pPr>
          </w:p>
        </w:tc>
      </w:tr>
      <w:tr w:rsidR="00052653" w:rsidRPr="00943B36" w14:paraId="565FE362" w14:textId="77777777" w:rsidTr="005F5387">
        <w:trPr>
          <w:trHeight w:val="255"/>
        </w:trPr>
        <w:tc>
          <w:tcPr>
            <w:tcW w:w="0" w:type="auto"/>
            <w:vAlign w:val="center"/>
          </w:tcPr>
          <w:p w14:paraId="17D6364D" w14:textId="77777777" w:rsidR="00052653" w:rsidRPr="00943B36" w:rsidRDefault="00052653" w:rsidP="005F5387">
            <w:pPr>
              <w:rPr>
                <w:b/>
                <w:sz w:val="18"/>
                <w:lang w:val="en-US"/>
              </w:rPr>
            </w:pPr>
            <w:r w:rsidRPr="00943B36">
              <w:rPr>
                <w:b/>
                <w:sz w:val="18"/>
                <w:lang w:val="en-US"/>
              </w:rPr>
              <w:t>Fouls won</w:t>
            </w:r>
          </w:p>
        </w:tc>
        <w:tc>
          <w:tcPr>
            <w:tcW w:w="0" w:type="auto"/>
            <w:vAlign w:val="center"/>
          </w:tcPr>
          <w:p w14:paraId="0FEDEABD"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35530211"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4C8322DD" w14:textId="77777777" w:rsidR="00052653" w:rsidRPr="00943B36" w:rsidRDefault="00052653" w:rsidP="005F5387">
            <w:pPr>
              <w:jc w:val="center"/>
              <w:rPr>
                <w:i/>
                <w:sz w:val="18"/>
                <w:lang w:val="en-US"/>
              </w:rPr>
            </w:pPr>
          </w:p>
        </w:tc>
        <w:tc>
          <w:tcPr>
            <w:tcW w:w="0" w:type="auto"/>
            <w:vAlign w:val="center"/>
          </w:tcPr>
          <w:p w14:paraId="5DDD4636" w14:textId="77777777" w:rsidR="00052653" w:rsidRPr="00943B36" w:rsidRDefault="00052653" w:rsidP="005F5387">
            <w:pPr>
              <w:rPr>
                <w:sz w:val="18"/>
                <w:lang w:val="en-US"/>
              </w:rPr>
            </w:pPr>
          </w:p>
        </w:tc>
        <w:tc>
          <w:tcPr>
            <w:tcW w:w="1514" w:type="dxa"/>
            <w:vAlign w:val="center"/>
          </w:tcPr>
          <w:p w14:paraId="0CDB5BDD" w14:textId="77777777" w:rsidR="00052653" w:rsidRPr="00943B36" w:rsidRDefault="00052653" w:rsidP="005F5387">
            <w:pPr>
              <w:rPr>
                <w:i/>
                <w:color w:val="FF0000"/>
                <w:sz w:val="18"/>
                <w:lang w:val="en-US"/>
              </w:rPr>
            </w:pPr>
          </w:p>
        </w:tc>
      </w:tr>
      <w:tr w:rsidR="00052653" w:rsidRPr="00943B36" w14:paraId="65CE6EB5" w14:textId="77777777" w:rsidTr="005F5387">
        <w:trPr>
          <w:trHeight w:val="255"/>
        </w:trPr>
        <w:tc>
          <w:tcPr>
            <w:tcW w:w="0" w:type="auto"/>
            <w:vAlign w:val="center"/>
          </w:tcPr>
          <w:p w14:paraId="37A305FC" w14:textId="77777777" w:rsidR="00052653" w:rsidRPr="00943B36" w:rsidRDefault="00052653" w:rsidP="005F5387">
            <w:pPr>
              <w:rPr>
                <w:b/>
                <w:sz w:val="18"/>
                <w:lang w:val="en-US"/>
              </w:rPr>
            </w:pPr>
            <w:r w:rsidRPr="00943B36">
              <w:rPr>
                <w:b/>
                <w:sz w:val="18"/>
                <w:lang w:val="en-US"/>
              </w:rPr>
              <w:t>Fouls conceded</w:t>
            </w:r>
          </w:p>
        </w:tc>
        <w:tc>
          <w:tcPr>
            <w:tcW w:w="0" w:type="auto"/>
            <w:vAlign w:val="center"/>
          </w:tcPr>
          <w:p w14:paraId="04297728"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45CCEE81"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61E6B4CF" w14:textId="77777777" w:rsidR="00052653" w:rsidRPr="00943B36" w:rsidRDefault="00052653" w:rsidP="005F5387">
            <w:pPr>
              <w:jc w:val="center"/>
              <w:rPr>
                <w:i/>
                <w:sz w:val="18"/>
                <w:lang w:val="en-US"/>
              </w:rPr>
            </w:pPr>
          </w:p>
        </w:tc>
        <w:tc>
          <w:tcPr>
            <w:tcW w:w="0" w:type="auto"/>
            <w:vAlign w:val="center"/>
          </w:tcPr>
          <w:p w14:paraId="6AB36341" w14:textId="77777777" w:rsidR="00052653" w:rsidRPr="00943B36" w:rsidRDefault="00052653" w:rsidP="005F5387">
            <w:pPr>
              <w:rPr>
                <w:sz w:val="18"/>
                <w:lang w:val="en-US"/>
              </w:rPr>
            </w:pPr>
          </w:p>
        </w:tc>
        <w:tc>
          <w:tcPr>
            <w:tcW w:w="1514" w:type="dxa"/>
            <w:vAlign w:val="center"/>
          </w:tcPr>
          <w:p w14:paraId="7EF3B0B1" w14:textId="77777777" w:rsidR="00052653" w:rsidRPr="00943B36" w:rsidRDefault="00052653" w:rsidP="005F5387">
            <w:pPr>
              <w:rPr>
                <w:i/>
                <w:color w:val="FF0000"/>
                <w:sz w:val="18"/>
                <w:lang w:val="en-US"/>
              </w:rPr>
            </w:pPr>
          </w:p>
        </w:tc>
      </w:tr>
      <w:tr w:rsidR="00052653" w:rsidRPr="00943B36" w14:paraId="50A83524" w14:textId="77777777" w:rsidTr="005F5387">
        <w:trPr>
          <w:trHeight w:val="255"/>
        </w:trPr>
        <w:tc>
          <w:tcPr>
            <w:tcW w:w="0" w:type="auto"/>
            <w:vAlign w:val="center"/>
          </w:tcPr>
          <w:p w14:paraId="3B7A120F" w14:textId="77777777" w:rsidR="00052653" w:rsidRPr="00943B36" w:rsidRDefault="00052653" w:rsidP="005F5387">
            <w:pPr>
              <w:rPr>
                <w:b/>
                <w:sz w:val="18"/>
                <w:lang w:val="en-US"/>
              </w:rPr>
            </w:pPr>
            <w:r w:rsidRPr="00943B36">
              <w:rPr>
                <w:b/>
                <w:sz w:val="18"/>
                <w:lang w:val="en-US"/>
              </w:rPr>
              <w:t>handball conceded</w:t>
            </w:r>
          </w:p>
        </w:tc>
        <w:tc>
          <w:tcPr>
            <w:tcW w:w="0" w:type="auto"/>
            <w:vAlign w:val="center"/>
          </w:tcPr>
          <w:p w14:paraId="5513B066"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6F6328EC"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4A25C6D7" w14:textId="77777777" w:rsidR="00052653" w:rsidRPr="00943B36" w:rsidRDefault="00052653" w:rsidP="005F5387">
            <w:pPr>
              <w:jc w:val="center"/>
              <w:rPr>
                <w:i/>
                <w:sz w:val="18"/>
                <w:lang w:val="en-US"/>
              </w:rPr>
            </w:pPr>
            <w:r w:rsidRPr="00943B36">
              <w:rPr>
                <w:i/>
                <w:sz w:val="18"/>
                <w:lang w:val="en-US"/>
              </w:rPr>
              <w:t>10</w:t>
            </w:r>
          </w:p>
        </w:tc>
        <w:tc>
          <w:tcPr>
            <w:tcW w:w="0" w:type="auto"/>
            <w:vAlign w:val="center"/>
          </w:tcPr>
          <w:p w14:paraId="264A0F88" w14:textId="77777777" w:rsidR="00052653" w:rsidRPr="00943B36" w:rsidRDefault="00052653" w:rsidP="005F5387">
            <w:pPr>
              <w:rPr>
                <w:sz w:val="18"/>
                <w:lang w:val="en-US"/>
              </w:rPr>
            </w:pPr>
          </w:p>
        </w:tc>
        <w:tc>
          <w:tcPr>
            <w:tcW w:w="1514" w:type="dxa"/>
            <w:vAlign w:val="center"/>
          </w:tcPr>
          <w:p w14:paraId="02429DB1" w14:textId="77777777" w:rsidR="00052653" w:rsidRPr="00943B36" w:rsidRDefault="00052653" w:rsidP="005F5387">
            <w:pPr>
              <w:rPr>
                <w:i/>
                <w:color w:val="FF0000"/>
                <w:sz w:val="18"/>
                <w:lang w:val="en-US"/>
              </w:rPr>
            </w:pPr>
          </w:p>
        </w:tc>
      </w:tr>
      <w:tr w:rsidR="00052653" w:rsidRPr="00943B36" w14:paraId="1C565D02" w14:textId="77777777" w:rsidTr="005F5387">
        <w:trPr>
          <w:trHeight w:val="255"/>
        </w:trPr>
        <w:tc>
          <w:tcPr>
            <w:tcW w:w="0" w:type="auto"/>
            <w:vAlign w:val="center"/>
          </w:tcPr>
          <w:p w14:paraId="600B7581" w14:textId="77777777" w:rsidR="00052653" w:rsidRPr="00943B36" w:rsidRDefault="00052653" w:rsidP="005F5387">
            <w:pPr>
              <w:rPr>
                <w:b/>
                <w:sz w:val="18"/>
                <w:lang w:val="en-US"/>
              </w:rPr>
            </w:pPr>
            <w:r w:rsidRPr="00943B36">
              <w:rPr>
                <w:b/>
                <w:sz w:val="18"/>
                <w:lang w:val="en-US"/>
              </w:rPr>
              <w:t>corners total</w:t>
            </w:r>
          </w:p>
        </w:tc>
        <w:tc>
          <w:tcPr>
            <w:tcW w:w="0" w:type="auto"/>
            <w:vAlign w:val="center"/>
          </w:tcPr>
          <w:p w14:paraId="32A7B506"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66D874E1"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1908C371" w14:textId="77777777" w:rsidR="00052653" w:rsidRPr="00943B36" w:rsidRDefault="00052653" w:rsidP="005F5387">
            <w:pPr>
              <w:jc w:val="center"/>
              <w:rPr>
                <w:i/>
                <w:sz w:val="18"/>
                <w:lang w:val="en-US"/>
              </w:rPr>
            </w:pPr>
            <w:r w:rsidRPr="00943B36">
              <w:rPr>
                <w:i/>
                <w:sz w:val="18"/>
                <w:lang w:val="en-US"/>
              </w:rPr>
              <w:t>6</w:t>
            </w:r>
          </w:p>
        </w:tc>
        <w:tc>
          <w:tcPr>
            <w:tcW w:w="0" w:type="auto"/>
            <w:vAlign w:val="center"/>
          </w:tcPr>
          <w:p w14:paraId="003E8884" w14:textId="77777777" w:rsidR="00052653" w:rsidRPr="00943B36" w:rsidRDefault="00052653" w:rsidP="005F5387">
            <w:pPr>
              <w:rPr>
                <w:sz w:val="18"/>
                <w:lang w:val="en-US"/>
              </w:rPr>
            </w:pPr>
            <w:r w:rsidRPr="00943B36">
              <w:rPr>
                <w:sz w:val="18"/>
                <w:lang w:val="en-US"/>
              </w:rPr>
              <w:t>Crossed corners include qualifier 2, short corner without qualifier 2</w:t>
            </w:r>
          </w:p>
        </w:tc>
        <w:tc>
          <w:tcPr>
            <w:tcW w:w="1514" w:type="dxa"/>
            <w:vAlign w:val="center"/>
          </w:tcPr>
          <w:p w14:paraId="7A07E7D9" w14:textId="77777777" w:rsidR="00052653" w:rsidRPr="00943B36" w:rsidRDefault="00052653" w:rsidP="005F5387">
            <w:pPr>
              <w:rPr>
                <w:i/>
                <w:color w:val="FF0000"/>
                <w:sz w:val="18"/>
                <w:lang w:val="en-US"/>
              </w:rPr>
            </w:pPr>
          </w:p>
        </w:tc>
      </w:tr>
      <w:tr w:rsidR="00052653" w:rsidRPr="00943B36" w14:paraId="23B52F99" w14:textId="77777777" w:rsidTr="005F5387">
        <w:trPr>
          <w:trHeight w:val="500"/>
        </w:trPr>
        <w:tc>
          <w:tcPr>
            <w:tcW w:w="0" w:type="auto"/>
            <w:vAlign w:val="center"/>
          </w:tcPr>
          <w:p w14:paraId="383ACA41" w14:textId="77777777" w:rsidR="00052653" w:rsidRPr="00943B36" w:rsidRDefault="00052653" w:rsidP="005F5387">
            <w:pPr>
              <w:rPr>
                <w:b/>
                <w:sz w:val="18"/>
                <w:lang w:val="en-US"/>
              </w:rPr>
            </w:pPr>
            <w:r w:rsidRPr="00943B36">
              <w:rPr>
                <w:b/>
                <w:sz w:val="18"/>
                <w:lang w:val="en-US"/>
              </w:rPr>
              <w:t>corners into box - successful</w:t>
            </w:r>
          </w:p>
        </w:tc>
        <w:tc>
          <w:tcPr>
            <w:tcW w:w="0" w:type="auto"/>
            <w:vAlign w:val="center"/>
          </w:tcPr>
          <w:p w14:paraId="426DDFC1"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C2DB52D"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08C2C74" w14:textId="77777777" w:rsidR="00052653" w:rsidRPr="00943B36" w:rsidRDefault="00052653" w:rsidP="005F5387">
            <w:pPr>
              <w:jc w:val="center"/>
              <w:rPr>
                <w:i/>
                <w:sz w:val="18"/>
                <w:lang w:val="en-US"/>
              </w:rPr>
            </w:pPr>
            <w:r w:rsidRPr="00943B36">
              <w:rPr>
                <w:i/>
                <w:sz w:val="18"/>
                <w:lang w:val="en-US"/>
              </w:rPr>
              <w:t>6</w:t>
            </w:r>
          </w:p>
        </w:tc>
        <w:tc>
          <w:tcPr>
            <w:tcW w:w="0" w:type="auto"/>
            <w:vAlign w:val="center"/>
          </w:tcPr>
          <w:p w14:paraId="2C924552" w14:textId="77777777" w:rsidR="00052653" w:rsidRPr="00943B36" w:rsidRDefault="00052653" w:rsidP="005F5387">
            <w:pPr>
              <w:rPr>
                <w:sz w:val="18"/>
                <w:lang w:val="en-US"/>
              </w:rPr>
            </w:pPr>
            <w:r w:rsidRPr="00943B36">
              <w:rPr>
                <w:sz w:val="18"/>
                <w:lang w:val="en-US"/>
              </w:rPr>
              <w:t>If (83 &lt; end_x &lt; 100)</w:t>
            </w:r>
          </w:p>
          <w:p w14:paraId="027A12D7" w14:textId="77777777" w:rsidR="00052653" w:rsidRPr="00943B36" w:rsidRDefault="00052653" w:rsidP="005F5387">
            <w:pPr>
              <w:rPr>
                <w:sz w:val="18"/>
                <w:lang w:val="en-US"/>
              </w:rPr>
            </w:pPr>
            <w:r w:rsidRPr="00943B36">
              <w:rPr>
                <w:sz w:val="18"/>
                <w:lang w:val="en-US"/>
              </w:rPr>
              <w:t>If (21 &lt; end_y &lt; 78.9)</w:t>
            </w:r>
          </w:p>
        </w:tc>
        <w:tc>
          <w:tcPr>
            <w:tcW w:w="1514" w:type="dxa"/>
            <w:vAlign w:val="center"/>
          </w:tcPr>
          <w:p w14:paraId="2031707D" w14:textId="77777777" w:rsidR="00052653" w:rsidRPr="00943B36" w:rsidRDefault="00052653" w:rsidP="005F5387">
            <w:pPr>
              <w:rPr>
                <w:i/>
                <w:color w:val="FF0000"/>
                <w:sz w:val="18"/>
                <w:lang w:val="en-US"/>
              </w:rPr>
            </w:pPr>
          </w:p>
        </w:tc>
      </w:tr>
      <w:tr w:rsidR="00052653" w:rsidRPr="00943B36" w14:paraId="6253094B" w14:textId="77777777" w:rsidTr="005F5387">
        <w:trPr>
          <w:trHeight w:val="548"/>
        </w:trPr>
        <w:tc>
          <w:tcPr>
            <w:tcW w:w="0" w:type="auto"/>
            <w:vAlign w:val="center"/>
          </w:tcPr>
          <w:p w14:paraId="78EFD64C" w14:textId="77777777" w:rsidR="00052653" w:rsidRPr="00943B36" w:rsidRDefault="00052653" w:rsidP="005F5387">
            <w:pPr>
              <w:rPr>
                <w:b/>
                <w:sz w:val="18"/>
                <w:lang w:val="en-US"/>
              </w:rPr>
            </w:pPr>
            <w:r w:rsidRPr="00943B36">
              <w:rPr>
                <w:b/>
                <w:sz w:val="18"/>
                <w:lang w:val="en-US"/>
              </w:rPr>
              <w:t>corners into box - unsuccessful</w:t>
            </w:r>
          </w:p>
        </w:tc>
        <w:tc>
          <w:tcPr>
            <w:tcW w:w="0" w:type="auto"/>
            <w:vAlign w:val="center"/>
          </w:tcPr>
          <w:p w14:paraId="23FD1A05"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3FDC07C2"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7722846D" w14:textId="77777777" w:rsidR="00052653" w:rsidRPr="00943B36" w:rsidRDefault="00052653" w:rsidP="005F5387">
            <w:pPr>
              <w:jc w:val="center"/>
              <w:rPr>
                <w:i/>
                <w:sz w:val="18"/>
                <w:lang w:val="en-US"/>
              </w:rPr>
            </w:pPr>
            <w:r w:rsidRPr="00943B36">
              <w:rPr>
                <w:i/>
                <w:sz w:val="18"/>
                <w:lang w:val="en-US"/>
              </w:rPr>
              <w:t>6</w:t>
            </w:r>
          </w:p>
        </w:tc>
        <w:tc>
          <w:tcPr>
            <w:tcW w:w="0" w:type="auto"/>
            <w:vAlign w:val="center"/>
          </w:tcPr>
          <w:p w14:paraId="023F3978" w14:textId="77777777" w:rsidR="00052653" w:rsidRPr="00943B36" w:rsidRDefault="00052653" w:rsidP="005F5387">
            <w:pPr>
              <w:rPr>
                <w:sz w:val="18"/>
                <w:lang w:val="en-US"/>
              </w:rPr>
            </w:pPr>
            <w:r w:rsidRPr="00943B36">
              <w:rPr>
                <w:sz w:val="18"/>
                <w:lang w:val="en-US"/>
              </w:rPr>
              <w:t>If (83 &lt; end_x &lt; 100)</w:t>
            </w:r>
          </w:p>
          <w:p w14:paraId="4E8C6B69" w14:textId="77777777" w:rsidR="00052653" w:rsidRPr="00943B36" w:rsidRDefault="00052653" w:rsidP="005F5387">
            <w:pPr>
              <w:rPr>
                <w:sz w:val="18"/>
                <w:lang w:val="en-US"/>
              </w:rPr>
            </w:pPr>
            <w:r w:rsidRPr="00943B36">
              <w:rPr>
                <w:sz w:val="18"/>
                <w:lang w:val="en-US"/>
              </w:rPr>
              <w:t>If (21 &lt; end_y &lt; 78.9)</w:t>
            </w:r>
          </w:p>
        </w:tc>
        <w:tc>
          <w:tcPr>
            <w:tcW w:w="1514" w:type="dxa"/>
            <w:vAlign w:val="center"/>
          </w:tcPr>
          <w:p w14:paraId="7C018B89" w14:textId="77777777" w:rsidR="00052653" w:rsidRPr="00943B36" w:rsidRDefault="00052653" w:rsidP="005F5387">
            <w:pPr>
              <w:rPr>
                <w:i/>
                <w:color w:val="FF0000"/>
                <w:sz w:val="18"/>
                <w:lang w:val="en-US"/>
              </w:rPr>
            </w:pPr>
          </w:p>
        </w:tc>
      </w:tr>
      <w:tr w:rsidR="00052653" w:rsidRPr="00943B36" w14:paraId="747607C1" w14:textId="77777777" w:rsidTr="005F5387">
        <w:trPr>
          <w:trHeight w:val="255"/>
        </w:trPr>
        <w:tc>
          <w:tcPr>
            <w:tcW w:w="0" w:type="auto"/>
            <w:vAlign w:val="center"/>
          </w:tcPr>
          <w:p w14:paraId="26986C46" w14:textId="77777777" w:rsidR="00052653" w:rsidRPr="00943B36" w:rsidRDefault="00052653" w:rsidP="005F5387">
            <w:pPr>
              <w:rPr>
                <w:b/>
                <w:sz w:val="18"/>
                <w:lang w:val="en-US"/>
              </w:rPr>
            </w:pPr>
            <w:r w:rsidRPr="00943B36">
              <w:rPr>
                <w:b/>
                <w:sz w:val="18"/>
                <w:lang w:val="en-US"/>
              </w:rPr>
              <w:t>interceptions</w:t>
            </w:r>
          </w:p>
        </w:tc>
        <w:tc>
          <w:tcPr>
            <w:tcW w:w="0" w:type="auto"/>
            <w:vAlign w:val="center"/>
          </w:tcPr>
          <w:p w14:paraId="407E6DBB" w14:textId="77777777" w:rsidR="00052653" w:rsidRPr="00943B36" w:rsidRDefault="00052653" w:rsidP="005F5387">
            <w:pPr>
              <w:jc w:val="center"/>
              <w:rPr>
                <w:i/>
                <w:sz w:val="18"/>
                <w:lang w:val="en-US"/>
              </w:rPr>
            </w:pPr>
            <w:r w:rsidRPr="00943B36">
              <w:rPr>
                <w:i/>
                <w:sz w:val="18"/>
                <w:lang w:val="en-US"/>
              </w:rPr>
              <w:t>8</w:t>
            </w:r>
          </w:p>
        </w:tc>
        <w:tc>
          <w:tcPr>
            <w:tcW w:w="0" w:type="auto"/>
            <w:vAlign w:val="center"/>
          </w:tcPr>
          <w:p w14:paraId="4D447088"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559DE3D4" w14:textId="77777777" w:rsidR="00052653" w:rsidRPr="00943B36" w:rsidRDefault="00052653" w:rsidP="005F5387">
            <w:pPr>
              <w:jc w:val="center"/>
              <w:rPr>
                <w:i/>
                <w:sz w:val="18"/>
                <w:lang w:val="en-US"/>
              </w:rPr>
            </w:pPr>
          </w:p>
        </w:tc>
        <w:tc>
          <w:tcPr>
            <w:tcW w:w="0" w:type="auto"/>
            <w:vAlign w:val="center"/>
          </w:tcPr>
          <w:p w14:paraId="253A0E5D" w14:textId="77777777" w:rsidR="00052653" w:rsidRPr="00943B36" w:rsidRDefault="00052653" w:rsidP="005F5387">
            <w:pPr>
              <w:rPr>
                <w:sz w:val="18"/>
                <w:lang w:val="en-US"/>
              </w:rPr>
            </w:pPr>
          </w:p>
        </w:tc>
        <w:tc>
          <w:tcPr>
            <w:tcW w:w="1514" w:type="dxa"/>
            <w:vAlign w:val="center"/>
          </w:tcPr>
          <w:p w14:paraId="3F45D12A" w14:textId="77777777" w:rsidR="00052653" w:rsidRPr="00943B36" w:rsidRDefault="00052653" w:rsidP="005F5387">
            <w:pPr>
              <w:rPr>
                <w:i/>
                <w:color w:val="FF0000"/>
                <w:sz w:val="18"/>
                <w:lang w:val="en-US"/>
              </w:rPr>
            </w:pPr>
          </w:p>
        </w:tc>
      </w:tr>
      <w:tr w:rsidR="00052653" w:rsidRPr="00943B36" w14:paraId="782F50B6" w14:textId="77777777" w:rsidTr="005F5387">
        <w:trPr>
          <w:trHeight w:val="255"/>
        </w:trPr>
        <w:tc>
          <w:tcPr>
            <w:tcW w:w="0" w:type="auto"/>
            <w:vAlign w:val="center"/>
          </w:tcPr>
          <w:p w14:paraId="6F146C99" w14:textId="77777777" w:rsidR="00052653" w:rsidRPr="00943B36" w:rsidRDefault="00052653" w:rsidP="005F5387">
            <w:pPr>
              <w:rPr>
                <w:b/>
                <w:sz w:val="18"/>
                <w:lang w:val="en-US"/>
              </w:rPr>
            </w:pPr>
            <w:r w:rsidRPr="00943B36">
              <w:rPr>
                <w:b/>
                <w:sz w:val="18"/>
                <w:lang w:val="en-US"/>
              </w:rPr>
              <w:t>tackles won</w:t>
            </w:r>
          </w:p>
        </w:tc>
        <w:tc>
          <w:tcPr>
            <w:tcW w:w="0" w:type="auto"/>
            <w:vAlign w:val="center"/>
          </w:tcPr>
          <w:p w14:paraId="7D972296" w14:textId="77777777" w:rsidR="00052653" w:rsidRPr="00943B36" w:rsidRDefault="00052653" w:rsidP="005F5387">
            <w:pPr>
              <w:jc w:val="center"/>
              <w:rPr>
                <w:i/>
                <w:sz w:val="18"/>
                <w:lang w:val="en-US"/>
              </w:rPr>
            </w:pPr>
            <w:r w:rsidRPr="00943B36">
              <w:rPr>
                <w:i/>
                <w:sz w:val="18"/>
                <w:lang w:val="en-US"/>
              </w:rPr>
              <w:t>7</w:t>
            </w:r>
          </w:p>
        </w:tc>
        <w:tc>
          <w:tcPr>
            <w:tcW w:w="0" w:type="auto"/>
            <w:vAlign w:val="center"/>
          </w:tcPr>
          <w:p w14:paraId="2A16E22F" w14:textId="77777777" w:rsidR="00052653" w:rsidRPr="00943B36" w:rsidRDefault="00052653" w:rsidP="005F5387">
            <w:pPr>
              <w:jc w:val="center"/>
              <w:rPr>
                <w:i/>
                <w:sz w:val="18"/>
                <w:lang w:val="en-US"/>
              </w:rPr>
            </w:pPr>
            <w:r w:rsidRPr="00943B36">
              <w:rPr>
                <w:i/>
                <w:sz w:val="18"/>
                <w:lang w:val="en-US"/>
              </w:rPr>
              <w:t>1 or 0</w:t>
            </w:r>
          </w:p>
        </w:tc>
        <w:tc>
          <w:tcPr>
            <w:tcW w:w="0" w:type="auto"/>
            <w:vAlign w:val="center"/>
          </w:tcPr>
          <w:p w14:paraId="4AEFEB22" w14:textId="77777777" w:rsidR="00052653" w:rsidRPr="00943B36" w:rsidRDefault="00052653" w:rsidP="005F5387">
            <w:pPr>
              <w:jc w:val="center"/>
              <w:rPr>
                <w:i/>
                <w:sz w:val="18"/>
                <w:lang w:val="en-US"/>
              </w:rPr>
            </w:pPr>
          </w:p>
        </w:tc>
        <w:tc>
          <w:tcPr>
            <w:tcW w:w="0" w:type="auto"/>
            <w:vAlign w:val="center"/>
          </w:tcPr>
          <w:p w14:paraId="711C4AD2" w14:textId="77777777" w:rsidR="00052653" w:rsidRPr="00943B36" w:rsidRDefault="00052653" w:rsidP="005F5387">
            <w:pPr>
              <w:rPr>
                <w:sz w:val="18"/>
                <w:lang w:val="en-US"/>
              </w:rPr>
            </w:pPr>
            <w:r w:rsidRPr="00943B36">
              <w:rPr>
                <w:sz w:val="18"/>
                <w:lang w:val="en-US"/>
              </w:rPr>
              <w:t>Outcome 1 – tackle won and possession won or ball went out of play. Outcome 0 – only tackle won no possession won</w:t>
            </w:r>
          </w:p>
        </w:tc>
        <w:tc>
          <w:tcPr>
            <w:tcW w:w="1514" w:type="dxa"/>
            <w:vAlign w:val="center"/>
          </w:tcPr>
          <w:p w14:paraId="656F4177" w14:textId="77777777" w:rsidR="00052653" w:rsidRPr="00943B36" w:rsidRDefault="00052653" w:rsidP="005F5387">
            <w:pPr>
              <w:rPr>
                <w:i/>
                <w:color w:val="FF0000"/>
                <w:sz w:val="18"/>
                <w:lang w:val="en-US"/>
              </w:rPr>
            </w:pPr>
          </w:p>
        </w:tc>
      </w:tr>
      <w:tr w:rsidR="00052653" w:rsidRPr="00943B36" w14:paraId="5BF5E469" w14:textId="77777777" w:rsidTr="005F5387">
        <w:trPr>
          <w:trHeight w:val="255"/>
        </w:trPr>
        <w:tc>
          <w:tcPr>
            <w:tcW w:w="0" w:type="auto"/>
            <w:vAlign w:val="center"/>
          </w:tcPr>
          <w:p w14:paraId="4A385831" w14:textId="77777777" w:rsidR="00052653" w:rsidRPr="00943B36" w:rsidRDefault="00052653" w:rsidP="005F5387">
            <w:pPr>
              <w:rPr>
                <w:b/>
                <w:sz w:val="18"/>
                <w:lang w:val="en-US"/>
              </w:rPr>
            </w:pPr>
            <w:r w:rsidRPr="00943B36">
              <w:rPr>
                <w:b/>
                <w:sz w:val="18"/>
                <w:lang w:val="en-US"/>
              </w:rPr>
              <w:t>Tackle lost - Challenge</w:t>
            </w:r>
          </w:p>
        </w:tc>
        <w:tc>
          <w:tcPr>
            <w:tcW w:w="0" w:type="auto"/>
            <w:vAlign w:val="center"/>
          </w:tcPr>
          <w:p w14:paraId="6E9C363A" w14:textId="77777777" w:rsidR="00052653" w:rsidRPr="00943B36" w:rsidRDefault="00052653" w:rsidP="005F5387">
            <w:pPr>
              <w:jc w:val="center"/>
              <w:rPr>
                <w:i/>
                <w:sz w:val="18"/>
                <w:lang w:val="en-US"/>
              </w:rPr>
            </w:pPr>
            <w:r w:rsidRPr="00943B36">
              <w:rPr>
                <w:i/>
                <w:sz w:val="18"/>
                <w:lang w:val="en-US"/>
              </w:rPr>
              <w:t>45</w:t>
            </w:r>
          </w:p>
        </w:tc>
        <w:tc>
          <w:tcPr>
            <w:tcW w:w="0" w:type="auto"/>
            <w:vAlign w:val="center"/>
          </w:tcPr>
          <w:p w14:paraId="79D93485"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1CC0D06C" w14:textId="77777777" w:rsidR="00052653" w:rsidRPr="00943B36" w:rsidRDefault="00052653" w:rsidP="005F5387">
            <w:pPr>
              <w:jc w:val="center"/>
              <w:rPr>
                <w:i/>
                <w:sz w:val="18"/>
                <w:lang w:val="en-US"/>
              </w:rPr>
            </w:pPr>
          </w:p>
        </w:tc>
        <w:tc>
          <w:tcPr>
            <w:tcW w:w="0" w:type="auto"/>
            <w:vAlign w:val="center"/>
          </w:tcPr>
          <w:p w14:paraId="2C088DB0" w14:textId="77777777" w:rsidR="00052653" w:rsidRPr="00943B36" w:rsidRDefault="00052653" w:rsidP="005F5387">
            <w:pPr>
              <w:rPr>
                <w:sz w:val="18"/>
                <w:lang w:val="en-US"/>
              </w:rPr>
            </w:pPr>
          </w:p>
        </w:tc>
        <w:tc>
          <w:tcPr>
            <w:tcW w:w="1514" w:type="dxa"/>
            <w:vAlign w:val="center"/>
          </w:tcPr>
          <w:p w14:paraId="5F30533B" w14:textId="77777777" w:rsidR="00052653" w:rsidRPr="00943B36" w:rsidRDefault="00052653" w:rsidP="005F5387">
            <w:pPr>
              <w:rPr>
                <w:i/>
                <w:color w:val="FF0000"/>
                <w:sz w:val="18"/>
                <w:lang w:val="en-US"/>
              </w:rPr>
            </w:pPr>
          </w:p>
        </w:tc>
      </w:tr>
      <w:tr w:rsidR="00052653" w:rsidRPr="00943B36" w14:paraId="16842F35" w14:textId="77777777" w:rsidTr="005F5387">
        <w:trPr>
          <w:trHeight w:val="255"/>
        </w:trPr>
        <w:tc>
          <w:tcPr>
            <w:tcW w:w="0" w:type="auto"/>
            <w:vAlign w:val="center"/>
          </w:tcPr>
          <w:p w14:paraId="03487228" w14:textId="77777777" w:rsidR="00052653" w:rsidRPr="00943B36" w:rsidRDefault="00052653" w:rsidP="005F5387">
            <w:pPr>
              <w:rPr>
                <w:b/>
                <w:sz w:val="18"/>
                <w:lang w:val="en-US"/>
              </w:rPr>
            </w:pPr>
            <w:r w:rsidRPr="00943B36">
              <w:rPr>
                <w:b/>
                <w:sz w:val="18"/>
                <w:lang w:val="en-US"/>
              </w:rPr>
              <w:t>saves total</w:t>
            </w:r>
          </w:p>
        </w:tc>
        <w:tc>
          <w:tcPr>
            <w:tcW w:w="0" w:type="auto"/>
            <w:vAlign w:val="center"/>
          </w:tcPr>
          <w:p w14:paraId="0D500C20" w14:textId="77777777" w:rsidR="00052653" w:rsidRPr="00943B36" w:rsidRDefault="00052653" w:rsidP="005F5387">
            <w:pPr>
              <w:jc w:val="center"/>
              <w:rPr>
                <w:i/>
                <w:sz w:val="18"/>
                <w:lang w:val="en-US"/>
              </w:rPr>
            </w:pPr>
            <w:r w:rsidRPr="00943B36">
              <w:rPr>
                <w:i/>
                <w:sz w:val="18"/>
                <w:lang w:val="en-US"/>
              </w:rPr>
              <w:t>10</w:t>
            </w:r>
          </w:p>
        </w:tc>
        <w:tc>
          <w:tcPr>
            <w:tcW w:w="0" w:type="auto"/>
            <w:vAlign w:val="center"/>
          </w:tcPr>
          <w:p w14:paraId="52EDE5D1"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B966A9F" w14:textId="77777777" w:rsidR="00052653" w:rsidRPr="00943B36" w:rsidRDefault="00052653" w:rsidP="005F5387">
            <w:pPr>
              <w:jc w:val="center"/>
              <w:rPr>
                <w:i/>
                <w:sz w:val="18"/>
                <w:lang w:val="en-US"/>
              </w:rPr>
            </w:pPr>
          </w:p>
        </w:tc>
        <w:tc>
          <w:tcPr>
            <w:tcW w:w="0" w:type="auto"/>
            <w:vAlign w:val="center"/>
          </w:tcPr>
          <w:p w14:paraId="248508F1" w14:textId="77777777" w:rsidR="00052653" w:rsidRPr="00943B36" w:rsidRDefault="00052653" w:rsidP="005F5387">
            <w:pPr>
              <w:rPr>
                <w:sz w:val="18"/>
                <w:lang w:val="en-US"/>
              </w:rPr>
            </w:pPr>
          </w:p>
        </w:tc>
        <w:tc>
          <w:tcPr>
            <w:tcW w:w="1514" w:type="dxa"/>
            <w:vAlign w:val="center"/>
          </w:tcPr>
          <w:p w14:paraId="1EB4BB5A" w14:textId="77777777" w:rsidR="00052653" w:rsidRPr="00943B36" w:rsidRDefault="00052653" w:rsidP="005F5387">
            <w:pPr>
              <w:rPr>
                <w:i/>
                <w:color w:val="FF0000"/>
                <w:sz w:val="18"/>
                <w:lang w:val="en-US"/>
              </w:rPr>
            </w:pPr>
          </w:p>
        </w:tc>
      </w:tr>
      <w:tr w:rsidR="00052653" w:rsidRPr="00943B36" w14:paraId="5CF255DB" w14:textId="77777777" w:rsidTr="005F5387">
        <w:trPr>
          <w:trHeight w:val="255"/>
        </w:trPr>
        <w:tc>
          <w:tcPr>
            <w:tcW w:w="0" w:type="auto"/>
            <w:vAlign w:val="center"/>
          </w:tcPr>
          <w:p w14:paraId="6813D0FA" w14:textId="77777777" w:rsidR="00052653" w:rsidRPr="00943B36" w:rsidRDefault="00052653" w:rsidP="005F5387">
            <w:pPr>
              <w:rPr>
                <w:b/>
                <w:sz w:val="18"/>
                <w:lang w:val="en-US"/>
              </w:rPr>
            </w:pPr>
            <w:r w:rsidRPr="00943B36">
              <w:rPr>
                <w:b/>
                <w:sz w:val="18"/>
                <w:lang w:val="en-US"/>
              </w:rPr>
              <w:t>Save (block by outfielder)</w:t>
            </w:r>
          </w:p>
        </w:tc>
        <w:tc>
          <w:tcPr>
            <w:tcW w:w="0" w:type="auto"/>
            <w:vAlign w:val="center"/>
          </w:tcPr>
          <w:p w14:paraId="5B450705" w14:textId="77777777" w:rsidR="00052653" w:rsidRPr="00943B36" w:rsidRDefault="00052653" w:rsidP="005F5387">
            <w:pPr>
              <w:jc w:val="center"/>
              <w:rPr>
                <w:i/>
                <w:sz w:val="18"/>
                <w:lang w:val="en-US"/>
              </w:rPr>
            </w:pPr>
            <w:r w:rsidRPr="00943B36">
              <w:rPr>
                <w:i/>
                <w:sz w:val="18"/>
                <w:lang w:val="en-US"/>
              </w:rPr>
              <w:t>10</w:t>
            </w:r>
          </w:p>
        </w:tc>
        <w:tc>
          <w:tcPr>
            <w:tcW w:w="0" w:type="auto"/>
            <w:vAlign w:val="center"/>
          </w:tcPr>
          <w:p w14:paraId="022B42DB"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0B07E96" w14:textId="77777777" w:rsidR="00052653" w:rsidRPr="00943B36" w:rsidRDefault="00052653" w:rsidP="005F5387">
            <w:pPr>
              <w:jc w:val="center"/>
              <w:rPr>
                <w:i/>
                <w:sz w:val="18"/>
                <w:lang w:val="en-US"/>
              </w:rPr>
            </w:pPr>
            <w:r w:rsidRPr="00943B36">
              <w:rPr>
                <w:i/>
                <w:sz w:val="18"/>
                <w:lang w:val="en-US"/>
              </w:rPr>
              <w:t>94</w:t>
            </w:r>
          </w:p>
        </w:tc>
        <w:tc>
          <w:tcPr>
            <w:tcW w:w="0" w:type="auto"/>
            <w:vAlign w:val="center"/>
          </w:tcPr>
          <w:p w14:paraId="1DF50EB9" w14:textId="77777777" w:rsidR="00052653" w:rsidRPr="00943B36" w:rsidRDefault="00052653" w:rsidP="005F5387">
            <w:pPr>
              <w:rPr>
                <w:sz w:val="18"/>
                <w:lang w:val="en-US"/>
              </w:rPr>
            </w:pPr>
          </w:p>
        </w:tc>
        <w:tc>
          <w:tcPr>
            <w:tcW w:w="1514" w:type="dxa"/>
            <w:vAlign w:val="center"/>
          </w:tcPr>
          <w:p w14:paraId="5D428B99" w14:textId="77777777" w:rsidR="00052653" w:rsidRPr="00943B36" w:rsidRDefault="00052653" w:rsidP="005F5387">
            <w:pPr>
              <w:rPr>
                <w:i/>
                <w:color w:val="FF0000"/>
                <w:sz w:val="18"/>
                <w:lang w:val="en-US"/>
              </w:rPr>
            </w:pPr>
          </w:p>
        </w:tc>
      </w:tr>
      <w:tr w:rsidR="00052653" w:rsidRPr="00943B36" w14:paraId="26286E6D" w14:textId="77777777" w:rsidTr="005F5387">
        <w:trPr>
          <w:trHeight w:val="255"/>
        </w:trPr>
        <w:tc>
          <w:tcPr>
            <w:tcW w:w="0" w:type="auto"/>
            <w:vAlign w:val="center"/>
          </w:tcPr>
          <w:p w14:paraId="57D49444" w14:textId="77777777" w:rsidR="00052653" w:rsidRPr="00943B36" w:rsidRDefault="00052653" w:rsidP="005F5387">
            <w:pPr>
              <w:rPr>
                <w:b/>
                <w:sz w:val="18"/>
                <w:lang w:val="en-US"/>
              </w:rPr>
            </w:pPr>
            <w:r w:rsidRPr="00943B36">
              <w:rPr>
                <w:b/>
                <w:sz w:val="18"/>
                <w:lang w:val="en-US"/>
              </w:rPr>
              <w:t>Claim (gk catches cross)</w:t>
            </w:r>
          </w:p>
        </w:tc>
        <w:tc>
          <w:tcPr>
            <w:tcW w:w="0" w:type="auto"/>
            <w:vAlign w:val="center"/>
          </w:tcPr>
          <w:p w14:paraId="1148C927" w14:textId="77777777" w:rsidR="00052653" w:rsidRPr="00943B36" w:rsidRDefault="00052653" w:rsidP="005F5387">
            <w:pPr>
              <w:jc w:val="center"/>
              <w:rPr>
                <w:i/>
                <w:sz w:val="18"/>
                <w:lang w:val="en-US"/>
              </w:rPr>
            </w:pPr>
            <w:r w:rsidRPr="00943B36">
              <w:rPr>
                <w:i/>
                <w:sz w:val="18"/>
                <w:lang w:val="en-US"/>
              </w:rPr>
              <w:t>11</w:t>
            </w:r>
          </w:p>
        </w:tc>
        <w:tc>
          <w:tcPr>
            <w:tcW w:w="0" w:type="auto"/>
            <w:vAlign w:val="center"/>
          </w:tcPr>
          <w:p w14:paraId="3059857B"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5628EE1" w14:textId="77777777" w:rsidR="00052653" w:rsidRPr="00943B36" w:rsidRDefault="00052653" w:rsidP="005F5387">
            <w:pPr>
              <w:jc w:val="center"/>
              <w:rPr>
                <w:i/>
                <w:sz w:val="18"/>
                <w:lang w:val="en-US"/>
              </w:rPr>
            </w:pPr>
          </w:p>
        </w:tc>
        <w:tc>
          <w:tcPr>
            <w:tcW w:w="0" w:type="auto"/>
            <w:vAlign w:val="center"/>
          </w:tcPr>
          <w:p w14:paraId="61104DB7" w14:textId="77777777" w:rsidR="00052653" w:rsidRPr="00943B36" w:rsidRDefault="00052653" w:rsidP="005F5387">
            <w:pPr>
              <w:rPr>
                <w:sz w:val="18"/>
                <w:lang w:val="en-US"/>
              </w:rPr>
            </w:pPr>
          </w:p>
        </w:tc>
        <w:tc>
          <w:tcPr>
            <w:tcW w:w="1514" w:type="dxa"/>
            <w:vAlign w:val="center"/>
          </w:tcPr>
          <w:p w14:paraId="4982489C" w14:textId="77777777" w:rsidR="00052653" w:rsidRPr="00943B36" w:rsidRDefault="00052653" w:rsidP="005F5387">
            <w:pPr>
              <w:rPr>
                <w:i/>
                <w:color w:val="FF0000"/>
                <w:sz w:val="18"/>
                <w:lang w:val="en-US"/>
              </w:rPr>
            </w:pPr>
          </w:p>
        </w:tc>
      </w:tr>
      <w:tr w:rsidR="00052653" w:rsidRPr="00943B36" w14:paraId="4CE5F5CC" w14:textId="77777777" w:rsidTr="005F5387">
        <w:trPr>
          <w:trHeight w:val="255"/>
        </w:trPr>
        <w:tc>
          <w:tcPr>
            <w:tcW w:w="0" w:type="auto"/>
            <w:vAlign w:val="center"/>
          </w:tcPr>
          <w:p w14:paraId="782118B2" w14:textId="77777777" w:rsidR="00052653" w:rsidRPr="00943B36" w:rsidRDefault="00052653" w:rsidP="005F5387">
            <w:pPr>
              <w:rPr>
                <w:b/>
                <w:sz w:val="18"/>
                <w:lang w:val="en-US"/>
              </w:rPr>
            </w:pPr>
            <w:r w:rsidRPr="00943B36">
              <w:rPr>
                <w:b/>
                <w:sz w:val="18"/>
                <w:lang w:val="en-US"/>
              </w:rPr>
              <w:t>clearance won</w:t>
            </w:r>
          </w:p>
        </w:tc>
        <w:tc>
          <w:tcPr>
            <w:tcW w:w="0" w:type="auto"/>
            <w:vAlign w:val="center"/>
          </w:tcPr>
          <w:p w14:paraId="28BD6159" w14:textId="77777777" w:rsidR="00052653" w:rsidRPr="00943B36" w:rsidRDefault="00052653" w:rsidP="005F5387">
            <w:pPr>
              <w:jc w:val="center"/>
              <w:rPr>
                <w:i/>
                <w:sz w:val="18"/>
                <w:lang w:val="en-US"/>
              </w:rPr>
            </w:pPr>
            <w:r w:rsidRPr="00943B36">
              <w:rPr>
                <w:i/>
                <w:sz w:val="18"/>
                <w:lang w:val="en-US"/>
              </w:rPr>
              <w:t>12</w:t>
            </w:r>
          </w:p>
        </w:tc>
        <w:tc>
          <w:tcPr>
            <w:tcW w:w="0" w:type="auto"/>
            <w:vAlign w:val="center"/>
          </w:tcPr>
          <w:p w14:paraId="044C5067"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EB53450" w14:textId="77777777" w:rsidR="00052653" w:rsidRPr="00943B36" w:rsidRDefault="00052653" w:rsidP="005F5387">
            <w:pPr>
              <w:jc w:val="center"/>
              <w:rPr>
                <w:i/>
                <w:sz w:val="18"/>
                <w:lang w:val="en-US"/>
              </w:rPr>
            </w:pPr>
          </w:p>
        </w:tc>
        <w:tc>
          <w:tcPr>
            <w:tcW w:w="0" w:type="auto"/>
            <w:vAlign w:val="center"/>
          </w:tcPr>
          <w:p w14:paraId="08A4EA69" w14:textId="77777777" w:rsidR="00052653" w:rsidRPr="00943B36" w:rsidRDefault="00052653" w:rsidP="005F5387">
            <w:pPr>
              <w:rPr>
                <w:sz w:val="18"/>
                <w:lang w:val="en-US"/>
              </w:rPr>
            </w:pPr>
          </w:p>
        </w:tc>
        <w:tc>
          <w:tcPr>
            <w:tcW w:w="1514" w:type="dxa"/>
            <w:vAlign w:val="center"/>
          </w:tcPr>
          <w:p w14:paraId="39C16FAC" w14:textId="77777777" w:rsidR="00052653" w:rsidRPr="00943B36" w:rsidRDefault="00052653" w:rsidP="005F5387">
            <w:pPr>
              <w:rPr>
                <w:i/>
                <w:color w:val="FF0000"/>
                <w:sz w:val="18"/>
                <w:lang w:val="en-US"/>
              </w:rPr>
            </w:pPr>
          </w:p>
        </w:tc>
      </w:tr>
      <w:tr w:rsidR="00052653" w:rsidRPr="00943B36" w14:paraId="40690AAD" w14:textId="77777777" w:rsidTr="005F5387">
        <w:trPr>
          <w:trHeight w:val="255"/>
        </w:trPr>
        <w:tc>
          <w:tcPr>
            <w:tcW w:w="0" w:type="auto"/>
            <w:vAlign w:val="center"/>
          </w:tcPr>
          <w:p w14:paraId="2D13648F" w14:textId="77777777" w:rsidR="00052653" w:rsidRPr="00943B36" w:rsidRDefault="00052653" w:rsidP="005F5387">
            <w:pPr>
              <w:rPr>
                <w:b/>
                <w:sz w:val="18"/>
                <w:lang w:val="en-US"/>
              </w:rPr>
            </w:pPr>
            <w:r w:rsidRPr="00943B36">
              <w:rPr>
                <w:b/>
                <w:sz w:val="18"/>
                <w:lang w:val="en-US"/>
              </w:rPr>
              <w:t>clearance lost</w:t>
            </w:r>
          </w:p>
        </w:tc>
        <w:tc>
          <w:tcPr>
            <w:tcW w:w="0" w:type="auto"/>
            <w:vAlign w:val="center"/>
          </w:tcPr>
          <w:p w14:paraId="5C05866F" w14:textId="77777777" w:rsidR="00052653" w:rsidRPr="00943B36" w:rsidRDefault="00052653" w:rsidP="005F5387">
            <w:pPr>
              <w:jc w:val="center"/>
              <w:rPr>
                <w:i/>
                <w:sz w:val="18"/>
                <w:lang w:val="en-US"/>
              </w:rPr>
            </w:pPr>
            <w:r w:rsidRPr="00943B36">
              <w:rPr>
                <w:i/>
                <w:sz w:val="18"/>
                <w:lang w:val="en-US"/>
              </w:rPr>
              <w:t>12</w:t>
            </w:r>
          </w:p>
        </w:tc>
        <w:tc>
          <w:tcPr>
            <w:tcW w:w="0" w:type="auto"/>
            <w:vAlign w:val="center"/>
          </w:tcPr>
          <w:p w14:paraId="5B032AE9"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23921DA3" w14:textId="77777777" w:rsidR="00052653" w:rsidRPr="00943B36" w:rsidRDefault="00052653" w:rsidP="005F5387">
            <w:pPr>
              <w:jc w:val="center"/>
              <w:rPr>
                <w:i/>
                <w:sz w:val="18"/>
                <w:lang w:val="en-US"/>
              </w:rPr>
            </w:pPr>
          </w:p>
        </w:tc>
        <w:tc>
          <w:tcPr>
            <w:tcW w:w="0" w:type="auto"/>
            <w:vAlign w:val="center"/>
          </w:tcPr>
          <w:p w14:paraId="3787CCC2" w14:textId="77777777" w:rsidR="00052653" w:rsidRPr="00943B36" w:rsidRDefault="00052653" w:rsidP="005F5387">
            <w:pPr>
              <w:rPr>
                <w:sz w:val="18"/>
                <w:lang w:val="en-US"/>
              </w:rPr>
            </w:pPr>
          </w:p>
        </w:tc>
        <w:tc>
          <w:tcPr>
            <w:tcW w:w="1514" w:type="dxa"/>
            <w:vAlign w:val="center"/>
          </w:tcPr>
          <w:p w14:paraId="6FC70072" w14:textId="77777777" w:rsidR="00052653" w:rsidRPr="00943B36" w:rsidRDefault="00052653" w:rsidP="005F5387">
            <w:pPr>
              <w:rPr>
                <w:i/>
                <w:color w:val="FF0000"/>
                <w:sz w:val="18"/>
                <w:lang w:val="en-US"/>
              </w:rPr>
            </w:pPr>
          </w:p>
        </w:tc>
      </w:tr>
      <w:tr w:rsidR="00052653" w:rsidRPr="00943B36" w14:paraId="35EBAA88" w14:textId="77777777" w:rsidTr="005F5387">
        <w:trPr>
          <w:trHeight w:val="255"/>
        </w:trPr>
        <w:tc>
          <w:tcPr>
            <w:tcW w:w="0" w:type="auto"/>
            <w:vAlign w:val="center"/>
          </w:tcPr>
          <w:p w14:paraId="18CB7308" w14:textId="77777777" w:rsidR="00052653" w:rsidRPr="00943B36" w:rsidRDefault="00052653" w:rsidP="005F5387">
            <w:pPr>
              <w:rPr>
                <w:b/>
                <w:sz w:val="18"/>
                <w:lang w:val="en-US"/>
              </w:rPr>
            </w:pPr>
            <w:r w:rsidRPr="00943B36">
              <w:rPr>
                <w:b/>
                <w:sz w:val="18"/>
                <w:lang w:val="en-US"/>
              </w:rPr>
              <w:t>headed clearance won</w:t>
            </w:r>
          </w:p>
        </w:tc>
        <w:tc>
          <w:tcPr>
            <w:tcW w:w="0" w:type="auto"/>
            <w:vAlign w:val="center"/>
          </w:tcPr>
          <w:p w14:paraId="5008A7C3" w14:textId="77777777" w:rsidR="00052653" w:rsidRPr="00943B36" w:rsidRDefault="00052653" w:rsidP="005F5387">
            <w:pPr>
              <w:jc w:val="center"/>
              <w:rPr>
                <w:i/>
                <w:sz w:val="18"/>
                <w:lang w:val="en-US"/>
              </w:rPr>
            </w:pPr>
            <w:r w:rsidRPr="00943B36">
              <w:rPr>
                <w:i/>
                <w:sz w:val="18"/>
                <w:lang w:val="en-US"/>
              </w:rPr>
              <w:t>12</w:t>
            </w:r>
          </w:p>
        </w:tc>
        <w:tc>
          <w:tcPr>
            <w:tcW w:w="0" w:type="auto"/>
            <w:vAlign w:val="center"/>
          </w:tcPr>
          <w:p w14:paraId="7718C3F8"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0C230306" w14:textId="77777777" w:rsidR="00052653" w:rsidRPr="00943B36" w:rsidRDefault="00052653" w:rsidP="005F5387">
            <w:pPr>
              <w:jc w:val="center"/>
              <w:rPr>
                <w:i/>
                <w:sz w:val="18"/>
                <w:lang w:val="en-US"/>
              </w:rPr>
            </w:pPr>
            <w:r w:rsidRPr="00943B36">
              <w:rPr>
                <w:i/>
                <w:sz w:val="18"/>
                <w:lang w:val="en-US"/>
              </w:rPr>
              <w:t>15</w:t>
            </w:r>
          </w:p>
        </w:tc>
        <w:tc>
          <w:tcPr>
            <w:tcW w:w="0" w:type="auto"/>
            <w:vAlign w:val="center"/>
          </w:tcPr>
          <w:p w14:paraId="3637AF75" w14:textId="77777777" w:rsidR="00052653" w:rsidRPr="00943B36" w:rsidRDefault="00052653" w:rsidP="005F5387">
            <w:pPr>
              <w:rPr>
                <w:sz w:val="18"/>
                <w:lang w:val="en-US"/>
              </w:rPr>
            </w:pPr>
          </w:p>
        </w:tc>
        <w:tc>
          <w:tcPr>
            <w:tcW w:w="1514" w:type="dxa"/>
            <w:vAlign w:val="center"/>
          </w:tcPr>
          <w:p w14:paraId="1152F0C7" w14:textId="77777777" w:rsidR="00052653" w:rsidRPr="00943B36" w:rsidRDefault="00052653" w:rsidP="005F5387">
            <w:pPr>
              <w:rPr>
                <w:i/>
                <w:color w:val="FF0000"/>
                <w:sz w:val="18"/>
                <w:lang w:val="en-US"/>
              </w:rPr>
            </w:pPr>
          </w:p>
        </w:tc>
      </w:tr>
      <w:tr w:rsidR="00052653" w:rsidRPr="00943B36" w14:paraId="77AE8F19" w14:textId="77777777" w:rsidTr="005F5387">
        <w:trPr>
          <w:trHeight w:val="255"/>
        </w:trPr>
        <w:tc>
          <w:tcPr>
            <w:tcW w:w="0" w:type="auto"/>
            <w:vAlign w:val="center"/>
          </w:tcPr>
          <w:p w14:paraId="2CF9EBA3" w14:textId="77777777" w:rsidR="00052653" w:rsidRPr="00943B36" w:rsidRDefault="00052653" w:rsidP="005F5387">
            <w:pPr>
              <w:rPr>
                <w:b/>
                <w:sz w:val="18"/>
                <w:lang w:val="en-US"/>
              </w:rPr>
            </w:pPr>
            <w:r w:rsidRPr="00943B36">
              <w:rPr>
                <w:b/>
                <w:sz w:val="18"/>
                <w:lang w:val="en-US"/>
              </w:rPr>
              <w:t>headed clearance lost</w:t>
            </w:r>
          </w:p>
        </w:tc>
        <w:tc>
          <w:tcPr>
            <w:tcW w:w="0" w:type="auto"/>
            <w:vAlign w:val="center"/>
          </w:tcPr>
          <w:p w14:paraId="0AD1A9F4" w14:textId="77777777" w:rsidR="00052653" w:rsidRPr="00943B36" w:rsidRDefault="00052653" w:rsidP="005F5387">
            <w:pPr>
              <w:jc w:val="center"/>
              <w:rPr>
                <w:i/>
                <w:sz w:val="18"/>
                <w:lang w:val="en-US"/>
              </w:rPr>
            </w:pPr>
            <w:r w:rsidRPr="00943B36">
              <w:rPr>
                <w:i/>
                <w:sz w:val="18"/>
                <w:lang w:val="en-US"/>
              </w:rPr>
              <w:t>12</w:t>
            </w:r>
          </w:p>
        </w:tc>
        <w:tc>
          <w:tcPr>
            <w:tcW w:w="0" w:type="auto"/>
            <w:vAlign w:val="center"/>
          </w:tcPr>
          <w:p w14:paraId="2871B209"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2CC7C62F" w14:textId="77777777" w:rsidR="00052653" w:rsidRPr="00943B36" w:rsidRDefault="00052653" w:rsidP="005F5387">
            <w:pPr>
              <w:jc w:val="center"/>
              <w:rPr>
                <w:i/>
                <w:sz w:val="18"/>
                <w:lang w:val="en-US"/>
              </w:rPr>
            </w:pPr>
            <w:r w:rsidRPr="00943B36">
              <w:rPr>
                <w:i/>
                <w:sz w:val="18"/>
                <w:lang w:val="en-US"/>
              </w:rPr>
              <w:t>15</w:t>
            </w:r>
          </w:p>
        </w:tc>
        <w:tc>
          <w:tcPr>
            <w:tcW w:w="0" w:type="auto"/>
            <w:vAlign w:val="center"/>
          </w:tcPr>
          <w:p w14:paraId="070AB46C" w14:textId="77777777" w:rsidR="00052653" w:rsidRPr="00943B36" w:rsidRDefault="00052653" w:rsidP="005F5387">
            <w:pPr>
              <w:rPr>
                <w:sz w:val="18"/>
                <w:lang w:val="en-US"/>
              </w:rPr>
            </w:pPr>
          </w:p>
        </w:tc>
        <w:tc>
          <w:tcPr>
            <w:tcW w:w="1514" w:type="dxa"/>
            <w:vAlign w:val="center"/>
          </w:tcPr>
          <w:p w14:paraId="40B84151" w14:textId="77777777" w:rsidR="00052653" w:rsidRPr="00943B36" w:rsidRDefault="00052653" w:rsidP="005F5387">
            <w:pPr>
              <w:rPr>
                <w:i/>
                <w:color w:val="FF0000"/>
                <w:sz w:val="18"/>
                <w:lang w:val="en-US"/>
              </w:rPr>
            </w:pPr>
          </w:p>
        </w:tc>
      </w:tr>
      <w:tr w:rsidR="00052653" w:rsidRPr="00943B36" w14:paraId="235ADFAF" w14:textId="77777777" w:rsidTr="005F5387">
        <w:trPr>
          <w:trHeight w:val="255"/>
        </w:trPr>
        <w:tc>
          <w:tcPr>
            <w:tcW w:w="0" w:type="auto"/>
            <w:vAlign w:val="center"/>
          </w:tcPr>
          <w:p w14:paraId="7EB4A7A4" w14:textId="77777777" w:rsidR="00052653" w:rsidRPr="00943B36" w:rsidRDefault="00052653" w:rsidP="005F5387">
            <w:pPr>
              <w:rPr>
                <w:b/>
                <w:sz w:val="18"/>
                <w:lang w:val="en-US"/>
              </w:rPr>
            </w:pPr>
            <w:r w:rsidRPr="00943B36">
              <w:rPr>
                <w:b/>
                <w:sz w:val="18"/>
                <w:lang w:val="en-US"/>
              </w:rPr>
              <w:t>Total shots</w:t>
            </w:r>
          </w:p>
        </w:tc>
        <w:tc>
          <w:tcPr>
            <w:tcW w:w="0" w:type="auto"/>
            <w:vAlign w:val="center"/>
          </w:tcPr>
          <w:p w14:paraId="73903EA1" w14:textId="77777777" w:rsidR="00052653" w:rsidRPr="00943B36" w:rsidRDefault="00052653" w:rsidP="005F5387">
            <w:pPr>
              <w:jc w:val="center"/>
              <w:rPr>
                <w:i/>
                <w:sz w:val="18"/>
                <w:lang w:val="en-US"/>
              </w:rPr>
            </w:pPr>
            <w:r w:rsidRPr="00943B36">
              <w:rPr>
                <w:i/>
                <w:sz w:val="18"/>
                <w:lang w:val="en-US"/>
              </w:rPr>
              <w:t>13,14,15,16</w:t>
            </w:r>
          </w:p>
        </w:tc>
        <w:tc>
          <w:tcPr>
            <w:tcW w:w="0" w:type="auto"/>
            <w:vAlign w:val="center"/>
          </w:tcPr>
          <w:p w14:paraId="7FBF90A8"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731D8C11" w14:textId="77777777" w:rsidR="00052653" w:rsidRPr="00943B36" w:rsidRDefault="00052653" w:rsidP="005F5387">
            <w:pPr>
              <w:jc w:val="center"/>
              <w:rPr>
                <w:i/>
                <w:sz w:val="18"/>
                <w:lang w:val="en-US"/>
              </w:rPr>
            </w:pPr>
          </w:p>
        </w:tc>
        <w:tc>
          <w:tcPr>
            <w:tcW w:w="0" w:type="auto"/>
            <w:vAlign w:val="center"/>
          </w:tcPr>
          <w:p w14:paraId="4F935EF0" w14:textId="77777777" w:rsidR="00052653" w:rsidRPr="00943B36" w:rsidRDefault="00052653" w:rsidP="005F5387">
            <w:pPr>
              <w:rPr>
                <w:sz w:val="18"/>
                <w:lang w:val="en-US"/>
              </w:rPr>
            </w:pPr>
          </w:p>
        </w:tc>
        <w:tc>
          <w:tcPr>
            <w:tcW w:w="1514" w:type="dxa"/>
            <w:vAlign w:val="center"/>
          </w:tcPr>
          <w:p w14:paraId="63ADF347" w14:textId="77777777" w:rsidR="00052653" w:rsidRPr="00943B36" w:rsidRDefault="00052653" w:rsidP="005F5387">
            <w:pPr>
              <w:rPr>
                <w:i/>
                <w:color w:val="FF0000"/>
                <w:sz w:val="18"/>
                <w:lang w:val="en-US"/>
              </w:rPr>
            </w:pPr>
          </w:p>
        </w:tc>
      </w:tr>
      <w:tr w:rsidR="00052653" w:rsidRPr="00943B36" w14:paraId="6FBEE4B1" w14:textId="77777777" w:rsidTr="005F5387">
        <w:trPr>
          <w:trHeight w:val="255"/>
        </w:trPr>
        <w:tc>
          <w:tcPr>
            <w:tcW w:w="0" w:type="auto"/>
            <w:vAlign w:val="center"/>
          </w:tcPr>
          <w:p w14:paraId="7043FDD6" w14:textId="77777777" w:rsidR="00052653" w:rsidRPr="00943B36" w:rsidRDefault="00052653" w:rsidP="005F5387">
            <w:pPr>
              <w:rPr>
                <w:b/>
                <w:sz w:val="18"/>
                <w:lang w:val="en-US"/>
              </w:rPr>
            </w:pPr>
            <w:r w:rsidRPr="00943B36">
              <w:rPr>
                <w:b/>
                <w:sz w:val="18"/>
                <w:lang w:val="en-US"/>
              </w:rPr>
              <w:t>shots on target</w:t>
            </w:r>
          </w:p>
        </w:tc>
        <w:tc>
          <w:tcPr>
            <w:tcW w:w="0" w:type="auto"/>
            <w:vAlign w:val="center"/>
          </w:tcPr>
          <w:p w14:paraId="7B6DDC98" w14:textId="77777777" w:rsidR="00052653" w:rsidRPr="00943B36" w:rsidRDefault="00052653" w:rsidP="005F5387">
            <w:pPr>
              <w:jc w:val="center"/>
              <w:rPr>
                <w:i/>
                <w:sz w:val="18"/>
                <w:lang w:val="en-US"/>
              </w:rPr>
            </w:pPr>
            <w:r w:rsidRPr="00943B36">
              <w:rPr>
                <w:i/>
                <w:sz w:val="18"/>
                <w:lang w:val="en-US"/>
              </w:rPr>
              <w:t>15,16</w:t>
            </w:r>
          </w:p>
        </w:tc>
        <w:tc>
          <w:tcPr>
            <w:tcW w:w="0" w:type="auto"/>
            <w:vAlign w:val="center"/>
          </w:tcPr>
          <w:p w14:paraId="40B4BC1D"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70A178FA" w14:textId="77777777" w:rsidR="00052653" w:rsidRPr="00943B36" w:rsidRDefault="00052653" w:rsidP="005F5387">
            <w:pPr>
              <w:jc w:val="center"/>
              <w:rPr>
                <w:i/>
                <w:sz w:val="18"/>
                <w:lang w:val="en-US"/>
              </w:rPr>
            </w:pPr>
          </w:p>
        </w:tc>
        <w:tc>
          <w:tcPr>
            <w:tcW w:w="0" w:type="auto"/>
            <w:vAlign w:val="center"/>
          </w:tcPr>
          <w:p w14:paraId="7DAB03DB" w14:textId="77777777" w:rsidR="00052653" w:rsidRPr="00943B36" w:rsidRDefault="00052653" w:rsidP="005F5387">
            <w:pPr>
              <w:rPr>
                <w:sz w:val="18"/>
                <w:lang w:val="en-US"/>
              </w:rPr>
            </w:pPr>
          </w:p>
        </w:tc>
        <w:tc>
          <w:tcPr>
            <w:tcW w:w="1514" w:type="dxa"/>
            <w:vAlign w:val="center"/>
          </w:tcPr>
          <w:p w14:paraId="24BFDE46" w14:textId="77777777" w:rsidR="00052653" w:rsidRPr="00943B36" w:rsidRDefault="00052653" w:rsidP="005F5387">
            <w:pPr>
              <w:rPr>
                <w:i/>
                <w:color w:val="FF0000"/>
                <w:sz w:val="18"/>
                <w:lang w:val="en-US"/>
              </w:rPr>
            </w:pPr>
            <w:r w:rsidRPr="00943B36">
              <w:rPr>
                <w:i/>
                <w:color w:val="FF0000"/>
                <w:sz w:val="18"/>
                <w:lang w:val="en-US"/>
              </w:rPr>
              <w:t>82 (blocked shots)</w:t>
            </w:r>
          </w:p>
        </w:tc>
      </w:tr>
      <w:tr w:rsidR="00052653" w:rsidRPr="00943B36" w14:paraId="77409FFD" w14:textId="77777777" w:rsidTr="005F5387">
        <w:trPr>
          <w:trHeight w:val="255"/>
        </w:trPr>
        <w:tc>
          <w:tcPr>
            <w:tcW w:w="0" w:type="auto"/>
            <w:vAlign w:val="center"/>
          </w:tcPr>
          <w:p w14:paraId="09583C29" w14:textId="77777777" w:rsidR="00052653" w:rsidRPr="00943B36" w:rsidRDefault="00052653" w:rsidP="005F5387">
            <w:pPr>
              <w:rPr>
                <w:b/>
                <w:sz w:val="18"/>
                <w:lang w:val="en-US"/>
              </w:rPr>
            </w:pPr>
            <w:r w:rsidRPr="00943B36">
              <w:rPr>
                <w:b/>
                <w:sz w:val="18"/>
                <w:lang w:val="en-US"/>
              </w:rPr>
              <w:t>shots off target</w:t>
            </w:r>
          </w:p>
        </w:tc>
        <w:tc>
          <w:tcPr>
            <w:tcW w:w="0" w:type="auto"/>
            <w:vAlign w:val="center"/>
          </w:tcPr>
          <w:p w14:paraId="1908AD11" w14:textId="77777777" w:rsidR="00052653" w:rsidRPr="00943B36" w:rsidRDefault="00052653" w:rsidP="005F5387">
            <w:pPr>
              <w:jc w:val="center"/>
              <w:rPr>
                <w:i/>
                <w:sz w:val="18"/>
                <w:lang w:val="en-US"/>
              </w:rPr>
            </w:pPr>
            <w:r w:rsidRPr="00943B36">
              <w:rPr>
                <w:i/>
                <w:sz w:val="18"/>
                <w:lang w:val="en-US"/>
              </w:rPr>
              <w:t>13,14</w:t>
            </w:r>
          </w:p>
        </w:tc>
        <w:tc>
          <w:tcPr>
            <w:tcW w:w="0" w:type="auto"/>
            <w:vAlign w:val="center"/>
          </w:tcPr>
          <w:p w14:paraId="7CE4132E"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54C0B9C8" w14:textId="77777777" w:rsidR="00052653" w:rsidRPr="00943B36" w:rsidRDefault="00052653" w:rsidP="005F5387">
            <w:pPr>
              <w:jc w:val="center"/>
              <w:rPr>
                <w:i/>
                <w:sz w:val="18"/>
                <w:lang w:val="en-US"/>
              </w:rPr>
            </w:pPr>
          </w:p>
        </w:tc>
        <w:tc>
          <w:tcPr>
            <w:tcW w:w="0" w:type="auto"/>
            <w:vAlign w:val="center"/>
          </w:tcPr>
          <w:p w14:paraId="00A4010E" w14:textId="77777777" w:rsidR="00052653" w:rsidRPr="00943B36" w:rsidRDefault="00052653" w:rsidP="005F5387">
            <w:pPr>
              <w:rPr>
                <w:sz w:val="18"/>
                <w:lang w:val="en-US"/>
              </w:rPr>
            </w:pPr>
          </w:p>
        </w:tc>
        <w:tc>
          <w:tcPr>
            <w:tcW w:w="1514" w:type="dxa"/>
            <w:vAlign w:val="center"/>
          </w:tcPr>
          <w:p w14:paraId="2EC92FEF" w14:textId="77777777" w:rsidR="00052653" w:rsidRPr="00943B36" w:rsidRDefault="00052653" w:rsidP="005F5387">
            <w:pPr>
              <w:rPr>
                <w:i/>
                <w:color w:val="FF0000"/>
                <w:sz w:val="18"/>
                <w:lang w:val="en-US"/>
              </w:rPr>
            </w:pPr>
          </w:p>
        </w:tc>
      </w:tr>
      <w:tr w:rsidR="00052653" w:rsidRPr="00943B36" w14:paraId="00AC0DF8" w14:textId="77777777" w:rsidTr="005F5387">
        <w:trPr>
          <w:trHeight w:val="255"/>
        </w:trPr>
        <w:tc>
          <w:tcPr>
            <w:tcW w:w="0" w:type="auto"/>
            <w:vAlign w:val="center"/>
          </w:tcPr>
          <w:p w14:paraId="0546B326" w14:textId="77777777" w:rsidR="00052653" w:rsidRPr="00943B36" w:rsidRDefault="00052653" w:rsidP="005F5387">
            <w:pPr>
              <w:rPr>
                <w:b/>
                <w:sz w:val="18"/>
                <w:lang w:val="en-US"/>
              </w:rPr>
            </w:pPr>
            <w:r w:rsidRPr="00943B36">
              <w:rPr>
                <w:b/>
                <w:sz w:val="18"/>
                <w:lang w:val="en-US"/>
              </w:rPr>
              <w:t>Goals</w:t>
            </w:r>
          </w:p>
        </w:tc>
        <w:tc>
          <w:tcPr>
            <w:tcW w:w="0" w:type="auto"/>
            <w:vAlign w:val="center"/>
          </w:tcPr>
          <w:p w14:paraId="045368D6" w14:textId="77777777" w:rsidR="00052653" w:rsidRPr="00943B36" w:rsidRDefault="00052653" w:rsidP="005F5387">
            <w:pPr>
              <w:jc w:val="center"/>
              <w:rPr>
                <w:i/>
                <w:sz w:val="18"/>
                <w:lang w:val="en-US"/>
              </w:rPr>
            </w:pPr>
            <w:r w:rsidRPr="00943B36">
              <w:rPr>
                <w:i/>
                <w:sz w:val="18"/>
                <w:lang w:val="en-US"/>
              </w:rPr>
              <w:t>16</w:t>
            </w:r>
          </w:p>
        </w:tc>
        <w:tc>
          <w:tcPr>
            <w:tcW w:w="0" w:type="auto"/>
            <w:vAlign w:val="center"/>
          </w:tcPr>
          <w:p w14:paraId="0EE99DC8"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3356B270" w14:textId="77777777" w:rsidR="00052653" w:rsidRPr="00943B36" w:rsidRDefault="00052653" w:rsidP="005F5387">
            <w:pPr>
              <w:jc w:val="center"/>
              <w:rPr>
                <w:i/>
                <w:sz w:val="18"/>
                <w:lang w:val="en-US"/>
              </w:rPr>
            </w:pPr>
          </w:p>
        </w:tc>
        <w:tc>
          <w:tcPr>
            <w:tcW w:w="0" w:type="auto"/>
            <w:vAlign w:val="center"/>
          </w:tcPr>
          <w:p w14:paraId="20082FAE" w14:textId="77777777" w:rsidR="00052653" w:rsidRPr="00943B36" w:rsidRDefault="00052653" w:rsidP="005F5387">
            <w:pPr>
              <w:rPr>
                <w:sz w:val="18"/>
                <w:lang w:val="en-US"/>
              </w:rPr>
            </w:pPr>
          </w:p>
        </w:tc>
        <w:tc>
          <w:tcPr>
            <w:tcW w:w="1514" w:type="dxa"/>
            <w:vAlign w:val="center"/>
          </w:tcPr>
          <w:p w14:paraId="7519FA81" w14:textId="77777777" w:rsidR="00052653" w:rsidRPr="00943B36" w:rsidRDefault="00052653" w:rsidP="005F5387">
            <w:pPr>
              <w:rPr>
                <w:i/>
                <w:color w:val="FF0000"/>
                <w:sz w:val="18"/>
                <w:lang w:val="en-US"/>
              </w:rPr>
            </w:pPr>
          </w:p>
        </w:tc>
      </w:tr>
      <w:tr w:rsidR="00052653" w:rsidRPr="00943B36" w14:paraId="063B0F19" w14:textId="77777777" w:rsidTr="005F5387">
        <w:trPr>
          <w:trHeight w:val="255"/>
        </w:trPr>
        <w:tc>
          <w:tcPr>
            <w:tcW w:w="0" w:type="auto"/>
            <w:vAlign w:val="center"/>
          </w:tcPr>
          <w:p w14:paraId="63A0942C" w14:textId="77777777" w:rsidR="00052653" w:rsidRPr="00943B36" w:rsidRDefault="00052653" w:rsidP="005F5387">
            <w:pPr>
              <w:rPr>
                <w:b/>
                <w:sz w:val="18"/>
                <w:lang w:val="en-US"/>
              </w:rPr>
            </w:pPr>
            <w:r w:rsidRPr="00943B36">
              <w:rPr>
                <w:b/>
                <w:sz w:val="18"/>
                <w:lang w:val="en-US"/>
              </w:rPr>
              <w:t>Goals from  open play</w:t>
            </w:r>
          </w:p>
        </w:tc>
        <w:tc>
          <w:tcPr>
            <w:tcW w:w="0" w:type="auto"/>
            <w:vAlign w:val="center"/>
          </w:tcPr>
          <w:p w14:paraId="226134DA" w14:textId="77777777" w:rsidR="00052653" w:rsidRPr="00943B36" w:rsidRDefault="00052653" w:rsidP="005F5387">
            <w:pPr>
              <w:jc w:val="center"/>
              <w:rPr>
                <w:i/>
                <w:sz w:val="18"/>
                <w:lang w:val="en-US"/>
              </w:rPr>
            </w:pPr>
            <w:r w:rsidRPr="00943B36">
              <w:rPr>
                <w:i/>
                <w:sz w:val="18"/>
                <w:lang w:val="en-US"/>
              </w:rPr>
              <w:t>16</w:t>
            </w:r>
          </w:p>
        </w:tc>
        <w:tc>
          <w:tcPr>
            <w:tcW w:w="0" w:type="auto"/>
            <w:vAlign w:val="center"/>
          </w:tcPr>
          <w:p w14:paraId="06355E79"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4876022D" w14:textId="77777777" w:rsidR="00052653" w:rsidRPr="00943B36" w:rsidRDefault="00052653" w:rsidP="005F5387">
            <w:pPr>
              <w:jc w:val="center"/>
              <w:rPr>
                <w:i/>
                <w:sz w:val="18"/>
                <w:lang w:val="en-US"/>
              </w:rPr>
            </w:pPr>
            <w:r w:rsidRPr="00943B36">
              <w:rPr>
                <w:i/>
                <w:sz w:val="18"/>
                <w:lang w:val="en-US"/>
              </w:rPr>
              <w:t>22</w:t>
            </w:r>
          </w:p>
        </w:tc>
        <w:tc>
          <w:tcPr>
            <w:tcW w:w="0" w:type="auto"/>
            <w:vAlign w:val="center"/>
          </w:tcPr>
          <w:p w14:paraId="723E575B" w14:textId="77777777" w:rsidR="00052653" w:rsidRPr="00943B36" w:rsidRDefault="00052653" w:rsidP="005F5387">
            <w:pPr>
              <w:rPr>
                <w:sz w:val="18"/>
                <w:lang w:val="en-US"/>
              </w:rPr>
            </w:pPr>
          </w:p>
        </w:tc>
        <w:tc>
          <w:tcPr>
            <w:tcW w:w="1514" w:type="dxa"/>
            <w:vAlign w:val="center"/>
          </w:tcPr>
          <w:p w14:paraId="5CAA242F" w14:textId="77777777" w:rsidR="00052653" w:rsidRPr="00943B36" w:rsidRDefault="00052653" w:rsidP="005F5387">
            <w:pPr>
              <w:rPr>
                <w:i/>
                <w:color w:val="FF0000"/>
                <w:sz w:val="18"/>
                <w:lang w:val="en-US"/>
              </w:rPr>
            </w:pPr>
          </w:p>
        </w:tc>
      </w:tr>
      <w:tr w:rsidR="00052653" w:rsidRPr="00943B36" w14:paraId="36FD29BB" w14:textId="77777777" w:rsidTr="005F5387">
        <w:trPr>
          <w:trHeight w:val="255"/>
        </w:trPr>
        <w:tc>
          <w:tcPr>
            <w:tcW w:w="0" w:type="auto"/>
            <w:vAlign w:val="center"/>
          </w:tcPr>
          <w:p w14:paraId="22BED467" w14:textId="77777777" w:rsidR="00052653" w:rsidRPr="00943B36" w:rsidRDefault="00052653" w:rsidP="005F5387">
            <w:pPr>
              <w:rPr>
                <w:b/>
                <w:sz w:val="18"/>
                <w:lang w:val="en-US"/>
              </w:rPr>
            </w:pPr>
            <w:r w:rsidRPr="00943B36">
              <w:rPr>
                <w:b/>
                <w:sz w:val="18"/>
                <w:lang w:val="en-US"/>
              </w:rPr>
              <w:t>Goals from set plays</w:t>
            </w:r>
          </w:p>
        </w:tc>
        <w:tc>
          <w:tcPr>
            <w:tcW w:w="0" w:type="auto"/>
            <w:vAlign w:val="center"/>
          </w:tcPr>
          <w:p w14:paraId="0DE72E3D" w14:textId="77777777" w:rsidR="00052653" w:rsidRPr="00943B36" w:rsidRDefault="00052653" w:rsidP="005F5387">
            <w:pPr>
              <w:jc w:val="center"/>
              <w:rPr>
                <w:i/>
                <w:sz w:val="18"/>
                <w:lang w:val="en-US"/>
              </w:rPr>
            </w:pPr>
            <w:r w:rsidRPr="00943B36">
              <w:rPr>
                <w:i/>
                <w:sz w:val="18"/>
                <w:lang w:val="en-US"/>
              </w:rPr>
              <w:t>16</w:t>
            </w:r>
          </w:p>
        </w:tc>
        <w:tc>
          <w:tcPr>
            <w:tcW w:w="0" w:type="auto"/>
            <w:vAlign w:val="center"/>
          </w:tcPr>
          <w:p w14:paraId="78E5A430"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1CD8B0F6" w14:textId="77777777" w:rsidR="00052653" w:rsidRPr="00943B36" w:rsidRDefault="00052653" w:rsidP="005F5387">
            <w:pPr>
              <w:jc w:val="center"/>
              <w:rPr>
                <w:i/>
                <w:sz w:val="18"/>
                <w:lang w:val="en-US"/>
              </w:rPr>
            </w:pPr>
            <w:r w:rsidRPr="00943B36">
              <w:rPr>
                <w:i/>
                <w:sz w:val="18"/>
                <w:lang w:val="en-US"/>
              </w:rPr>
              <w:t>24</w:t>
            </w:r>
          </w:p>
        </w:tc>
        <w:tc>
          <w:tcPr>
            <w:tcW w:w="0" w:type="auto"/>
            <w:vAlign w:val="center"/>
          </w:tcPr>
          <w:p w14:paraId="40099A05" w14:textId="77777777" w:rsidR="00052653" w:rsidRPr="00943B36" w:rsidRDefault="00052653" w:rsidP="005F5387">
            <w:pPr>
              <w:rPr>
                <w:sz w:val="18"/>
                <w:lang w:val="en-US"/>
              </w:rPr>
            </w:pPr>
          </w:p>
        </w:tc>
        <w:tc>
          <w:tcPr>
            <w:tcW w:w="1514" w:type="dxa"/>
            <w:vAlign w:val="center"/>
          </w:tcPr>
          <w:p w14:paraId="4B6684B0" w14:textId="77777777" w:rsidR="00052653" w:rsidRPr="00943B36" w:rsidRDefault="00052653" w:rsidP="005F5387">
            <w:pPr>
              <w:rPr>
                <w:i/>
                <w:color w:val="FF0000"/>
                <w:sz w:val="18"/>
                <w:lang w:val="en-US"/>
              </w:rPr>
            </w:pPr>
          </w:p>
        </w:tc>
      </w:tr>
      <w:tr w:rsidR="00052653" w:rsidRPr="00943B36" w14:paraId="6B06DDE1" w14:textId="77777777" w:rsidTr="005F5387">
        <w:trPr>
          <w:trHeight w:val="255"/>
        </w:trPr>
        <w:tc>
          <w:tcPr>
            <w:tcW w:w="0" w:type="auto"/>
            <w:vAlign w:val="center"/>
          </w:tcPr>
          <w:p w14:paraId="2936C3F3" w14:textId="77777777" w:rsidR="00052653" w:rsidRPr="00943B36" w:rsidRDefault="00052653" w:rsidP="005F5387">
            <w:pPr>
              <w:rPr>
                <w:b/>
                <w:sz w:val="18"/>
                <w:lang w:val="en-US"/>
              </w:rPr>
            </w:pPr>
            <w:r w:rsidRPr="00943B36">
              <w:rPr>
                <w:b/>
                <w:sz w:val="18"/>
                <w:lang w:val="en-US"/>
              </w:rPr>
              <w:t>Goals from penalties</w:t>
            </w:r>
          </w:p>
        </w:tc>
        <w:tc>
          <w:tcPr>
            <w:tcW w:w="0" w:type="auto"/>
            <w:vAlign w:val="center"/>
          </w:tcPr>
          <w:p w14:paraId="35081306" w14:textId="77777777" w:rsidR="00052653" w:rsidRPr="00943B36" w:rsidRDefault="00052653" w:rsidP="005F5387">
            <w:pPr>
              <w:jc w:val="center"/>
              <w:rPr>
                <w:i/>
                <w:sz w:val="18"/>
                <w:lang w:val="en-US"/>
              </w:rPr>
            </w:pPr>
            <w:r w:rsidRPr="00943B36">
              <w:rPr>
                <w:i/>
                <w:sz w:val="18"/>
                <w:lang w:val="en-US"/>
              </w:rPr>
              <w:t>16</w:t>
            </w:r>
          </w:p>
        </w:tc>
        <w:tc>
          <w:tcPr>
            <w:tcW w:w="0" w:type="auto"/>
            <w:vAlign w:val="center"/>
          </w:tcPr>
          <w:p w14:paraId="11CEAD8A"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40E4513D" w14:textId="77777777" w:rsidR="00052653" w:rsidRPr="00943B36" w:rsidRDefault="00052653" w:rsidP="005F5387">
            <w:pPr>
              <w:jc w:val="center"/>
              <w:rPr>
                <w:i/>
                <w:sz w:val="18"/>
                <w:lang w:val="en-US"/>
              </w:rPr>
            </w:pPr>
            <w:r w:rsidRPr="00943B36">
              <w:rPr>
                <w:i/>
                <w:sz w:val="18"/>
                <w:lang w:val="en-US"/>
              </w:rPr>
              <w:t>9</w:t>
            </w:r>
          </w:p>
        </w:tc>
        <w:tc>
          <w:tcPr>
            <w:tcW w:w="0" w:type="auto"/>
            <w:vAlign w:val="center"/>
          </w:tcPr>
          <w:p w14:paraId="120D5D4A" w14:textId="77777777" w:rsidR="00052653" w:rsidRPr="00943B36" w:rsidRDefault="00052653" w:rsidP="005F5387">
            <w:pPr>
              <w:rPr>
                <w:sz w:val="18"/>
                <w:lang w:val="en-US"/>
              </w:rPr>
            </w:pPr>
          </w:p>
        </w:tc>
        <w:tc>
          <w:tcPr>
            <w:tcW w:w="1514" w:type="dxa"/>
            <w:vAlign w:val="center"/>
          </w:tcPr>
          <w:p w14:paraId="25C0A857" w14:textId="77777777" w:rsidR="00052653" w:rsidRPr="00943B36" w:rsidRDefault="00052653" w:rsidP="005F5387">
            <w:pPr>
              <w:rPr>
                <w:i/>
                <w:color w:val="FF0000"/>
                <w:sz w:val="18"/>
                <w:lang w:val="en-US"/>
              </w:rPr>
            </w:pPr>
          </w:p>
        </w:tc>
      </w:tr>
      <w:tr w:rsidR="00052653" w:rsidRPr="00943B36" w14:paraId="6E169A9A" w14:textId="77777777" w:rsidTr="005F5387">
        <w:trPr>
          <w:trHeight w:val="654"/>
        </w:trPr>
        <w:tc>
          <w:tcPr>
            <w:tcW w:w="0" w:type="auto"/>
            <w:vAlign w:val="center"/>
          </w:tcPr>
          <w:p w14:paraId="017AFD7F" w14:textId="77777777" w:rsidR="00052653" w:rsidRPr="00943B36" w:rsidRDefault="00052653" w:rsidP="005F5387">
            <w:pPr>
              <w:rPr>
                <w:b/>
                <w:sz w:val="18"/>
                <w:lang w:val="en-US"/>
              </w:rPr>
            </w:pPr>
            <w:r w:rsidRPr="00943B36">
              <w:rPr>
                <w:b/>
                <w:sz w:val="18"/>
                <w:lang w:val="en-US"/>
              </w:rPr>
              <w:t>Own Goals</w:t>
            </w:r>
          </w:p>
        </w:tc>
        <w:tc>
          <w:tcPr>
            <w:tcW w:w="0" w:type="auto"/>
            <w:vAlign w:val="center"/>
          </w:tcPr>
          <w:p w14:paraId="665BB53F" w14:textId="77777777" w:rsidR="00052653" w:rsidRPr="00943B36" w:rsidRDefault="00052653" w:rsidP="005F5387">
            <w:pPr>
              <w:jc w:val="center"/>
              <w:rPr>
                <w:i/>
                <w:sz w:val="18"/>
                <w:lang w:val="en-US"/>
              </w:rPr>
            </w:pPr>
            <w:r w:rsidRPr="00943B36">
              <w:rPr>
                <w:i/>
                <w:sz w:val="18"/>
                <w:lang w:val="en-US"/>
              </w:rPr>
              <w:t>16</w:t>
            </w:r>
          </w:p>
        </w:tc>
        <w:tc>
          <w:tcPr>
            <w:tcW w:w="0" w:type="auto"/>
            <w:vAlign w:val="center"/>
          </w:tcPr>
          <w:p w14:paraId="67450FFF"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5F839455" w14:textId="77777777" w:rsidR="00052653" w:rsidRPr="00943B36" w:rsidRDefault="00052653" w:rsidP="005F5387">
            <w:pPr>
              <w:jc w:val="center"/>
              <w:rPr>
                <w:i/>
                <w:sz w:val="18"/>
                <w:lang w:val="en-US"/>
              </w:rPr>
            </w:pPr>
            <w:r w:rsidRPr="00943B36">
              <w:rPr>
                <w:i/>
                <w:sz w:val="18"/>
                <w:lang w:val="en-US"/>
              </w:rPr>
              <w:t>28</w:t>
            </w:r>
          </w:p>
        </w:tc>
        <w:tc>
          <w:tcPr>
            <w:tcW w:w="0" w:type="auto"/>
            <w:vAlign w:val="center"/>
          </w:tcPr>
          <w:p w14:paraId="55DE73E5" w14:textId="77777777" w:rsidR="00052653" w:rsidRPr="00943B36" w:rsidRDefault="00052653" w:rsidP="005F5387">
            <w:pPr>
              <w:rPr>
                <w:sz w:val="18"/>
                <w:lang w:val="en-US"/>
              </w:rPr>
            </w:pPr>
            <w:r w:rsidRPr="00943B36">
              <w:rPr>
                <w:sz w:val="18"/>
                <w:lang w:val="en-US"/>
              </w:rPr>
              <w:t>Team_id will be the team conceding the own goal</w:t>
            </w:r>
          </w:p>
        </w:tc>
        <w:tc>
          <w:tcPr>
            <w:tcW w:w="1514" w:type="dxa"/>
            <w:vAlign w:val="center"/>
          </w:tcPr>
          <w:p w14:paraId="5210EB10" w14:textId="77777777" w:rsidR="00052653" w:rsidRPr="00943B36" w:rsidRDefault="00052653" w:rsidP="005F5387">
            <w:pPr>
              <w:rPr>
                <w:i/>
                <w:color w:val="FF0000"/>
                <w:sz w:val="18"/>
                <w:lang w:val="en-US"/>
              </w:rPr>
            </w:pPr>
          </w:p>
        </w:tc>
      </w:tr>
    </w:tbl>
    <w:p w14:paraId="74360552" w14:textId="77777777" w:rsidR="004F160B" w:rsidRDefault="004F160B">
      <w:r>
        <w:br w:type="page"/>
      </w:r>
    </w:p>
    <w:tbl>
      <w:tblPr>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65"/>
        <w:gridCol w:w="1418"/>
        <w:gridCol w:w="967"/>
        <w:gridCol w:w="1177"/>
        <w:gridCol w:w="2213"/>
        <w:gridCol w:w="1514"/>
      </w:tblGrid>
      <w:tr w:rsidR="005F5387" w:rsidRPr="00943B36" w14:paraId="45FE3D46" w14:textId="77777777" w:rsidTr="005F5387">
        <w:trPr>
          <w:trHeight w:val="476"/>
        </w:trPr>
        <w:tc>
          <w:tcPr>
            <w:tcW w:w="0" w:type="auto"/>
            <w:shd w:val="clear" w:color="auto" w:fill="0081B3" w:themeFill="accent1" w:themeFillShade="BF"/>
            <w:vAlign w:val="center"/>
          </w:tcPr>
          <w:p w14:paraId="577712E6" w14:textId="77777777" w:rsidR="005F5387" w:rsidRPr="00943B36" w:rsidRDefault="005F5387" w:rsidP="005F5387">
            <w:pPr>
              <w:rPr>
                <w:b/>
                <w:bCs/>
                <w:color w:val="FFFFFF" w:themeColor="background1"/>
                <w:sz w:val="18"/>
                <w:lang w:val="en-US"/>
              </w:rPr>
            </w:pPr>
            <w:r w:rsidRPr="00943B36">
              <w:rPr>
                <w:b/>
                <w:bCs/>
                <w:color w:val="FFFFFF" w:themeColor="background1"/>
                <w:sz w:val="18"/>
                <w:lang w:val="en-US"/>
              </w:rPr>
              <w:t>English</w:t>
            </w:r>
          </w:p>
        </w:tc>
        <w:tc>
          <w:tcPr>
            <w:tcW w:w="0" w:type="auto"/>
            <w:shd w:val="clear" w:color="auto" w:fill="0081B3" w:themeFill="accent1" w:themeFillShade="BF"/>
            <w:vAlign w:val="center"/>
          </w:tcPr>
          <w:p w14:paraId="0E1CE1FE" w14:textId="77777777" w:rsidR="005F5387" w:rsidRPr="00943B36" w:rsidRDefault="005F5387" w:rsidP="005F5387">
            <w:pPr>
              <w:jc w:val="center"/>
              <w:rPr>
                <w:b/>
                <w:bCs/>
                <w:color w:val="FFFFFF" w:themeColor="background1"/>
                <w:sz w:val="18"/>
                <w:lang w:val="en-US"/>
              </w:rPr>
            </w:pPr>
            <w:r w:rsidRPr="00943B36">
              <w:rPr>
                <w:b/>
                <w:bCs/>
                <w:color w:val="FFFFFF" w:themeColor="background1"/>
                <w:sz w:val="18"/>
                <w:lang w:val="en-US"/>
              </w:rPr>
              <w:t>type_id</w:t>
            </w:r>
          </w:p>
        </w:tc>
        <w:tc>
          <w:tcPr>
            <w:tcW w:w="0" w:type="auto"/>
            <w:shd w:val="clear" w:color="auto" w:fill="0081B3" w:themeFill="accent1" w:themeFillShade="BF"/>
            <w:vAlign w:val="center"/>
          </w:tcPr>
          <w:p w14:paraId="051677FD" w14:textId="77777777" w:rsidR="005F5387" w:rsidRPr="00943B36" w:rsidRDefault="005F5387" w:rsidP="005F5387">
            <w:pPr>
              <w:jc w:val="center"/>
              <w:rPr>
                <w:b/>
                <w:bCs/>
                <w:color w:val="FFFFFF" w:themeColor="background1"/>
                <w:sz w:val="18"/>
                <w:lang w:val="en-US"/>
              </w:rPr>
            </w:pPr>
            <w:r w:rsidRPr="00943B36">
              <w:rPr>
                <w:b/>
                <w:bCs/>
                <w:color w:val="FFFFFF" w:themeColor="background1"/>
                <w:sz w:val="18"/>
                <w:lang w:val="en-US"/>
              </w:rPr>
              <w:t>outcome</w:t>
            </w:r>
          </w:p>
        </w:tc>
        <w:tc>
          <w:tcPr>
            <w:tcW w:w="0" w:type="auto"/>
            <w:shd w:val="clear" w:color="auto" w:fill="0081B3" w:themeFill="accent1" w:themeFillShade="BF"/>
            <w:vAlign w:val="center"/>
          </w:tcPr>
          <w:p w14:paraId="4A05C68D" w14:textId="77777777" w:rsidR="005F5387" w:rsidRPr="00943B36" w:rsidRDefault="005F5387" w:rsidP="005F5387">
            <w:pPr>
              <w:jc w:val="center"/>
              <w:rPr>
                <w:b/>
                <w:bCs/>
                <w:color w:val="FFFFFF" w:themeColor="background1"/>
                <w:sz w:val="18"/>
                <w:lang w:val="en-US"/>
              </w:rPr>
            </w:pPr>
            <w:r w:rsidRPr="00943B36">
              <w:rPr>
                <w:b/>
                <w:bCs/>
                <w:color w:val="FFFFFF" w:themeColor="background1"/>
                <w:sz w:val="18"/>
                <w:lang w:val="en-US"/>
              </w:rPr>
              <w:t>qualifier</w:t>
            </w:r>
            <w:r>
              <w:rPr>
                <w:b/>
                <w:bCs/>
                <w:color w:val="FFFFFF" w:themeColor="background1"/>
                <w:sz w:val="18"/>
                <w:lang w:val="en-US"/>
              </w:rPr>
              <w:t>_id</w:t>
            </w:r>
          </w:p>
        </w:tc>
        <w:tc>
          <w:tcPr>
            <w:tcW w:w="0" w:type="auto"/>
            <w:shd w:val="clear" w:color="auto" w:fill="0081B3" w:themeFill="accent1" w:themeFillShade="BF"/>
            <w:vAlign w:val="center"/>
          </w:tcPr>
          <w:p w14:paraId="5A9EFE6A" w14:textId="77777777" w:rsidR="005F5387" w:rsidRPr="00943B36" w:rsidRDefault="005F5387" w:rsidP="005F5387">
            <w:pPr>
              <w:rPr>
                <w:b/>
                <w:bCs/>
                <w:color w:val="FFFFFF" w:themeColor="background1"/>
                <w:sz w:val="18"/>
                <w:lang w:val="en-US"/>
              </w:rPr>
            </w:pPr>
            <w:r>
              <w:rPr>
                <w:b/>
                <w:bCs/>
                <w:color w:val="FFFFFF" w:themeColor="background1"/>
                <w:sz w:val="18"/>
                <w:lang w:val="en-US"/>
              </w:rPr>
              <w:t>Extra i</w:t>
            </w:r>
            <w:r w:rsidRPr="00943B36">
              <w:rPr>
                <w:b/>
                <w:bCs/>
                <w:color w:val="FFFFFF" w:themeColor="background1"/>
                <w:sz w:val="18"/>
                <w:lang w:val="en-US"/>
              </w:rPr>
              <w:t xml:space="preserve">nfo </w:t>
            </w:r>
          </w:p>
        </w:tc>
        <w:tc>
          <w:tcPr>
            <w:tcW w:w="1514" w:type="dxa"/>
            <w:shd w:val="clear" w:color="auto" w:fill="0081B3" w:themeFill="accent1" w:themeFillShade="BF"/>
            <w:vAlign w:val="center"/>
          </w:tcPr>
          <w:p w14:paraId="209317A1" w14:textId="77777777" w:rsidR="005F5387" w:rsidRPr="00943B36" w:rsidRDefault="005F5387" w:rsidP="005F5387">
            <w:pPr>
              <w:rPr>
                <w:b/>
                <w:bCs/>
                <w:i/>
                <w:color w:val="FFFFFF" w:themeColor="background1"/>
                <w:sz w:val="18"/>
                <w:lang w:val="en-US"/>
              </w:rPr>
            </w:pPr>
            <w:r w:rsidRPr="00943B36">
              <w:rPr>
                <w:b/>
                <w:bCs/>
                <w:i/>
                <w:color w:val="FFFFFF" w:themeColor="background1"/>
                <w:sz w:val="18"/>
                <w:lang w:val="en-US"/>
              </w:rPr>
              <w:t>EXCLUDING EVENTS WITH THESE QUALIFIERS</w:t>
            </w:r>
          </w:p>
        </w:tc>
      </w:tr>
      <w:tr w:rsidR="00052653" w:rsidRPr="00943B36" w14:paraId="137D24EE" w14:textId="77777777" w:rsidTr="005F5387">
        <w:trPr>
          <w:trHeight w:val="255"/>
        </w:trPr>
        <w:tc>
          <w:tcPr>
            <w:tcW w:w="0" w:type="auto"/>
            <w:vAlign w:val="center"/>
          </w:tcPr>
          <w:p w14:paraId="458192B3" w14:textId="77777777" w:rsidR="00052653" w:rsidRPr="00943B36" w:rsidRDefault="00052653" w:rsidP="005F5387">
            <w:pPr>
              <w:rPr>
                <w:b/>
                <w:sz w:val="18"/>
                <w:lang w:val="en-US"/>
              </w:rPr>
            </w:pPr>
            <w:r w:rsidRPr="00943B36">
              <w:rPr>
                <w:b/>
                <w:sz w:val="18"/>
                <w:lang w:val="en-US"/>
              </w:rPr>
              <w:t>headed shots on target</w:t>
            </w:r>
          </w:p>
        </w:tc>
        <w:tc>
          <w:tcPr>
            <w:tcW w:w="0" w:type="auto"/>
            <w:vAlign w:val="center"/>
          </w:tcPr>
          <w:p w14:paraId="16E5C8ED" w14:textId="77777777" w:rsidR="00052653" w:rsidRPr="00943B36" w:rsidRDefault="00052653" w:rsidP="005F5387">
            <w:pPr>
              <w:jc w:val="center"/>
              <w:rPr>
                <w:i/>
                <w:sz w:val="18"/>
                <w:lang w:val="en-US"/>
              </w:rPr>
            </w:pPr>
            <w:r w:rsidRPr="00943B36">
              <w:rPr>
                <w:i/>
                <w:sz w:val="18"/>
                <w:lang w:val="en-US"/>
              </w:rPr>
              <w:t>15,16</w:t>
            </w:r>
          </w:p>
        </w:tc>
        <w:tc>
          <w:tcPr>
            <w:tcW w:w="0" w:type="auto"/>
            <w:vAlign w:val="center"/>
          </w:tcPr>
          <w:p w14:paraId="0859F528"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7E1EB6D3" w14:textId="77777777" w:rsidR="00052653" w:rsidRPr="00943B36" w:rsidRDefault="00052653" w:rsidP="005F5387">
            <w:pPr>
              <w:jc w:val="center"/>
              <w:rPr>
                <w:i/>
                <w:sz w:val="18"/>
                <w:lang w:val="en-US"/>
              </w:rPr>
            </w:pPr>
            <w:r w:rsidRPr="00943B36">
              <w:rPr>
                <w:i/>
                <w:sz w:val="18"/>
                <w:lang w:val="en-US"/>
              </w:rPr>
              <w:t>15</w:t>
            </w:r>
          </w:p>
        </w:tc>
        <w:tc>
          <w:tcPr>
            <w:tcW w:w="0" w:type="auto"/>
            <w:vAlign w:val="center"/>
          </w:tcPr>
          <w:p w14:paraId="7B58BECD" w14:textId="77777777" w:rsidR="00052653" w:rsidRPr="00943B36" w:rsidRDefault="00052653" w:rsidP="005F5387">
            <w:pPr>
              <w:rPr>
                <w:sz w:val="18"/>
                <w:lang w:val="en-US"/>
              </w:rPr>
            </w:pPr>
          </w:p>
        </w:tc>
        <w:tc>
          <w:tcPr>
            <w:tcW w:w="1514" w:type="dxa"/>
            <w:vAlign w:val="center"/>
          </w:tcPr>
          <w:p w14:paraId="169CABF2" w14:textId="77777777" w:rsidR="00052653" w:rsidRPr="00943B36" w:rsidRDefault="00052653" w:rsidP="005F5387">
            <w:pPr>
              <w:rPr>
                <w:i/>
                <w:color w:val="FF0000"/>
                <w:sz w:val="18"/>
                <w:lang w:val="en-US"/>
              </w:rPr>
            </w:pPr>
            <w:r w:rsidRPr="00943B36">
              <w:rPr>
                <w:i/>
                <w:color w:val="FF0000"/>
                <w:sz w:val="18"/>
                <w:lang w:val="en-US"/>
              </w:rPr>
              <w:t>82 (blocked shots)</w:t>
            </w:r>
          </w:p>
        </w:tc>
      </w:tr>
      <w:tr w:rsidR="00052653" w:rsidRPr="00943B36" w14:paraId="24FCEAB1" w14:textId="77777777" w:rsidTr="005F5387">
        <w:trPr>
          <w:trHeight w:val="255"/>
        </w:trPr>
        <w:tc>
          <w:tcPr>
            <w:tcW w:w="0" w:type="auto"/>
            <w:vAlign w:val="center"/>
          </w:tcPr>
          <w:p w14:paraId="42FE72E9" w14:textId="77777777" w:rsidR="00052653" w:rsidRPr="00943B36" w:rsidRDefault="00052653" w:rsidP="005F5387">
            <w:pPr>
              <w:rPr>
                <w:b/>
                <w:sz w:val="18"/>
                <w:lang w:val="en-US"/>
              </w:rPr>
            </w:pPr>
            <w:r w:rsidRPr="00943B36">
              <w:rPr>
                <w:b/>
                <w:sz w:val="18"/>
                <w:lang w:val="en-US"/>
              </w:rPr>
              <w:t>headed shots total</w:t>
            </w:r>
          </w:p>
        </w:tc>
        <w:tc>
          <w:tcPr>
            <w:tcW w:w="0" w:type="auto"/>
            <w:vAlign w:val="center"/>
          </w:tcPr>
          <w:p w14:paraId="368B342E" w14:textId="77777777" w:rsidR="00052653" w:rsidRPr="00943B36" w:rsidRDefault="00052653" w:rsidP="005F5387">
            <w:pPr>
              <w:jc w:val="center"/>
              <w:rPr>
                <w:i/>
                <w:sz w:val="18"/>
                <w:lang w:val="en-US"/>
              </w:rPr>
            </w:pPr>
            <w:r w:rsidRPr="00943B36">
              <w:rPr>
                <w:i/>
                <w:sz w:val="18"/>
                <w:lang w:val="en-US"/>
              </w:rPr>
              <w:t>13,14,15,16,24</w:t>
            </w:r>
          </w:p>
        </w:tc>
        <w:tc>
          <w:tcPr>
            <w:tcW w:w="0" w:type="auto"/>
            <w:vAlign w:val="center"/>
          </w:tcPr>
          <w:p w14:paraId="155D92E5"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41D907EC" w14:textId="77777777" w:rsidR="00052653" w:rsidRPr="00943B36" w:rsidRDefault="00052653" w:rsidP="005F5387">
            <w:pPr>
              <w:jc w:val="center"/>
              <w:rPr>
                <w:i/>
                <w:sz w:val="18"/>
                <w:lang w:val="en-US"/>
              </w:rPr>
            </w:pPr>
            <w:r w:rsidRPr="00943B36">
              <w:rPr>
                <w:i/>
                <w:sz w:val="18"/>
                <w:lang w:val="en-US"/>
              </w:rPr>
              <w:t>15</w:t>
            </w:r>
          </w:p>
        </w:tc>
        <w:tc>
          <w:tcPr>
            <w:tcW w:w="0" w:type="auto"/>
            <w:vAlign w:val="center"/>
          </w:tcPr>
          <w:p w14:paraId="3E11D36F" w14:textId="77777777" w:rsidR="00052653" w:rsidRPr="00943B36" w:rsidRDefault="00052653" w:rsidP="005F5387">
            <w:pPr>
              <w:rPr>
                <w:sz w:val="18"/>
                <w:lang w:val="en-US"/>
              </w:rPr>
            </w:pPr>
          </w:p>
        </w:tc>
        <w:tc>
          <w:tcPr>
            <w:tcW w:w="1514" w:type="dxa"/>
            <w:vAlign w:val="center"/>
          </w:tcPr>
          <w:p w14:paraId="4CE915FA" w14:textId="77777777" w:rsidR="00052653" w:rsidRPr="00943B36" w:rsidRDefault="00052653" w:rsidP="005F5387">
            <w:pPr>
              <w:rPr>
                <w:i/>
                <w:color w:val="FF0000"/>
                <w:sz w:val="18"/>
                <w:lang w:val="en-US"/>
              </w:rPr>
            </w:pPr>
          </w:p>
        </w:tc>
      </w:tr>
      <w:tr w:rsidR="00052653" w:rsidRPr="00943B36" w14:paraId="1211556C" w14:textId="77777777" w:rsidTr="005F5387">
        <w:trPr>
          <w:trHeight w:val="255"/>
        </w:trPr>
        <w:tc>
          <w:tcPr>
            <w:tcW w:w="0" w:type="auto"/>
            <w:vAlign w:val="center"/>
          </w:tcPr>
          <w:p w14:paraId="15C45E19" w14:textId="77777777" w:rsidR="00052653" w:rsidRPr="00943B36" w:rsidRDefault="00052653" w:rsidP="005F5387">
            <w:pPr>
              <w:rPr>
                <w:b/>
                <w:sz w:val="18"/>
                <w:lang w:val="en-US"/>
              </w:rPr>
            </w:pPr>
            <w:r w:rsidRPr="00943B36">
              <w:rPr>
                <w:b/>
                <w:sz w:val="18"/>
                <w:lang w:val="en-US"/>
              </w:rPr>
              <w:t>headed shots off target</w:t>
            </w:r>
          </w:p>
        </w:tc>
        <w:tc>
          <w:tcPr>
            <w:tcW w:w="0" w:type="auto"/>
            <w:vAlign w:val="center"/>
          </w:tcPr>
          <w:p w14:paraId="295A97BC" w14:textId="77777777" w:rsidR="00052653" w:rsidRPr="00943B36" w:rsidRDefault="00052653" w:rsidP="005F5387">
            <w:pPr>
              <w:jc w:val="center"/>
              <w:rPr>
                <w:i/>
                <w:sz w:val="18"/>
                <w:lang w:val="en-US"/>
              </w:rPr>
            </w:pPr>
            <w:r w:rsidRPr="00943B36">
              <w:rPr>
                <w:i/>
                <w:sz w:val="18"/>
                <w:lang w:val="en-US"/>
              </w:rPr>
              <w:t>13,14</w:t>
            </w:r>
          </w:p>
        </w:tc>
        <w:tc>
          <w:tcPr>
            <w:tcW w:w="0" w:type="auto"/>
            <w:vAlign w:val="center"/>
          </w:tcPr>
          <w:p w14:paraId="137BD90C"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11425B5B" w14:textId="77777777" w:rsidR="00052653" w:rsidRPr="00943B36" w:rsidRDefault="00052653" w:rsidP="005F5387">
            <w:pPr>
              <w:jc w:val="center"/>
              <w:rPr>
                <w:i/>
                <w:sz w:val="18"/>
                <w:lang w:val="en-US"/>
              </w:rPr>
            </w:pPr>
            <w:r w:rsidRPr="00943B36">
              <w:rPr>
                <w:i/>
                <w:sz w:val="18"/>
                <w:lang w:val="en-US"/>
              </w:rPr>
              <w:t>15</w:t>
            </w:r>
          </w:p>
        </w:tc>
        <w:tc>
          <w:tcPr>
            <w:tcW w:w="0" w:type="auto"/>
            <w:vAlign w:val="center"/>
          </w:tcPr>
          <w:p w14:paraId="39B77C2A" w14:textId="77777777" w:rsidR="00052653" w:rsidRPr="00943B36" w:rsidRDefault="00052653" w:rsidP="005F5387">
            <w:pPr>
              <w:rPr>
                <w:sz w:val="18"/>
                <w:lang w:val="en-US"/>
              </w:rPr>
            </w:pPr>
          </w:p>
        </w:tc>
        <w:tc>
          <w:tcPr>
            <w:tcW w:w="1514" w:type="dxa"/>
            <w:vAlign w:val="center"/>
          </w:tcPr>
          <w:p w14:paraId="4F232362" w14:textId="77777777" w:rsidR="00052653" w:rsidRPr="00943B36" w:rsidRDefault="00052653" w:rsidP="005F5387">
            <w:pPr>
              <w:rPr>
                <w:i/>
                <w:color w:val="FF0000"/>
                <w:sz w:val="18"/>
                <w:lang w:val="en-US"/>
              </w:rPr>
            </w:pPr>
          </w:p>
        </w:tc>
      </w:tr>
      <w:tr w:rsidR="00052653" w:rsidRPr="00943B36" w14:paraId="12E837F7" w14:textId="77777777" w:rsidTr="005F5387">
        <w:trPr>
          <w:trHeight w:val="255"/>
        </w:trPr>
        <w:tc>
          <w:tcPr>
            <w:tcW w:w="0" w:type="auto"/>
            <w:vAlign w:val="center"/>
          </w:tcPr>
          <w:p w14:paraId="3E06DC83" w14:textId="77777777" w:rsidR="00052653" w:rsidRPr="00943B36" w:rsidRDefault="00052653" w:rsidP="005F5387">
            <w:pPr>
              <w:rPr>
                <w:b/>
                <w:sz w:val="18"/>
                <w:lang w:val="en-US"/>
              </w:rPr>
            </w:pPr>
            <w:r w:rsidRPr="00943B36">
              <w:rPr>
                <w:b/>
                <w:sz w:val="18"/>
                <w:lang w:val="en-US"/>
              </w:rPr>
              <w:t>shots blocked by outfielder</w:t>
            </w:r>
          </w:p>
        </w:tc>
        <w:tc>
          <w:tcPr>
            <w:tcW w:w="0" w:type="auto"/>
            <w:vAlign w:val="center"/>
          </w:tcPr>
          <w:p w14:paraId="284663FC" w14:textId="77777777" w:rsidR="00052653" w:rsidRPr="00943B36" w:rsidRDefault="00052653" w:rsidP="005F5387">
            <w:pPr>
              <w:jc w:val="center"/>
              <w:rPr>
                <w:i/>
                <w:sz w:val="18"/>
                <w:lang w:val="en-US"/>
              </w:rPr>
            </w:pPr>
            <w:r w:rsidRPr="00943B36">
              <w:rPr>
                <w:i/>
                <w:sz w:val="18"/>
                <w:lang w:val="en-US"/>
              </w:rPr>
              <w:t>15</w:t>
            </w:r>
          </w:p>
        </w:tc>
        <w:tc>
          <w:tcPr>
            <w:tcW w:w="0" w:type="auto"/>
            <w:vAlign w:val="center"/>
          </w:tcPr>
          <w:p w14:paraId="2F767E95"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6FE2F145" w14:textId="77777777" w:rsidR="00052653" w:rsidRPr="00943B36" w:rsidRDefault="00052653" w:rsidP="005F5387">
            <w:pPr>
              <w:jc w:val="center"/>
              <w:rPr>
                <w:i/>
                <w:sz w:val="18"/>
                <w:lang w:val="en-US"/>
              </w:rPr>
            </w:pPr>
            <w:r w:rsidRPr="00943B36">
              <w:rPr>
                <w:i/>
                <w:sz w:val="18"/>
                <w:lang w:val="en-US"/>
              </w:rPr>
              <w:t>82</w:t>
            </w:r>
          </w:p>
        </w:tc>
        <w:tc>
          <w:tcPr>
            <w:tcW w:w="0" w:type="auto"/>
            <w:vAlign w:val="center"/>
          </w:tcPr>
          <w:p w14:paraId="704EC76B" w14:textId="77777777" w:rsidR="00052653" w:rsidRPr="00943B36" w:rsidRDefault="00052653" w:rsidP="005F5387">
            <w:pPr>
              <w:rPr>
                <w:sz w:val="18"/>
                <w:lang w:val="en-US"/>
              </w:rPr>
            </w:pPr>
          </w:p>
        </w:tc>
        <w:tc>
          <w:tcPr>
            <w:tcW w:w="1514" w:type="dxa"/>
            <w:vAlign w:val="center"/>
          </w:tcPr>
          <w:p w14:paraId="19454EAE" w14:textId="77777777" w:rsidR="00052653" w:rsidRPr="00943B36" w:rsidRDefault="00052653" w:rsidP="005F5387">
            <w:pPr>
              <w:rPr>
                <w:i/>
                <w:color w:val="FF0000"/>
                <w:sz w:val="18"/>
                <w:lang w:val="en-US"/>
              </w:rPr>
            </w:pPr>
          </w:p>
        </w:tc>
      </w:tr>
      <w:tr w:rsidR="00052653" w:rsidRPr="00943B36" w14:paraId="5FE6506D" w14:textId="77777777" w:rsidTr="005F5387">
        <w:trPr>
          <w:trHeight w:val="255"/>
        </w:trPr>
        <w:tc>
          <w:tcPr>
            <w:tcW w:w="0" w:type="auto"/>
            <w:vAlign w:val="center"/>
          </w:tcPr>
          <w:p w14:paraId="71B7AE88" w14:textId="77777777" w:rsidR="00052653" w:rsidRPr="00943B36" w:rsidRDefault="00052653" w:rsidP="005F5387">
            <w:pPr>
              <w:rPr>
                <w:b/>
                <w:sz w:val="18"/>
                <w:lang w:val="en-US"/>
              </w:rPr>
            </w:pPr>
            <w:r w:rsidRPr="00943B36">
              <w:rPr>
                <w:b/>
                <w:sz w:val="18"/>
                <w:lang w:val="en-US"/>
              </w:rPr>
              <w:t>Total touches</w:t>
            </w:r>
          </w:p>
        </w:tc>
        <w:tc>
          <w:tcPr>
            <w:tcW w:w="0" w:type="auto"/>
            <w:vAlign w:val="center"/>
          </w:tcPr>
          <w:p w14:paraId="2EAF9344" w14:textId="77777777" w:rsidR="00052653" w:rsidRPr="00943B36" w:rsidRDefault="00052653" w:rsidP="005F5387">
            <w:pPr>
              <w:jc w:val="center"/>
              <w:rPr>
                <w:i/>
                <w:sz w:val="18"/>
                <w:lang w:val="en-US"/>
              </w:rPr>
            </w:pPr>
            <w:r w:rsidRPr="00943B36">
              <w:rPr>
                <w:i/>
                <w:sz w:val="18"/>
                <w:lang w:val="en-US"/>
              </w:rPr>
              <w:t>See below**</w:t>
            </w:r>
          </w:p>
          <w:p w14:paraId="20B154EC" w14:textId="77777777" w:rsidR="00052653" w:rsidRPr="00943B36" w:rsidRDefault="00052653" w:rsidP="005F5387">
            <w:pPr>
              <w:jc w:val="center"/>
              <w:rPr>
                <w:i/>
                <w:sz w:val="18"/>
                <w:lang w:val="en-US"/>
              </w:rPr>
            </w:pPr>
          </w:p>
        </w:tc>
        <w:tc>
          <w:tcPr>
            <w:tcW w:w="0" w:type="auto"/>
            <w:vAlign w:val="center"/>
          </w:tcPr>
          <w:p w14:paraId="4E13A492"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629D4FC7" w14:textId="77777777" w:rsidR="00052653" w:rsidRPr="00943B36" w:rsidRDefault="00052653" w:rsidP="005F5387">
            <w:pPr>
              <w:jc w:val="center"/>
              <w:rPr>
                <w:i/>
                <w:sz w:val="18"/>
                <w:lang w:val="en-US"/>
              </w:rPr>
            </w:pPr>
          </w:p>
        </w:tc>
        <w:tc>
          <w:tcPr>
            <w:tcW w:w="0" w:type="auto"/>
            <w:vAlign w:val="center"/>
          </w:tcPr>
          <w:p w14:paraId="480A5DDC" w14:textId="77777777" w:rsidR="00052653" w:rsidRPr="00943B36" w:rsidRDefault="00052653" w:rsidP="005F5387">
            <w:pPr>
              <w:rPr>
                <w:sz w:val="18"/>
                <w:lang w:val="en-US"/>
              </w:rPr>
            </w:pPr>
          </w:p>
        </w:tc>
        <w:tc>
          <w:tcPr>
            <w:tcW w:w="1514" w:type="dxa"/>
            <w:vAlign w:val="center"/>
          </w:tcPr>
          <w:p w14:paraId="50BF8F39" w14:textId="77777777" w:rsidR="00052653" w:rsidRPr="00943B36" w:rsidRDefault="00052653" w:rsidP="005F5387">
            <w:pPr>
              <w:rPr>
                <w:i/>
                <w:color w:val="FF0000"/>
                <w:sz w:val="18"/>
                <w:lang w:val="en-US"/>
              </w:rPr>
            </w:pPr>
          </w:p>
        </w:tc>
      </w:tr>
      <w:tr w:rsidR="00052653" w:rsidRPr="00943B36" w14:paraId="240B4425" w14:textId="77777777" w:rsidTr="005F5387">
        <w:trPr>
          <w:trHeight w:val="255"/>
        </w:trPr>
        <w:tc>
          <w:tcPr>
            <w:tcW w:w="0" w:type="auto"/>
            <w:vAlign w:val="center"/>
          </w:tcPr>
          <w:p w14:paraId="21A853D2" w14:textId="77777777" w:rsidR="00052653" w:rsidRPr="00943B36" w:rsidRDefault="00052653" w:rsidP="005F5387">
            <w:pPr>
              <w:rPr>
                <w:b/>
                <w:sz w:val="18"/>
                <w:lang w:val="en-US"/>
              </w:rPr>
            </w:pPr>
            <w:r w:rsidRPr="00943B36">
              <w:rPr>
                <w:b/>
                <w:sz w:val="18"/>
                <w:lang w:val="en-US"/>
              </w:rPr>
              <w:t>Successful Take on (dribble)</w:t>
            </w:r>
          </w:p>
        </w:tc>
        <w:tc>
          <w:tcPr>
            <w:tcW w:w="0" w:type="auto"/>
            <w:vAlign w:val="center"/>
          </w:tcPr>
          <w:p w14:paraId="51A45A2F" w14:textId="77777777" w:rsidR="00052653" w:rsidRPr="00943B36" w:rsidRDefault="00052653" w:rsidP="005F5387">
            <w:pPr>
              <w:jc w:val="center"/>
              <w:rPr>
                <w:i/>
                <w:sz w:val="18"/>
                <w:lang w:val="en-US"/>
              </w:rPr>
            </w:pPr>
            <w:r w:rsidRPr="00943B36">
              <w:rPr>
                <w:i/>
                <w:sz w:val="18"/>
                <w:lang w:val="en-US"/>
              </w:rPr>
              <w:t>3</w:t>
            </w:r>
          </w:p>
        </w:tc>
        <w:tc>
          <w:tcPr>
            <w:tcW w:w="0" w:type="auto"/>
            <w:vAlign w:val="center"/>
          </w:tcPr>
          <w:p w14:paraId="29248E13"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7A6B2FF0" w14:textId="77777777" w:rsidR="00052653" w:rsidRPr="00943B36" w:rsidRDefault="00052653" w:rsidP="005F5387">
            <w:pPr>
              <w:jc w:val="center"/>
              <w:rPr>
                <w:i/>
                <w:sz w:val="18"/>
                <w:lang w:val="en-US"/>
              </w:rPr>
            </w:pPr>
          </w:p>
        </w:tc>
        <w:tc>
          <w:tcPr>
            <w:tcW w:w="0" w:type="auto"/>
            <w:vAlign w:val="center"/>
          </w:tcPr>
          <w:p w14:paraId="7D1AFD80" w14:textId="77777777" w:rsidR="00052653" w:rsidRPr="00943B36" w:rsidRDefault="00052653" w:rsidP="005F5387">
            <w:pPr>
              <w:rPr>
                <w:sz w:val="18"/>
                <w:lang w:val="en-US"/>
              </w:rPr>
            </w:pPr>
          </w:p>
        </w:tc>
        <w:tc>
          <w:tcPr>
            <w:tcW w:w="1514" w:type="dxa"/>
            <w:vAlign w:val="center"/>
          </w:tcPr>
          <w:p w14:paraId="0F7C0652" w14:textId="77777777" w:rsidR="00052653" w:rsidRPr="00943B36" w:rsidRDefault="00052653" w:rsidP="005F5387">
            <w:pPr>
              <w:rPr>
                <w:i/>
                <w:color w:val="FF0000"/>
                <w:sz w:val="18"/>
                <w:lang w:val="en-US"/>
              </w:rPr>
            </w:pPr>
          </w:p>
        </w:tc>
      </w:tr>
      <w:tr w:rsidR="00052653" w:rsidRPr="00943B36" w14:paraId="079E41BB" w14:textId="77777777" w:rsidTr="005F5387">
        <w:trPr>
          <w:trHeight w:val="255"/>
        </w:trPr>
        <w:tc>
          <w:tcPr>
            <w:tcW w:w="0" w:type="auto"/>
            <w:vAlign w:val="center"/>
          </w:tcPr>
          <w:p w14:paraId="5F41F670" w14:textId="77777777" w:rsidR="00052653" w:rsidRPr="00943B36" w:rsidRDefault="00052653" w:rsidP="005F5387">
            <w:pPr>
              <w:rPr>
                <w:b/>
                <w:sz w:val="18"/>
                <w:lang w:val="en-US"/>
              </w:rPr>
            </w:pPr>
            <w:r w:rsidRPr="00943B36">
              <w:rPr>
                <w:b/>
                <w:sz w:val="18"/>
                <w:lang w:val="en-US"/>
              </w:rPr>
              <w:t>Unsuccessful Take on (dribble)</w:t>
            </w:r>
          </w:p>
        </w:tc>
        <w:tc>
          <w:tcPr>
            <w:tcW w:w="0" w:type="auto"/>
            <w:vAlign w:val="center"/>
          </w:tcPr>
          <w:p w14:paraId="00980CF8" w14:textId="77777777" w:rsidR="00052653" w:rsidRPr="00943B36" w:rsidRDefault="00052653" w:rsidP="005F5387">
            <w:pPr>
              <w:jc w:val="center"/>
              <w:rPr>
                <w:i/>
                <w:sz w:val="18"/>
                <w:lang w:val="en-US"/>
              </w:rPr>
            </w:pPr>
            <w:r w:rsidRPr="00943B36">
              <w:rPr>
                <w:i/>
                <w:sz w:val="18"/>
                <w:lang w:val="en-US"/>
              </w:rPr>
              <w:t>3</w:t>
            </w:r>
          </w:p>
        </w:tc>
        <w:tc>
          <w:tcPr>
            <w:tcW w:w="0" w:type="auto"/>
            <w:vAlign w:val="center"/>
          </w:tcPr>
          <w:p w14:paraId="6436373F"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0EF24BB9" w14:textId="77777777" w:rsidR="00052653" w:rsidRPr="00943B36" w:rsidRDefault="00052653" w:rsidP="005F5387">
            <w:pPr>
              <w:jc w:val="center"/>
              <w:rPr>
                <w:i/>
                <w:sz w:val="18"/>
                <w:lang w:val="en-US"/>
              </w:rPr>
            </w:pPr>
          </w:p>
        </w:tc>
        <w:tc>
          <w:tcPr>
            <w:tcW w:w="0" w:type="auto"/>
            <w:vAlign w:val="center"/>
          </w:tcPr>
          <w:p w14:paraId="004FC35D" w14:textId="77777777" w:rsidR="00052653" w:rsidRPr="00943B36" w:rsidRDefault="00052653" w:rsidP="005F5387">
            <w:pPr>
              <w:rPr>
                <w:sz w:val="18"/>
                <w:lang w:val="en-US"/>
              </w:rPr>
            </w:pPr>
            <w:r w:rsidRPr="00943B36">
              <w:rPr>
                <w:sz w:val="18"/>
                <w:lang w:val="en-US"/>
              </w:rPr>
              <w:t>Qualifier 211 indicates an “overrun” which is not always a duel event. Optional to include these.</w:t>
            </w:r>
          </w:p>
        </w:tc>
        <w:tc>
          <w:tcPr>
            <w:tcW w:w="1514" w:type="dxa"/>
            <w:vAlign w:val="center"/>
          </w:tcPr>
          <w:p w14:paraId="0F068162" w14:textId="77777777" w:rsidR="00052653" w:rsidRPr="00943B36" w:rsidRDefault="00052653" w:rsidP="005F5387">
            <w:pPr>
              <w:rPr>
                <w:i/>
                <w:color w:val="FF0000"/>
                <w:sz w:val="18"/>
                <w:lang w:val="en-US"/>
              </w:rPr>
            </w:pPr>
          </w:p>
        </w:tc>
      </w:tr>
      <w:tr w:rsidR="00052653" w:rsidRPr="00943B36" w14:paraId="737D9AD0" w14:textId="77777777" w:rsidTr="005F5387">
        <w:trPr>
          <w:trHeight w:val="255"/>
        </w:trPr>
        <w:tc>
          <w:tcPr>
            <w:tcW w:w="0" w:type="auto"/>
            <w:vAlign w:val="center"/>
          </w:tcPr>
          <w:p w14:paraId="5D4C5C75" w14:textId="77777777" w:rsidR="00052653" w:rsidRPr="00943B36" w:rsidRDefault="00052653" w:rsidP="005F5387">
            <w:pPr>
              <w:rPr>
                <w:b/>
                <w:sz w:val="18"/>
                <w:lang w:val="en-US"/>
              </w:rPr>
            </w:pPr>
            <w:r w:rsidRPr="00943B36">
              <w:rPr>
                <w:b/>
                <w:sz w:val="18"/>
                <w:lang w:val="en-US"/>
              </w:rPr>
              <w:t>Fouls won</w:t>
            </w:r>
          </w:p>
        </w:tc>
        <w:tc>
          <w:tcPr>
            <w:tcW w:w="0" w:type="auto"/>
            <w:vAlign w:val="center"/>
          </w:tcPr>
          <w:p w14:paraId="5583E95F"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409CD101" w14:textId="77777777" w:rsidR="00052653" w:rsidRPr="00943B36" w:rsidRDefault="00052653" w:rsidP="005F5387">
            <w:pPr>
              <w:jc w:val="center"/>
              <w:rPr>
                <w:i/>
                <w:sz w:val="18"/>
                <w:lang w:val="en-US"/>
              </w:rPr>
            </w:pPr>
            <w:r w:rsidRPr="00943B36">
              <w:rPr>
                <w:i/>
                <w:sz w:val="18"/>
                <w:lang w:val="en-US"/>
              </w:rPr>
              <w:t>1</w:t>
            </w:r>
          </w:p>
        </w:tc>
        <w:tc>
          <w:tcPr>
            <w:tcW w:w="0" w:type="auto"/>
            <w:vAlign w:val="center"/>
          </w:tcPr>
          <w:p w14:paraId="5B0AF7FE" w14:textId="77777777" w:rsidR="00052653" w:rsidRPr="00943B36" w:rsidRDefault="00052653" w:rsidP="005F5387">
            <w:pPr>
              <w:jc w:val="center"/>
              <w:rPr>
                <w:i/>
                <w:sz w:val="18"/>
                <w:lang w:val="en-US"/>
              </w:rPr>
            </w:pPr>
          </w:p>
        </w:tc>
        <w:tc>
          <w:tcPr>
            <w:tcW w:w="0" w:type="auto"/>
            <w:vAlign w:val="center"/>
          </w:tcPr>
          <w:p w14:paraId="4ED8A2F0" w14:textId="77777777" w:rsidR="00052653" w:rsidRPr="00943B36" w:rsidRDefault="00052653" w:rsidP="005F5387">
            <w:pPr>
              <w:rPr>
                <w:sz w:val="18"/>
                <w:lang w:val="en-US"/>
              </w:rPr>
            </w:pPr>
          </w:p>
        </w:tc>
        <w:tc>
          <w:tcPr>
            <w:tcW w:w="1514" w:type="dxa"/>
            <w:vAlign w:val="center"/>
          </w:tcPr>
          <w:p w14:paraId="67EFBEF5" w14:textId="77777777" w:rsidR="00052653" w:rsidRPr="00943B36" w:rsidRDefault="00052653" w:rsidP="005F5387">
            <w:pPr>
              <w:rPr>
                <w:i/>
                <w:color w:val="FF0000"/>
                <w:sz w:val="18"/>
                <w:lang w:val="en-US"/>
              </w:rPr>
            </w:pPr>
          </w:p>
        </w:tc>
      </w:tr>
      <w:tr w:rsidR="00052653" w:rsidRPr="00943B36" w14:paraId="6B6F44F4" w14:textId="77777777" w:rsidTr="005F5387">
        <w:trPr>
          <w:trHeight w:val="303"/>
        </w:trPr>
        <w:tc>
          <w:tcPr>
            <w:tcW w:w="0" w:type="auto"/>
            <w:vAlign w:val="center"/>
          </w:tcPr>
          <w:p w14:paraId="34A9074A" w14:textId="77777777" w:rsidR="00052653" w:rsidRPr="00943B36" w:rsidRDefault="00052653" w:rsidP="005F5387">
            <w:pPr>
              <w:rPr>
                <w:b/>
                <w:sz w:val="18"/>
                <w:lang w:val="en-US"/>
              </w:rPr>
            </w:pPr>
            <w:r w:rsidRPr="00943B36">
              <w:rPr>
                <w:b/>
                <w:sz w:val="18"/>
                <w:lang w:val="en-US"/>
              </w:rPr>
              <w:t>Fouls conceded</w:t>
            </w:r>
          </w:p>
        </w:tc>
        <w:tc>
          <w:tcPr>
            <w:tcW w:w="0" w:type="auto"/>
            <w:vAlign w:val="center"/>
          </w:tcPr>
          <w:p w14:paraId="538960BF"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5851686F"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46205D7D" w14:textId="77777777" w:rsidR="00052653" w:rsidRPr="00943B36" w:rsidRDefault="00052653" w:rsidP="005F5387">
            <w:pPr>
              <w:jc w:val="center"/>
              <w:rPr>
                <w:i/>
                <w:sz w:val="18"/>
                <w:lang w:val="en-US"/>
              </w:rPr>
            </w:pPr>
          </w:p>
        </w:tc>
        <w:tc>
          <w:tcPr>
            <w:tcW w:w="0" w:type="auto"/>
            <w:vAlign w:val="center"/>
          </w:tcPr>
          <w:p w14:paraId="62AF6537" w14:textId="77777777" w:rsidR="00052653" w:rsidRPr="00943B36" w:rsidRDefault="00052653" w:rsidP="005F5387">
            <w:pPr>
              <w:rPr>
                <w:sz w:val="18"/>
                <w:lang w:val="en-US"/>
              </w:rPr>
            </w:pPr>
          </w:p>
        </w:tc>
        <w:tc>
          <w:tcPr>
            <w:tcW w:w="1514" w:type="dxa"/>
            <w:vAlign w:val="center"/>
          </w:tcPr>
          <w:p w14:paraId="7DCAE2E4" w14:textId="77777777" w:rsidR="00052653" w:rsidRPr="00943B36" w:rsidRDefault="00052653" w:rsidP="005F5387">
            <w:pPr>
              <w:rPr>
                <w:i/>
                <w:color w:val="FF0000"/>
                <w:sz w:val="18"/>
                <w:lang w:val="en-US"/>
              </w:rPr>
            </w:pPr>
          </w:p>
        </w:tc>
      </w:tr>
      <w:tr w:rsidR="00052653" w:rsidRPr="00943B36" w14:paraId="2E27AF1E" w14:textId="77777777" w:rsidTr="005F5387">
        <w:trPr>
          <w:trHeight w:val="292"/>
        </w:trPr>
        <w:tc>
          <w:tcPr>
            <w:tcW w:w="0" w:type="auto"/>
            <w:vAlign w:val="center"/>
          </w:tcPr>
          <w:p w14:paraId="26B535DC" w14:textId="77777777" w:rsidR="00052653" w:rsidRPr="00943B36" w:rsidRDefault="00052653" w:rsidP="005F5387">
            <w:pPr>
              <w:rPr>
                <w:b/>
                <w:sz w:val="18"/>
                <w:lang w:val="en-US"/>
              </w:rPr>
            </w:pPr>
            <w:r w:rsidRPr="00943B36">
              <w:rPr>
                <w:b/>
                <w:sz w:val="18"/>
                <w:lang w:val="en-US"/>
              </w:rPr>
              <w:t>Penalty conceded</w:t>
            </w:r>
          </w:p>
        </w:tc>
        <w:tc>
          <w:tcPr>
            <w:tcW w:w="0" w:type="auto"/>
            <w:vAlign w:val="center"/>
          </w:tcPr>
          <w:p w14:paraId="10DFFE15" w14:textId="77777777" w:rsidR="00052653" w:rsidRPr="00943B36" w:rsidRDefault="00052653" w:rsidP="005F5387">
            <w:pPr>
              <w:jc w:val="center"/>
              <w:rPr>
                <w:i/>
                <w:sz w:val="18"/>
                <w:lang w:val="en-US"/>
              </w:rPr>
            </w:pPr>
            <w:r w:rsidRPr="00943B36">
              <w:rPr>
                <w:i/>
                <w:sz w:val="18"/>
                <w:lang w:val="en-US"/>
              </w:rPr>
              <w:t>4</w:t>
            </w:r>
          </w:p>
        </w:tc>
        <w:tc>
          <w:tcPr>
            <w:tcW w:w="0" w:type="auto"/>
            <w:vAlign w:val="center"/>
          </w:tcPr>
          <w:p w14:paraId="7C233834" w14:textId="77777777" w:rsidR="00052653" w:rsidRPr="00943B36" w:rsidRDefault="00052653" w:rsidP="005F5387">
            <w:pPr>
              <w:jc w:val="center"/>
              <w:rPr>
                <w:i/>
                <w:sz w:val="18"/>
                <w:lang w:val="en-US"/>
              </w:rPr>
            </w:pPr>
            <w:r w:rsidRPr="00943B36">
              <w:rPr>
                <w:i/>
                <w:sz w:val="18"/>
                <w:lang w:val="en-US"/>
              </w:rPr>
              <w:t>0</w:t>
            </w:r>
          </w:p>
        </w:tc>
        <w:tc>
          <w:tcPr>
            <w:tcW w:w="0" w:type="auto"/>
            <w:vAlign w:val="center"/>
          </w:tcPr>
          <w:p w14:paraId="6E301527" w14:textId="77777777" w:rsidR="00052653" w:rsidRPr="00943B36" w:rsidRDefault="00052653" w:rsidP="005F5387">
            <w:pPr>
              <w:jc w:val="center"/>
              <w:rPr>
                <w:i/>
                <w:sz w:val="18"/>
                <w:lang w:val="en-US"/>
              </w:rPr>
            </w:pPr>
            <w:r w:rsidRPr="00943B36">
              <w:rPr>
                <w:i/>
                <w:sz w:val="18"/>
                <w:lang w:val="en-US"/>
              </w:rPr>
              <w:t>9</w:t>
            </w:r>
          </w:p>
        </w:tc>
        <w:tc>
          <w:tcPr>
            <w:tcW w:w="0" w:type="auto"/>
            <w:vAlign w:val="center"/>
          </w:tcPr>
          <w:p w14:paraId="45A87985" w14:textId="77777777" w:rsidR="00052653" w:rsidRPr="00943B36" w:rsidRDefault="00052653" w:rsidP="005F5387">
            <w:pPr>
              <w:rPr>
                <w:sz w:val="18"/>
                <w:lang w:val="en-US"/>
              </w:rPr>
            </w:pPr>
          </w:p>
        </w:tc>
        <w:tc>
          <w:tcPr>
            <w:tcW w:w="1514" w:type="dxa"/>
            <w:vAlign w:val="center"/>
          </w:tcPr>
          <w:p w14:paraId="6B4AC2FF" w14:textId="77777777" w:rsidR="00052653" w:rsidRPr="00943B36" w:rsidRDefault="00052653" w:rsidP="005F5387">
            <w:pPr>
              <w:rPr>
                <w:i/>
                <w:color w:val="FF0000"/>
                <w:sz w:val="18"/>
                <w:lang w:val="en-US"/>
              </w:rPr>
            </w:pPr>
          </w:p>
        </w:tc>
      </w:tr>
      <w:tr w:rsidR="00052653" w:rsidRPr="00943B36" w14:paraId="7EDB7ECF" w14:textId="77777777" w:rsidTr="005F5387">
        <w:trPr>
          <w:trHeight w:val="255"/>
        </w:trPr>
        <w:tc>
          <w:tcPr>
            <w:tcW w:w="0" w:type="auto"/>
            <w:vAlign w:val="center"/>
          </w:tcPr>
          <w:p w14:paraId="4375DCC0" w14:textId="77777777" w:rsidR="00052653" w:rsidRPr="00943B36" w:rsidRDefault="00052653" w:rsidP="005F5387">
            <w:pPr>
              <w:rPr>
                <w:b/>
                <w:sz w:val="18"/>
                <w:lang w:val="en-US"/>
              </w:rPr>
            </w:pPr>
            <w:r w:rsidRPr="00943B36">
              <w:rPr>
                <w:b/>
                <w:sz w:val="18"/>
                <w:lang w:val="en-US"/>
              </w:rPr>
              <w:t>Yellow Card</w:t>
            </w:r>
          </w:p>
        </w:tc>
        <w:tc>
          <w:tcPr>
            <w:tcW w:w="0" w:type="auto"/>
            <w:vAlign w:val="center"/>
          </w:tcPr>
          <w:p w14:paraId="1BA29D33" w14:textId="77777777" w:rsidR="00052653" w:rsidRPr="00943B36" w:rsidRDefault="00052653" w:rsidP="005F5387">
            <w:pPr>
              <w:jc w:val="center"/>
              <w:rPr>
                <w:i/>
                <w:sz w:val="18"/>
                <w:lang w:val="en-US"/>
              </w:rPr>
            </w:pPr>
            <w:r w:rsidRPr="00943B36">
              <w:rPr>
                <w:i/>
                <w:sz w:val="18"/>
                <w:lang w:val="en-US"/>
              </w:rPr>
              <w:t>17</w:t>
            </w:r>
          </w:p>
        </w:tc>
        <w:tc>
          <w:tcPr>
            <w:tcW w:w="0" w:type="auto"/>
            <w:vAlign w:val="center"/>
          </w:tcPr>
          <w:p w14:paraId="48757323"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5CCED5BD" w14:textId="77777777" w:rsidR="00052653" w:rsidRPr="00943B36" w:rsidRDefault="00052653" w:rsidP="005F5387">
            <w:pPr>
              <w:jc w:val="center"/>
              <w:rPr>
                <w:i/>
                <w:sz w:val="18"/>
                <w:lang w:val="en-US"/>
              </w:rPr>
            </w:pPr>
            <w:r w:rsidRPr="00943B36">
              <w:rPr>
                <w:i/>
                <w:sz w:val="18"/>
                <w:lang w:val="en-US"/>
              </w:rPr>
              <w:t>31</w:t>
            </w:r>
          </w:p>
        </w:tc>
        <w:tc>
          <w:tcPr>
            <w:tcW w:w="0" w:type="auto"/>
            <w:vAlign w:val="center"/>
          </w:tcPr>
          <w:p w14:paraId="05EA8D34" w14:textId="77777777" w:rsidR="00052653" w:rsidRPr="00943B36" w:rsidRDefault="00052653" w:rsidP="005F5387">
            <w:pPr>
              <w:rPr>
                <w:sz w:val="18"/>
                <w:lang w:val="en-US"/>
              </w:rPr>
            </w:pPr>
          </w:p>
        </w:tc>
        <w:tc>
          <w:tcPr>
            <w:tcW w:w="1514" w:type="dxa"/>
            <w:vAlign w:val="center"/>
          </w:tcPr>
          <w:p w14:paraId="1237B9B1" w14:textId="77777777" w:rsidR="00052653" w:rsidRPr="00943B36" w:rsidRDefault="00052653" w:rsidP="005F5387">
            <w:pPr>
              <w:rPr>
                <w:i/>
                <w:color w:val="FF0000"/>
                <w:sz w:val="18"/>
                <w:lang w:val="en-US"/>
              </w:rPr>
            </w:pPr>
          </w:p>
        </w:tc>
      </w:tr>
      <w:tr w:rsidR="00052653" w:rsidRPr="00943B36" w14:paraId="7ABA3A45" w14:textId="77777777" w:rsidTr="005F5387">
        <w:trPr>
          <w:trHeight w:val="286"/>
        </w:trPr>
        <w:tc>
          <w:tcPr>
            <w:tcW w:w="0" w:type="auto"/>
            <w:vAlign w:val="center"/>
          </w:tcPr>
          <w:p w14:paraId="459CBE4A" w14:textId="77777777" w:rsidR="00052653" w:rsidRPr="00943B36" w:rsidRDefault="00052653" w:rsidP="005F5387">
            <w:pPr>
              <w:rPr>
                <w:b/>
                <w:sz w:val="18"/>
                <w:lang w:val="en-US"/>
              </w:rPr>
            </w:pPr>
            <w:r w:rsidRPr="00943B36">
              <w:rPr>
                <w:b/>
                <w:sz w:val="18"/>
                <w:lang w:val="en-US"/>
              </w:rPr>
              <w:t>2</w:t>
            </w:r>
            <w:r w:rsidRPr="00943B36">
              <w:rPr>
                <w:b/>
                <w:sz w:val="18"/>
                <w:vertAlign w:val="superscript"/>
                <w:lang w:val="en-US"/>
              </w:rPr>
              <w:t>nd</w:t>
            </w:r>
            <w:r w:rsidRPr="00943B36">
              <w:rPr>
                <w:b/>
                <w:sz w:val="18"/>
                <w:lang w:val="en-US"/>
              </w:rPr>
              <w:t xml:space="preserve"> Yellow Cards</w:t>
            </w:r>
          </w:p>
        </w:tc>
        <w:tc>
          <w:tcPr>
            <w:tcW w:w="0" w:type="auto"/>
            <w:vAlign w:val="center"/>
          </w:tcPr>
          <w:p w14:paraId="293CF6B9" w14:textId="77777777" w:rsidR="00052653" w:rsidRPr="00943B36" w:rsidRDefault="00052653" w:rsidP="005F5387">
            <w:pPr>
              <w:jc w:val="center"/>
              <w:rPr>
                <w:i/>
                <w:sz w:val="18"/>
                <w:lang w:val="en-US"/>
              </w:rPr>
            </w:pPr>
            <w:r w:rsidRPr="00943B36">
              <w:rPr>
                <w:i/>
                <w:sz w:val="18"/>
                <w:lang w:val="en-US"/>
              </w:rPr>
              <w:t>17</w:t>
            </w:r>
          </w:p>
        </w:tc>
        <w:tc>
          <w:tcPr>
            <w:tcW w:w="0" w:type="auto"/>
            <w:vAlign w:val="center"/>
          </w:tcPr>
          <w:p w14:paraId="22D1E8E2"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69DFD920" w14:textId="77777777" w:rsidR="00052653" w:rsidRPr="00943B36" w:rsidRDefault="00052653" w:rsidP="005F5387">
            <w:pPr>
              <w:jc w:val="center"/>
              <w:rPr>
                <w:i/>
                <w:sz w:val="18"/>
                <w:lang w:val="en-US"/>
              </w:rPr>
            </w:pPr>
            <w:r w:rsidRPr="00943B36">
              <w:rPr>
                <w:i/>
                <w:sz w:val="18"/>
                <w:lang w:val="en-US"/>
              </w:rPr>
              <w:t>32</w:t>
            </w:r>
          </w:p>
        </w:tc>
        <w:tc>
          <w:tcPr>
            <w:tcW w:w="0" w:type="auto"/>
            <w:vAlign w:val="center"/>
          </w:tcPr>
          <w:p w14:paraId="4B999537" w14:textId="77777777" w:rsidR="00052653" w:rsidRPr="00943B36" w:rsidRDefault="00052653" w:rsidP="005F5387">
            <w:pPr>
              <w:rPr>
                <w:sz w:val="18"/>
                <w:lang w:val="en-US"/>
              </w:rPr>
            </w:pPr>
          </w:p>
        </w:tc>
        <w:tc>
          <w:tcPr>
            <w:tcW w:w="1514" w:type="dxa"/>
            <w:vAlign w:val="center"/>
          </w:tcPr>
          <w:p w14:paraId="5DFE2ABB" w14:textId="77777777" w:rsidR="00052653" w:rsidRPr="00943B36" w:rsidRDefault="00052653" w:rsidP="005F5387">
            <w:pPr>
              <w:rPr>
                <w:i/>
                <w:color w:val="FF0000"/>
                <w:sz w:val="18"/>
                <w:lang w:val="en-US"/>
              </w:rPr>
            </w:pPr>
          </w:p>
        </w:tc>
      </w:tr>
      <w:tr w:rsidR="00052653" w:rsidRPr="00943B36" w14:paraId="0C539B4E" w14:textId="77777777" w:rsidTr="005F5387">
        <w:trPr>
          <w:trHeight w:val="263"/>
        </w:trPr>
        <w:tc>
          <w:tcPr>
            <w:tcW w:w="0" w:type="auto"/>
            <w:vAlign w:val="center"/>
          </w:tcPr>
          <w:p w14:paraId="555A7050" w14:textId="77777777" w:rsidR="00052653" w:rsidRPr="00943B36" w:rsidRDefault="00052653" w:rsidP="005F5387">
            <w:pPr>
              <w:rPr>
                <w:b/>
                <w:sz w:val="18"/>
                <w:lang w:val="en-US"/>
              </w:rPr>
            </w:pPr>
            <w:r w:rsidRPr="00943B36">
              <w:rPr>
                <w:b/>
                <w:sz w:val="18"/>
                <w:lang w:val="en-US"/>
              </w:rPr>
              <w:t>Red Cards</w:t>
            </w:r>
          </w:p>
        </w:tc>
        <w:tc>
          <w:tcPr>
            <w:tcW w:w="0" w:type="auto"/>
            <w:vAlign w:val="center"/>
          </w:tcPr>
          <w:p w14:paraId="099381A9" w14:textId="77777777" w:rsidR="00052653" w:rsidRPr="00943B36" w:rsidRDefault="00052653" w:rsidP="005F5387">
            <w:pPr>
              <w:jc w:val="center"/>
              <w:rPr>
                <w:i/>
                <w:sz w:val="18"/>
                <w:lang w:val="en-US"/>
              </w:rPr>
            </w:pPr>
            <w:r w:rsidRPr="00943B36">
              <w:rPr>
                <w:i/>
                <w:sz w:val="18"/>
                <w:lang w:val="en-US"/>
              </w:rPr>
              <w:t>17</w:t>
            </w:r>
          </w:p>
        </w:tc>
        <w:tc>
          <w:tcPr>
            <w:tcW w:w="0" w:type="auto"/>
            <w:vAlign w:val="center"/>
          </w:tcPr>
          <w:p w14:paraId="7AE1E6A4" w14:textId="77777777" w:rsidR="00052653" w:rsidRPr="00943B36" w:rsidRDefault="00052653" w:rsidP="005F5387">
            <w:pPr>
              <w:jc w:val="center"/>
              <w:rPr>
                <w:i/>
                <w:sz w:val="18"/>
                <w:lang w:val="en-US"/>
              </w:rPr>
            </w:pPr>
            <w:r w:rsidRPr="00943B36">
              <w:rPr>
                <w:i/>
                <w:sz w:val="18"/>
                <w:lang w:val="en-US"/>
              </w:rPr>
              <w:t>-</w:t>
            </w:r>
          </w:p>
        </w:tc>
        <w:tc>
          <w:tcPr>
            <w:tcW w:w="0" w:type="auto"/>
            <w:vAlign w:val="center"/>
          </w:tcPr>
          <w:p w14:paraId="475A0EE6" w14:textId="77777777" w:rsidR="00052653" w:rsidRPr="00943B36" w:rsidRDefault="00052653" w:rsidP="005F5387">
            <w:pPr>
              <w:jc w:val="center"/>
              <w:rPr>
                <w:i/>
                <w:sz w:val="18"/>
                <w:lang w:val="en-US"/>
              </w:rPr>
            </w:pPr>
            <w:r w:rsidRPr="00943B36">
              <w:rPr>
                <w:i/>
                <w:sz w:val="18"/>
                <w:lang w:val="en-US"/>
              </w:rPr>
              <w:t>33</w:t>
            </w:r>
          </w:p>
        </w:tc>
        <w:tc>
          <w:tcPr>
            <w:tcW w:w="0" w:type="auto"/>
            <w:vAlign w:val="center"/>
          </w:tcPr>
          <w:p w14:paraId="64FA67FE" w14:textId="77777777" w:rsidR="00052653" w:rsidRPr="00943B36" w:rsidRDefault="00052653" w:rsidP="005F5387">
            <w:pPr>
              <w:rPr>
                <w:sz w:val="18"/>
                <w:lang w:val="en-US"/>
              </w:rPr>
            </w:pPr>
          </w:p>
        </w:tc>
        <w:tc>
          <w:tcPr>
            <w:tcW w:w="1514" w:type="dxa"/>
            <w:vAlign w:val="center"/>
          </w:tcPr>
          <w:p w14:paraId="75745E53" w14:textId="77777777" w:rsidR="00052653" w:rsidRPr="00943B36" w:rsidRDefault="00052653" w:rsidP="005F5387">
            <w:pPr>
              <w:rPr>
                <w:i/>
                <w:color w:val="FF0000"/>
                <w:sz w:val="18"/>
                <w:lang w:val="en-US"/>
              </w:rPr>
            </w:pPr>
          </w:p>
        </w:tc>
      </w:tr>
    </w:tbl>
    <w:p w14:paraId="7E79AA44" w14:textId="77777777" w:rsidR="00052653" w:rsidRPr="00943B36" w:rsidRDefault="00052653" w:rsidP="00052653"/>
    <w:p w14:paraId="1C85F5FB" w14:textId="77777777" w:rsidR="00052653" w:rsidRDefault="00052653" w:rsidP="00052653">
      <w:pPr>
        <w:ind w:right="-1"/>
        <w:jc w:val="both"/>
      </w:pPr>
    </w:p>
    <w:p w14:paraId="5A3A5AA6" w14:textId="77777777" w:rsidR="007545BA" w:rsidRDefault="007545BA" w:rsidP="007545BA">
      <w:pPr>
        <w:spacing w:before="0" w:line="240" w:lineRule="auto"/>
        <w:rPr>
          <w:b/>
          <w:lang w:val="en-US"/>
        </w:rPr>
      </w:pPr>
      <w:r w:rsidRPr="007545BA">
        <w:rPr>
          <w:b/>
          <w:lang w:val="en-US"/>
        </w:rPr>
        <w:t>**Touches</w:t>
      </w:r>
    </w:p>
    <w:p w14:paraId="0BB4828D" w14:textId="77777777" w:rsidR="007545BA" w:rsidRPr="007545BA" w:rsidRDefault="007545BA" w:rsidP="007545BA">
      <w:pPr>
        <w:spacing w:before="0" w:line="240" w:lineRule="auto"/>
        <w:jc w:val="both"/>
        <w:rPr>
          <w:b/>
          <w:lang w:val="en-US"/>
        </w:rPr>
      </w:pPr>
    </w:p>
    <w:p w14:paraId="27011272" w14:textId="77777777" w:rsidR="007545BA" w:rsidRDefault="007545BA" w:rsidP="007545BA">
      <w:pPr>
        <w:spacing w:before="0" w:line="240" w:lineRule="auto"/>
        <w:jc w:val="both"/>
        <w:rPr>
          <w:lang w:val="en-US"/>
        </w:rPr>
      </w:pPr>
      <w:r>
        <w:rPr>
          <w:lang w:val="en-US"/>
        </w:rPr>
        <w:t>To calculate all touches, aggregate a</w:t>
      </w:r>
      <w:r w:rsidRPr="007545BA">
        <w:rPr>
          <w:lang w:val="en-US"/>
        </w:rPr>
        <w:t>ll events wi</w:t>
      </w:r>
      <w:r>
        <w:rPr>
          <w:lang w:val="en-US"/>
        </w:rPr>
        <w:t>th the following event type ids -</w:t>
      </w:r>
      <w:r w:rsidRPr="007545BA">
        <w:rPr>
          <w:lang w:val="en-US"/>
        </w:rPr>
        <w:t xml:space="preserve"> </w:t>
      </w:r>
      <w:r w:rsidRPr="007545BA">
        <w:rPr>
          <w:i/>
          <w:lang w:val="en-US"/>
        </w:rPr>
        <w:t>irrespective of qualifiers or outcomes or position</w:t>
      </w:r>
      <w:r w:rsidRPr="007545BA">
        <w:rPr>
          <w:lang w:val="en-US"/>
        </w:rPr>
        <w:t>:</w:t>
      </w:r>
    </w:p>
    <w:p w14:paraId="6F2D743B" w14:textId="77777777" w:rsidR="007545BA" w:rsidRDefault="007545BA" w:rsidP="007545BA">
      <w:pPr>
        <w:spacing w:before="0" w:line="240" w:lineRule="auto"/>
        <w:jc w:val="both"/>
        <w:rPr>
          <w:lang w:val="en-US"/>
        </w:rPr>
      </w:pPr>
    </w:p>
    <w:p w14:paraId="3DD0ECF3" w14:textId="77777777" w:rsidR="007545BA" w:rsidRDefault="007545BA" w:rsidP="007545BA">
      <w:pPr>
        <w:spacing w:before="0" w:line="240" w:lineRule="auto"/>
        <w:ind w:firstLine="720"/>
        <w:rPr>
          <w:lang w:val="en-US"/>
        </w:rPr>
      </w:pPr>
      <w:r w:rsidRPr="007545BA">
        <w:rPr>
          <w:i/>
          <w:lang w:val="en-US"/>
        </w:rPr>
        <w:t>2,</w:t>
      </w:r>
      <w:r>
        <w:rPr>
          <w:i/>
          <w:lang w:val="en-US"/>
        </w:rPr>
        <w:t xml:space="preserve"> </w:t>
      </w:r>
      <w:r w:rsidRPr="007545BA">
        <w:rPr>
          <w:i/>
          <w:lang w:val="en-US"/>
        </w:rPr>
        <w:t>3,</w:t>
      </w:r>
      <w:r>
        <w:rPr>
          <w:i/>
          <w:lang w:val="en-US"/>
        </w:rPr>
        <w:t xml:space="preserve"> </w:t>
      </w:r>
      <w:r w:rsidRPr="007545BA">
        <w:rPr>
          <w:i/>
          <w:lang w:val="en-US"/>
        </w:rPr>
        <w:t>7,</w:t>
      </w:r>
      <w:r>
        <w:rPr>
          <w:i/>
          <w:lang w:val="en-US"/>
        </w:rPr>
        <w:t xml:space="preserve"> </w:t>
      </w:r>
      <w:r w:rsidRPr="007545BA">
        <w:rPr>
          <w:i/>
          <w:lang w:val="en-US"/>
        </w:rPr>
        <w:t>8,</w:t>
      </w:r>
      <w:r>
        <w:rPr>
          <w:i/>
          <w:lang w:val="en-US"/>
        </w:rPr>
        <w:t xml:space="preserve"> </w:t>
      </w:r>
      <w:r w:rsidRPr="007545BA">
        <w:rPr>
          <w:i/>
          <w:lang w:val="en-US"/>
        </w:rPr>
        <w:t>9</w:t>
      </w:r>
      <w:r>
        <w:rPr>
          <w:i/>
          <w:lang w:val="en-US"/>
        </w:rPr>
        <w:t xml:space="preserve">, </w:t>
      </w:r>
      <w:r w:rsidRPr="007545BA">
        <w:rPr>
          <w:i/>
          <w:lang w:val="en-US"/>
        </w:rPr>
        <w:t>10,</w:t>
      </w:r>
      <w:r>
        <w:rPr>
          <w:i/>
          <w:lang w:val="en-US"/>
        </w:rPr>
        <w:t xml:space="preserve"> </w:t>
      </w:r>
      <w:r w:rsidRPr="007545BA">
        <w:rPr>
          <w:i/>
          <w:lang w:val="en-US"/>
        </w:rPr>
        <w:t>11,</w:t>
      </w:r>
      <w:r>
        <w:rPr>
          <w:i/>
          <w:lang w:val="en-US"/>
        </w:rPr>
        <w:t xml:space="preserve"> </w:t>
      </w:r>
      <w:r w:rsidRPr="007545BA">
        <w:rPr>
          <w:i/>
          <w:lang w:val="en-US"/>
        </w:rPr>
        <w:t>12,</w:t>
      </w:r>
      <w:r>
        <w:rPr>
          <w:i/>
          <w:lang w:val="en-US"/>
        </w:rPr>
        <w:t xml:space="preserve"> </w:t>
      </w:r>
      <w:r w:rsidRPr="007545BA">
        <w:rPr>
          <w:i/>
          <w:lang w:val="en-US"/>
        </w:rPr>
        <w:t>13,</w:t>
      </w:r>
      <w:r>
        <w:rPr>
          <w:i/>
          <w:lang w:val="en-US"/>
        </w:rPr>
        <w:t xml:space="preserve"> </w:t>
      </w:r>
      <w:r w:rsidRPr="007545BA">
        <w:rPr>
          <w:i/>
          <w:lang w:val="en-US"/>
        </w:rPr>
        <w:t>14,</w:t>
      </w:r>
      <w:r>
        <w:rPr>
          <w:i/>
          <w:lang w:val="en-US"/>
        </w:rPr>
        <w:t xml:space="preserve"> </w:t>
      </w:r>
      <w:r w:rsidRPr="007545BA">
        <w:rPr>
          <w:i/>
          <w:lang w:val="en-US"/>
        </w:rPr>
        <w:t>15,</w:t>
      </w:r>
      <w:r>
        <w:rPr>
          <w:i/>
          <w:lang w:val="en-US"/>
        </w:rPr>
        <w:t xml:space="preserve"> </w:t>
      </w:r>
      <w:r w:rsidRPr="007545BA">
        <w:rPr>
          <w:i/>
          <w:lang w:val="en-US"/>
        </w:rPr>
        <w:t>16,</w:t>
      </w:r>
      <w:r>
        <w:rPr>
          <w:i/>
          <w:lang w:val="en-US"/>
        </w:rPr>
        <w:t xml:space="preserve"> </w:t>
      </w:r>
      <w:r w:rsidRPr="007545BA">
        <w:rPr>
          <w:i/>
          <w:lang w:val="en-US"/>
        </w:rPr>
        <w:t>41,</w:t>
      </w:r>
      <w:r>
        <w:rPr>
          <w:i/>
          <w:lang w:val="en-US"/>
        </w:rPr>
        <w:t xml:space="preserve"> </w:t>
      </w:r>
      <w:r w:rsidRPr="007545BA">
        <w:rPr>
          <w:i/>
          <w:lang w:val="en-US"/>
        </w:rPr>
        <w:t>42,</w:t>
      </w:r>
      <w:r>
        <w:rPr>
          <w:i/>
          <w:lang w:val="en-US"/>
        </w:rPr>
        <w:t xml:space="preserve"> </w:t>
      </w:r>
      <w:r w:rsidRPr="007545BA">
        <w:rPr>
          <w:i/>
          <w:lang w:val="en-US"/>
        </w:rPr>
        <w:t>50,</w:t>
      </w:r>
      <w:r>
        <w:rPr>
          <w:i/>
          <w:lang w:val="en-US"/>
        </w:rPr>
        <w:t xml:space="preserve"> </w:t>
      </w:r>
      <w:r w:rsidRPr="007545BA">
        <w:rPr>
          <w:i/>
          <w:lang w:val="en-US"/>
        </w:rPr>
        <w:t>52,</w:t>
      </w:r>
      <w:r>
        <w:rPr>
          <w:i/>
          <w:lang w:val="en-US"/>
        </w:rPr>
        <w:t xml:space="preserve"> 54 and </w:t>
      </w:r>
      <w:r w:rsidRPr="007545BA">
        <w:rPr>
          <w:i/>
          <w:lang w:val="en-US"/>
        </w:rPr>
        <w:t>61.</w:t>
      </w:r>
      <w:r w:rsidRPr="007545BA">
        <w:rPr>
          <w:lang w:val="en-US"/>
        </w:rPr>
        <w:br/>
      </w:r>
    </w:p>
    <w:p w14:paraId="131F0750" w14:textId="77777777" w:rsidR="007545BA" w:rsidRPr="007545BA" w:rsidRDefault="007545BA" w:rsidP="007545BA">
      <w:pPr>
        <w:spacing w:before="0" w:line="240" w:lineRule="auto"/>
        <w:rPr>
          <w:b/>
          <w:lang w:val="en-US"/>
        </w:rPr>
      </w:pPr>
      <w:r>
        <w:rPr>
          <w:lang w:val="en-US"/>
        </w:rPr>
        <w:t>P</w:t>
      </w:r>
      <w:r w:rsidRPr="007545BA">
        <w:rPr>
          <w:lang w:val="en-US"/>
        </w:rPr>
        <w:t xml:space="preserve">lus all event type id 1 </w:t>
      </w:r>
      <w:r>
        <w:rPr>
          <w:lang w:val="en-US"/>
        </w:rPr>
        <w:t xml:space="preserve">- </w:t>
      </w:r>
      <w:r w:rsidRPr="007545BA">
        <w:rPr>
          <w:i/>
          <w:lang w:val="en-US"/>
        </w:rPr>
        <w:t>except those flagged with qualifier 123.</w:t>
      </w:r>
    </w:p>
    <w:p w14:paraId="28684428" w14:textId="77777777" w:rsidR="00052653" w:rsidRDefault="00052653" w:rsidP="00052653">
      <w:pPr>
        <w:spacing w:before="0" w:line="240" w:lineRule="auto"/>
      </w:pPr>
      <w:r>
        <w:br w:type="page"/>
      </w:r>
    </w:p>
    <w:p w14:paraId="430B7FEF" w14:textId="77777777" w:rsidR="00052653" w:rsidRPr="00547550" w:rsidRDefault="00052653" w:rsidP="00052653">
      <w:pPr>
        <w:pStyle w:val="Heading1"/>
        <w:ind w:left="0" w:right="-1"/>
      </w:pPr>
      <w:r>
        <w:t>Appendix 4 – assist and keypass interpretation</w:t>
      </w:r>
    </w:p>
    <w:p w14:paraId="2B37BFA7" w14:textId="77777777" w:rsidR="00052653" w:rsidRPr="006C3E57" w:rsidRDefault="00052653" w:rsidP="00052653">
      <w:pPr>
        <w:jc w:val="both"/>
      </w:pPr>
      <w:r>
        <w:t>When</w:t>
      </w:r>
      <w:r w:rsidRPr="006C3E57">
        <w:t xml:space="preserve"> </w:t>
      </w:r>
      <w:r w:rsidRPr="006C3E57">
        <w:rPr>
          <w:rFonts w:ascii="Courier New" w:eastAsia="Times New Roman" w:hAnsi="Courier New" w:cs="Courier New"/>
          <w:color w:val="FF0000"/>
          <w:szCs w:val="20"/>
        </w:rPr>
        <w:t>qualifier</w:t>
      </w:r>
      <w:r w:rsidRPr="006C3E57">
        <w:rPr>
          <w:rFonts w:ascii="Courier New" w:eastAsia="Times New Roman" w:hAnsi="Courier New" w:cs="Courier New"/>
          <w:b/>
          <w:bCs/>
          <w:color w:val="8000FF"/>
          <w:szCs w:val="20"/>
        </w:rPr>
        <w:t>=”55”</w:t>
      </w:r>
      <w:r w:rsidRPr="006C3E57">
        <w:t xml:space="preserve"> is present</w:t>
      </w:r>
      <w:r>
        <w:t>,</w:t>
      </w:r>
      <w:r w:rsidRPr="006C3E57">
        <w:t xml:space="preserve"> then look </w:t>
      </w:r>
      <w:r>
        <w:t xml:space="preserve">for </w:t>
      </w:r>
      <w:r w:rsidRPr="006C3E57">
        <w:t xml:space="preserve">its corresponding </w:t>
      </w:r>
      <w:r w:rsidRPr="006C3E57">
        <w:rPr>
          <w:rFonts w:ascii="Courier New" w:eastAsia="Times New Roman" w:hAnsi="Courier New" w:cs="Courier New"/>
          <w:b/>
          <w:bCs/>
          <w:color w:val="FF0000"/>
          <w:szCs w:val="20"/>
        </w:rPr>
        <w:t>value</w:t>
      </w:r>
      <w:r w:rsidRPr="006C3E57">
        <w:rPr>
          <w:rFonts w:ascii="Courier New" w:eastAsia="Times New Roman" w:hAnsi="Courier New" w:cs="Courier New"/>
          <w:b/>
          <w:bCs/>
          <w:color w:val="8000FF"/>
          <w:szCs w:val="20"/>
        </w:rPr>
        <w:t>=””</w:t>
      </w:r>
      <w:r>
        <w:t>;</w:t>
      </w:r>
      <w:r w:rsidRPr="006C3E57">
        <w:t xml:space="preserve"> this will show you the value of the </w:t>
      </w:r>
      <w:r w:rsidRPr="006C3E57">
        <w:rPr>
          <w:rFonts w:ascii="Courier New" w:eastAsia="Times New Roman" w:hAnsi="Courier New" w:cs="Courier New"/>
          <w:b/>
          <w:bCs/>
          <w:color w:val="FF0000"/>
          <w:szCs w:val="20"/>
        </w:rPr>
        <w:t>event_id</w:t>
      </w:r>
      <w:r w:rsidRPr="006C3E57">
        <w:rPr>
          <w:rFonts w:ascii="Courier New" w:eastAsia="Times New Roman" w:hAnsi="Courier New" w:cs="Courier New"/>
          <w:b/>
          <w:bCs/>
          <w:color w:val="8000FF"/>
          <w:szCs w:val="20"/>
        </w:rPr>
        <w:t>=””</w:t>
      </w:r>
      <w:r w:rsidRPr="006C3E57">
        <w:t xml:space="preserve"> to look at to find information. It is </w:t>
      </w:r>
      <w:r>
        <w:t>basically telling</w:t>
      </w:r>
      <w:r w:rsidRPr="006C3E57">
        <w:t xml:space="preserve"> you that the shot on goal was assisted </w:t>
      </w:r>
      <w:r>
        <w:t xml:space="preserve">(in this case a ‘keypass’) </w:t>
      </w:r>
      <w:r w:rsidRPr="006C3E57">
        <w:t>by a pass and it is telling you where to look to find the pass details.</w:t>
      </w:r>
    </w:p>
    <w:p w14:paraId="14C03C9E" w14:textId="77777777" w:rsidR="00052653" w:rsidRPr="006C3E57" w:rsidRDefault="00052653" w:rsidP="00052653"/>
    <w:p w14:paraId="2DE22FCC" w14:textId="77777777" w:rsidR="00052653" w:rsidRPr="006C3E57" w:rsidRDefault="00052653" w:rsidP="00052653">
      <w:pPr>
        <w:rPr>
          <w:b/>
          <w:color w:val="333333" w:themeColor="dark2"/>
        </w:rPr>
      </w:pPr>
      <w:r w:rsidRPr="006C3E57">
        <w:rPr>
          <w:b/>
        </w:rPr>
        <w:t>For example:</w:t>
      </w:r>
    </w:p>
    <w:p w14:paraId="59507A00"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color w:val="0000FF"/>
          <w:szCs w:val="20"/>
        </w:rPr>
        <w:t>&lt;Event</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"783279345"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highlight w:val="yellow"/>
        </w:rPr>
        <w:t>event_id</w:t>
      </w:r>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"170"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highlight w:val="yellow"/>
        </w:rPr>
        <w:t>type_id</w:t>
      </w:r>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period_id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min</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sec</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player_id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"19645"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team_id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outcome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x</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"98.0"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y</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"65.9"</w:t>
      </w:r>
      <w:r>
        <w:rPr>
          <w:rFonts w:ascii="Courier New" w:eastAsia="Times New Roman" w:hAnsi="Courier New" w:cs="Courier New"/>
          <w:color w:val="000000"/>
          <w:szCs w:val="20"/>
        </w:rPr>
        <w:t xml:space="preserve"> </w:t>
      </w:r>
      <w:r w:rsidRPr="006C3E57">
        <w:rPr>
          <w:rFonts w:ascii="Courier New" w:eastAsia="Times New Roman" w:hAnsi="Courier New" w:cs="Courier New"/>
          <w:color w:val="FF0000"/>
          <w:szCs w:val="20"/>
          <w:highlight w:val="yellow"/>
        </w:rPr>
        <w:t>keypass</w:t>
      </w:r>
      <w:r w:rsidRPr="006C3E57">
        <w:rPr>
          <w:rFonts w:ascii="Courier New" w:eastAsia="Times New Roman" w:hAnsi="Courier New" w:cs="Courier New"/>
          <w:color w:val="000000"/>
          <w:szCs w:val="20"/>
          <w:highlight w:val="yellow"/>
        </w:rPr>
        <w:t>=</w:t>
      </w:r>
      <w:r w:rsidRPr="006C3E57">
        <w:rPr>
          <w:rFonts w:ascii="Courier New" w:eastAsia="Times New Roman" w:hAnsi="Courier New" w:cs="Courier New"/>
          <w:b/>
          <w:bCs/>
          <w:color w:val="8000FF"/>
          <w:szCs w:val="20"/>
          <w:highlight w:val="yellow"/>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timestamp</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"2011-08-13T15:21:16.403"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last_modified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"2011-08-13T17:21:17"</w:t>
      </w:r>
      <w:r>
        <w:rPr>
          <w:rFonts w:ascii="Courier New" w:eastAsia="Times New Roman" w:hAnsi="Courier New" w:cs="Courier New"/>
          <w:color w:val="0000FF"/>
          <w:szCs w:val="20"/>
        </w:rPr>
        <w:t>&gt;</w:t>
      </w:r>
    </w:p>
    <w:p w14:paraId="7F654A7B"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"1360104517"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"95.7"</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6BE753E1"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"716687577"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"154"</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2489E10A"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"1024698286"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"69.8"</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588B11AD"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"548528358"</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"213"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"2.3"</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6A31F9E7"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"1464195139"</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"212"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"3.6"</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1A4D0DE1"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"811964232"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"Center"</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191A26FD"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"629946245"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"210"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1B567EDF"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&lt;/Event&gt;</w:t>
      </w:r>
    </w:p>
    <w:p w14:paraId="604DE503"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"1079282470"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event_id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"171"</w:t>
      </w:r>
      <w:r>
        <w:rPr>
          <w:rFonts w:ascii="Courier New" w:eastAsia="Times New Roman" w:hAnsi="Courier New" w:cs="Courier New"/>
          <w:color w:val="000000"/>
          <w:szCs w:val="20"/>
        </w:rPr>
        <w:t xml:space="preserve"> </w:t>
      </w:r>
      <w:r w:rsidRPr="006C3E57">
        <w:rPr>
          <w:rFonts w:ascii="Courier New" w:eastAsia="Times New Roman" w:hAnsi="Courier New" w:cs="Courier New"/>
          <w:color w:val="FF0000"/>
          <w:szCs w:val="20"/>
          <w:highlight w:val="yellow"/>
        </w:rPr>
        <w:t>type_id</w:t>
      </w:r>
      <w:r w:rsidRPr="006C3E57">
        <w:rPr>
          <w:rFonts w:ascii="Courier New" w:eastAsia="Times New Roman" w:hAnsi="Courier New" w:cs="Courier New"/>
          <w:color w:val="000000"/>
          <w:szCs w:val="20"/>
          <w:highlight w:val="yellow"/>
        </w:rPr>
        <w:t>=</w:t>
      </w:r>
      <w:r w:rsidRPr="006C3E57">
        <w:rPr>
          <w:rFonts w:ascii="Courier New" w:eastAsia="Times New Roman" w:hAnsi="Courier New" w:cs="Courier New"/>
          <w:b/>
          <w:bCs/>
          <w:color w:val="8000FF"/>
          <w:szCs w:val="20"/>
          <w:highlight w:val="yellow"/>
        </w:rPr>
        <w:t>"15"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period_id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min</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sec</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"35"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player_id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"2019"</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team_id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outcome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x</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y</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"69.8"</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timestamp</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"2011-08-13T15:21:17.559"</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last_modified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"2011-08-13T17:21:18"</w:t>
      </w:r>
      <w:r>
        <w:rPr>
          <w:rFonts w:ascii="Courier New" w:eastAsia="Times New Roman" w:hAnsi="Courier New" w:cs="Courier New"/>
          <w:color w:val="0000FF"/>
          <w:szCs w:val="20"/>
        </w:rPr>
        <w:t>&gt;</w:t>
      </w:r>
    </w:p>
    <w:p w14:paraId="2757802E"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"1372749641"</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"76"</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62DD2140"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"1476860249"</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58518B76"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"607536004"</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"53.5"</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4B600755"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"852431923"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"65"</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3E061D13"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"951864007"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"154"</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0B96298A"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"1904271995"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"Center"</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1AC43920"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"995057860"</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"103"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"4.2"</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74D0379F"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"1206524667"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"146"</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"99.7"</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72F2B509"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"1896231395"</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"22"</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64181839"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"119954813"</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"147"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value</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"53.8"</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0B662996"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"432940257"</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qualifier_id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"29"</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69562207" w14:textId="77777777" w:rsidR="00052653" w:rsidRDefault="00052653" w:rsidP="00052653">
      <w:pPr>
        <w:shd w:val="clear" w:color="auto" w:fill="FFFFFF"/>
        <w:rPr>
          <w:rFonts w:ascii="Courier New" w:eastAsia="Times New Roman" w:hAnsi="Courier New" w:cs="Courier New"/>
          <w:b/>
          <w:bCs/>
          <w:color w:val="000000"/>
          <w:szCs w:val="20"/>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&lt;Q</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rPr>
        <w:t>id</w:t>
      </w:r>
      <w:r>
        <w:rPr>
          <w:rFonts w:ascii="Courier New" w:eastAsia="Times New Roman" w:hAnsi="Courier New" w:cs="Courier New"/>
          <w:color w:val="000000"/>
          <w:szCs w:val="20"/>
        </w:rPr>
        <w:t>=</w:t>
      </w:r>
      <w:r>
        <w:rPr>
          <w:rFonts w:ascii="Courier New" w:eastAsia="Times New Roman" w:hAnsi="Courier New" w:cs="Courier New"/>
          <w:b/>
          <w:bCs/>
          <w:color w:val="8000FF"/>
          <w:szCs w:val="20"/>
        </w:rPr>
        <w:t>"2000327362"</w:t>
      </w:r>
      <w:r>
        <w:rPr>
          <w:rFonts w:ascii="Courier New" w:eastAsia="Times New Roman" w:hAnsi="Courier New" w:cs="Courier New"/>
          <w:color w:val="000000"/>
          <w:szCs w:val="20"/>
        </w:rPr>
        <w:t xml:space="preserve"> </w:t>
      </w:r>
      <w:r>
        <w:rPr>
          <w:rFonts w:ascii="Courier New" w:eastAsia="Times New Roman" w:hAnsi="Courier New" w:cs="Courier New"/>
          <w:color w:val="FF0000"/>
          <w:szCs w:val="20"/>
          <w:highlight w:val="yellow"/>
        </w:rPr>
        <w:t>qualifier_id</w:t>
      </w:r>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"55"</w:t>
      </w:r>
      <w:r>
        <w:rPr>
          <w:rFonts w:ascii="Courier New" w:eastAsia="Times New Roman" w:hAnsi="Courier New" w:cs="Courier New"/>
          <w:color w:val="000000"/>
          <w:szCs w:val="20"/>
          <w:highlight w:val="yellow"/>
        </w:rPr>
        <w:t xml:space="preserve"> </w:t>
      </w:r>
      <w:r>
        <w:rPr>
          <w:rFonts w:ascii="Courier New" w:eastAsia="Times New Roman" w:hAnsi="Courier New" w:cs="Courier New"/>
          <w:color w:val="FF0000"/>
          <w:szCs w:val="20"/>
          <w:highlight w:val="yellow"/>
        </w:rPr>
        <w:t>value</w:t>
      </w:r>
      <w:r>
        <w:rPr>
          <w:rFonts w:ascii="Courier New" w:eastAsia="Times New Roman" w:hAnsi="Courier New" w:cs="Courier New"/>
          <w:color w:val="000000"/>
          <w:szCs w:val="20"/>
          <w:highlight w:val="yellow"/>
        </w:rPr>
        <w:t>=</w:t>
      </w:r>
      <w:r>
        <w:rPr>
          <w:rFonts w:ascii="Courier New" w:eastAsia="Times New Roman" w:hAnsi="Courier New" w:cs="Courier New"/>
          <w:b/>
          <w:bCs/>
          <w:color w:val="8000FF"/>
          <w:szCs w:val="20"/>
          <w:highlight w:val="yellow"/>
        </w:rPr>
        <w:t>"170"</w:t>
      </w:r>
      <w:r>
        <w:rPr>
          <w:rFonts w:ascii="Courier New" w:eastAsia="Times New Roman" w:hAnsi="Courier New" w:cs="Courier New"/>
          <w:color w:val="000000"/>
          <w:szCs w:val="20"/>
        </w:rPr>
        <w:t xml:space="preserve"> </w:t>
      </w:r>
      <w:r>
        <w:rPr>
          <w:rFonts w:ascii="Courier New" w:eastAsia="Times New Roman" w:hAnsi="Courier New" w:cs="Courier New"/>
          <w:color w:val="0000FF"/>
          <w:szCs w:val="20"/>
        </w:rPr>
        <w:t>/&gt;</w:t>
      </w:r>
    </w:p>
    <w:p w14:paraId="28644BC6" w14:textId="77777777" w:rsidR="00052653" w:rsidRDefault="00052653" w:rsidP="00052653">
      <w:pPr>
        <w:shd w:val="clear" w:color="auto" w:fill="FFFFFF"/>
        <w:rPr>
          <w:rFonts w:ascii="Times New Roman" w:eastAsia="Times New Roman" w:hAnsi="Times New Roman" w:cs="Times New Roman"/>
          <w:sz w:val="24"/>
          <w:szCs w:val="24"/>
        </w:rPr>
      </w:pPr>
      <w:r>
        <w:rPr>
          <w:rFonts w:ascii="Courier New" w:eastAsia="Times New Roman" w:hAnsi="Courier New" w:cs="Courier New"/>
          <w:b/>
          <w:bCs/>
          <w:color w:val="000000"/>
          <w:szCs w:val="20"/>
        </w:rPr>
        <w:t xml:space="preserve">    </w:t>
      </w:r>
      <w:r>
        <w:rPr>
          <w:rFonts w:ascii="Courier New" w:eastAsia="Times New Roman" w:hAnsi="Courier New" w:cs="Courier New"/>
          <w:color w:val="0000FF"/>
          <w:szCs w:val="20"/>
        </w:rPr>
        <w:t>&lt;/Event&gt;</w:t>
      </w:r>
    </w:p>
    <w:p w14:paraId="2ABBAD9E" w14:textId="77777777" w:rsidR="00052653" w:rsidRDefault="00052653" w:rsidP="00052653">
      <w:pPr>
        <w:rPr>
          <w:color w:val="333333" w:themeColor="dark2"/>
        </w:rPr>
      </w:pPr>
    </w:p>
    <w:p w14:paraId="7D005332" w14:textId="77777777" w:rsidR="00052653" w:rsidRPr="006C3E57" w:rsidRDefault="00052653" w:rsidP="00052653">
      <w:pPr>
        <w:pStyle w:val="ListParagraph"/>
        <w:numPr>
          <w:ilvl w:val="0"/>
          <w:numId w:val="37"/>
        </w:numPr>
      </w:pPr>
      <w:r w:rsidRPr="006C3E57">
        <w:t xml:space="preserve">So you can see that </w:t>
      </w:r>
      <w:r>
        <w:t xml:space="preserve">the value attribute with </w:t>
      </w:r>
      <w:r w:rsidRPr="00284F0B">
        <w:rPr>
          <w:rFonts w:ascii="Courier New" w:eastAsia="Times New Roman" w:hAnsi="Courier New" w:cs="Courier New"/>
          <w:b/>
          <w:bCs/>
          <w:color w:val="FF0000"/>
          <w:szCs w:val="20"/>
        </w:rPr>
        <w:t>qualifier_id</w:t>
      </w:r>
      <w:r w:rsidRPr="00284F0B">
        <w:rPr>
          <w:rFonts w:ascii="Courier New" w:eastAsia="Times New Roman" w:hAnsi="Courier New" w:cs="Courier New"/>
          <w:b/>
          <w:bCs/>
          <w:color w:val="8000FF"/>
          <w:szCs w:val="20"/>
        </w:rPr>
        <w:t>=”55”</w:t>
      </w:r>
      <w:r w:rsidRPr="006C3E57">
        <w:t xml:space="preserve"> is telling you to look at </w:t>
      </w:r>
      <w:r w:rsidRPr="00284F0B">
        <w:rPr>
          <w:rFonts w:ascii="Courier New" w:eastAsia="Times New Roman" w:hAnsi="Courier New" w:cs="Courier New"/>
          <w:b/>
          <w:bCs/>
          <w:color w:val="FF0000"/>
          <w:szCs w:val="20"/>
        </w:rPr>
        <w:t>event_id</w:t>
      </w:r>
      <w:r w:rsidRPr="00284F0B">
        <w:rPr>
          <w:rFonts w:ascii="Courier New" w:eastAsia="Times New Roman" w:hAnsi="Courier New" w:cs="Courier New"/>
          <w:b/>
          <w:bCs/>
          <w:color w:val="8000FF"/>
          <w:szCs w:val="20"/>
        </w:rPr>
        <w:t>=”170”</w:t>
      </w:r>
      <w:r w:rsidRPr="006C3E57">
        <w:t xml:space="preserve"> from </w:t>
      </w:r>
      <w:r>
        <w:t>the preceding event</w:t>
      </w:r>
      <w:r w:rsidRPr="006C3E57">
        <w:t xml:space="preserve">. </w:t>
      </w:r>
    </w:p>
    <w:p w14:paraId="1084AC57" w14:textId="77777777" w:rsidR="00052653" w:rsidRPr="006C3E57" w:rsidRDefault="00052653" w:rsidP="00052653"/>
    <w:p w14:paraId="4CD42CCB" w14:textId="77777777" w:rsidR="00052653" w:rsidRDefault="00052653" w:rsidP="00052653">
      <w:pPr>
        <w:pStyle w:val="ListParagraph"/>
        <w:numPr>
          <w:ilvl w:val="0"/>
          <w:numId w:val="37"/>
        </w:numPr>
      </w:pPr>
      <w:r w:rsidRPr="006C3E57">
        <w:t xml:space="preserve">By looking at </w:t>
      </w:r>
      <w:r w:rsidRPr="00284F0B">
        <w:rPr>
          <w:rFonts w:ascii="Courier New" w:eastAsia="Times New Roman" w:hAnsi="Courier New" w:cs="Courier New"/>
          <w:b/>
          <w:bCs/>
          <w:color w:val="FF0000"/>
          <w:szCs w:val="20"/>
        </w:rPr>
        <w:t>event_id</w:t>
      </w:r>
      <w:r w:rsidRPr="00284F0B">
        <w:rPr>
          <w:rFonts w:ascii="Courier New" w:eastAsia="Times New Roman" w:hAnsi="Courier New" w:cs="Courier New"/>
          <w:b/>
          <w:bCs/>
          <w:color w:val="8000FF"/>
          <w:szCs w:val="20"/>
        </w:rPr>
        <w:t>=”170”</w:t>
      </w:r>
      <w:r w:rsidRPr="006C3E57">
        <w:t xml:space="preserve"> you can see this was a pass (</w:t>
      </w:r>
      <w:r w:rsidRPr="00284F0B">
        <w:rPr>
          <w:rFonts w:ascii="Courier New" w:eastAsia="Times New Roman" w:hAnsi="Courier New" w:cs="Courier New"/>
          <w:b/>
          <w:bCs/>
          <w:color w:val="FF0000"/>
          <w:szCs w:val="20"/>
        </w:rPr>
        <w:t>type_id</w:t>
      </w:r>
      <w:r w:rsidRPr="00284F0B">
        <w:rPr>
          <w:rFonts w:ascii="Courier New" w:eastAsia="Times New Roman" w:hAnsi="Courier New" w:cs="Courier New"/>
          <w:b/>
          <w:bCs/>
          <w:color w:val="8000FF"/>
          <w:szCs w:val="20"/>
        </w:rPr>
        <w:t>=”1”</w:t>
      </w:r>
      <w:r w:rsidRPr="00284F0B">
        <w:t>)</w:t>
      </w:r>
      <w:r w:rsidRPr="006C3E57">
        <w:t xml:space="preserve"> and </w:t>
      </w:r>
      <w:r w:rsidRPr="00284F0B">
        <w:rPr>
          <w:rFonts w:ascii="Courier New" w:eastAsia="Times New Roman" w:hAnsi="Courier New" w:cs="Courier New"/>
          <w:b/>
          <w:bCs/>
          <w:color w:val="FF0000"/>
          <w:szCs w:val="20"/>
        </w:rPr>
        <w:t>qualifier_id</w:t>
      </w:r>
      <w:r w:rsidRPr="00284F0B">
        <w:rPr>
          <w:rFonts w:ascii="Courier New" w:eastAsia="Times New Roman" w:hAnsi="Courier New" w:cs="Courier New"/>
          <w:b/>
          <w:bCs/>
          <w:color w:val="8000FF"/>
          <w:szCs w:val="20"/>
        </w:rPr>
        <w:t>=”55”</w:t>
      </w:r>
      <w:r w:rsidRPr="006C3E57">
        <w:t xml:space="preserve"> tells you that it assisted the shot on goal that was saved (</w:t>
      </w:r>
      <w:r w:rsidRPr="00284F0B">
        <w:rPr>
          <w:rFonts w:ascii="Courier New" w:eastAsia="Times New Roman" w:hAnsi="Courier New" w:cs="Courier New"/>
          <w:b/>
          <w:bCs/>
          <w:color w:val="FF0000"/>
          <w:szCs w:val="20"/>
        </w:rPr>
        <w:t>type_id</w:t>
      </w:r>
      <w:r w:rsidRPr="00284F0B">
        <w:rPr>
          <w:rFonts w:ascii="Courier New" w:eastAsia="Times New Roman" w:hAnsi="Courier New" w:cs="Courier New"/>
          <w:b/>
          <w:bCs/>
          <w:color w:val="8000FF"/>
          <w:szCs w:val="20"/>
        </w:rPr>
        <w:t>=”15”</w:t>
      </w:r>
      <w:r w:rsidRPr="00284F0B">
        <w:t>).</w:t>
      </w:r>
    </w:p>
    <w:p w14:paraId="02C74184" w14:textId="77777777" w:rsidR="00052653" w:rsidRDefault="00052653" w:rsidP="00052653"/>
    <w:p w14:paraId="3129094B" w14:textId="77777777" w:rsidR="00052653" w:rsidRDefault="00052653" w:rsidP="00052653">
      <w:pPr>
        <w:pStyle w:val="ListParagraph"/>
        <w:numPr>
          <w:ilvl w:val="0"/>
          <w:numId w:val="37"/>
        </w:numPr>
      </w:pPr>
      <w:r>
        <w:t xml:space="preserve">Note that </w:t>
      </w:r>
      <w:r w:rsidRPr="00284F0B">
        <w:rPr>
          <w:rFonts w:ascii="Courier New" w:eastAsia="Times New Roman" w:hAnsi="Courier New" w:cs="Courier New"/>
          <w:b/>
          <w:bCs/>
          <w:color w:val="FF0000"/>
          <w:szCs w:val="20"/>
        </w:rPr>
        <w:t>keypass</w:t>
      </w:r>
      <w:r w:rsidRPr="00284F0B">
        <w:rPr>
          <w:rFonts w:ascii="Courier New" w:eastAsia="Times New Roman" w:hAnsi="Courier New" w:cs="Courier New"/>
          <w:b/>
          <w:bCs/>
          <w:color w:val="8000FF"/>
          <w:szCs w:val="20"/>
        </w:rPr>
        <w:t xml:space="preserve">=”1” </w:t>
      </w:r>
      <w:r>
        <w:t xml:space="preserve">indicates a pass that led directly to a shot on goal (but not a goal) and </w:t>
      </w:r>
      <w:r w:rsidRPr="00284F0B">
        <w:rPr>
          <w:rFonts w:ascii="Courier New" w:eastAsia="Times New Roman" w:hAnsi="Courier New" w:cs="Courier New"/>
          <w:b/>
          <w:bCs/>
          <w:color w:val="FF0000"/>
          <w:szCs w:val="20"/>
        </w:rPr>
        <w:t>assist</w:t>
      </w:r>
      <w:r w:rsidRPr="00284F0B">
        <w:rPr>
          <w:rFonts w:ascii="Courier New" w:eastAsia="Times New Roman" w:hAnsi="Courier New" w:cs="Courier New"/>
          <w:b/>
          <w:bCs/>
          <w:color w:val="8000FF"/>
          <w:szCs w:val="20"/>
        </w:rPr>
        <w:t>=”1”</w:t>
      </w:r>
      <w:r>
        <w:t xml:space="preserve"> denotes a pass that led directly to a shot that was a goal.</w:t>
      </w:r>
    </w:p>
    <w:p w14:paraId="0E565FC3" w14:textId="77777777" w:rsidR="00052653" w:rsidRPr="00547550" w:rsidRDefault="00052653" w:rsidP="00052653">
      <w:pPr>
        <w:pStyle w:val="Heading1"/>
        <w:ind w:left="0" w:right="-1"/>
      </w:pPr>
      <w:r>
        <w:t>Appendix 5 – the &lt;Event&gt; tag</w:t>
      </w:r>
    </w:p>
    <w:p w14:paraId="22A47A55" w14:textId="77777777" w:rsidR="00052653" w:rsidRPr="00C641F2" w:rsidRDefault="00052653" w:rsidP="00052653">
      <w:pPr>
        <w:shd w:val="clear" w:color="auto" w:fill="FFFFFF"/>
        <w:spacing w:before="0" w:line="240" w:lineRule="auto"/>
        <w:jc w:val="both"/>
        <w:rPr>
          <w:rFonts w:asciiTheme="minorHAnsi" w:hAnsiTheme="minorHAnsi"/>
          <w:color w:val="auto"/>
          <w:sz w:val="22"/>
        </w:rPr>
      </w:pPr>
      <w:r w:rsidRPr="00C641F2">
        <w:t>Some of the attributes within the</w:t>
      </w:r>
      <w:r w:rsidRPr="00C641F2">
        <w:rPr>
          <w:rFonts w:asciiTheme="minorHAnsi" w:hAnsiTheme="minorHAnsi"/>
          <w:color w:val="auto"/>
          <w:sz w:val="22"/>
        </w:rPr>
        <w:t xml:space="preserve"> </w:t>
      </w:r>
      <w:r w:rsidRPr="00C641F2">
        <w:rPr>
          <w:rFonts w:ascii="Courier New" w:eastAsia="Times New Roman" w:hAnsi="Courier New" w:cs="Courier New"/>
          <w:color w:val="0000FF"/>
          <w:szCs w:val="20"/>
          <w:lang w:eastAsia="en-GB"/>
        </w:rPr>
        <w:t>&lt;Event&gt;</w:t>
      </w:r>
      <w:r w:rsidRPr="00C641F2">
        <w:rPr>
          <w:rFonts w:asciiTheme="minorHAnsi" w:hAnsiTheme="minorHAnsi"/>
          <w:color w:val="auto"/>
          <w:sz w:val="22"/>
        </w:rPr>
        <w:t xml:space="preserve"> </w:t>
      </w:r>
      <w:r w:rsidRPr="00C641F2">
        <w:t>tag can cause confusion when it comes to interpreting their meanings and uses.</w:t>
      </w:r>
    </w:p>
    <w:p w14:paraId="1AF5D517" w14:textId="77777777" w:rsidR="00052653" w:rsidRPr="00C641F2" w:rsidRDefault="00052653" w:rsidP="00052653">
      <w:pPr>
        <w:shd w:val="clear" w:color="auto" w:fill="FFFFFF"/>
        <w:spacing w:before="0" w:line="240" w:lineRule="auto"/>
        <w:jc w:val="both"/>
        <w:rPr>
          <w:rFonts w:asciiTheme="minorHAnsi" w:hAnsiTheme="minorHAnsi"/>
          <w:color w:val="auto"/>
          <w:sz w:val="22"/>
        </w:rPr>
      </w:pPr>
    </w:p>
    <w:p w14:paraId="63FC8E66" w14:textId="77777777" w:rsidR="00052653" w:rsidRPr="00C641F2" w:rsidRDefault="00052653" w:rsidP="00052653">
      <w:pPr>
        <w:shd w:val="clear" w:color="auto" w:fill="FFFFFF"/>
        <w:spacing w:before="0" w:line="240" w:lineRule="auto"/>
        <w:jc w:val="both"/>
        <w:rPr>
          <w:b/>
        </w:rPr>
      </w:pPr>
      <w:r w:rsidRPr="00C641F2">
        <w:rPr>
          <w:b/>
        </w:rPr>
        <w:t>An example:</w:t>
      </w:r>
    </w:p>
    <w:p w14:paraId="6AEFBDFD" w14:textId="77777777" w:rsidR="00052653" w:rsidRPr="00C641F2" w:rsidRDefault="00052653" w:rsidP="00052653">
      <w:pPr>
        <w:shd w:val="clear" w:color="auto" w:fill="FFFFFF"/>
        <w:spacing w:before="0" w:line="240" w:lineRule="auto"/>
        <w:jc w:val="both"/>
        <w:rPr>
          <w:rFonts w:asciiTheme="minorHAnsi" w:hAnsiTheme="minorHAnsi"/>
          <w:color w:val="auto"/>
          <w:sz w:val="22"/>
        </w:rPr>
      </w:pPr>
    </w:p>
    <w:p w14:paraId="0A587213" w14:textId="77777777" w:rsidR="00052653" w:rsidRPr="00C641F2" w:rsidRDefault="00052653" w:rsidP="00052653">
      <w:pPr>
        <w:shd w:val="clear" w:color="auto" w:fill="FFFFFF"/>
        <w:spacing w:before="0" w:line="240" w:lineRule="auto"/>
        <w:jc w:val="both"/>
        <w:rPr>
          <w:rFonts w:ascii="Times New Roman" w:eastAsia="Times New Roman" w:hAnsi="Times New Roman" w:cs="Times New Roman"/>
          <w:color w:val="auto"/>
          <w:sz w:val="24"/>
          <w:szCs w:val="24"/>
          <w:lang w:eastAsia="en-GB"/>
        </w:rPr>
      </w:pPr>
      <w:r w:rsidRPr="00C641F2">
        <w:rPr>
          <w:rFonts w:ascii="Courier New" w:eastAsia="Times New Roman" w:hAnsi="Courier New" w:cs="Courier New"/>
          <w:color w:val="0000FF"/>
          <w:szCs w:val="20"/>
          <w:lang w:eastAsia="en-GB"/>
        </w:rPr>
        <w:t>&lt;Event</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"2044318208"</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"153"</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type_id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"5"</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period_id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min</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"19"</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sec</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"31"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player_id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"49396"</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team_id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"368"</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outcome</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"1"</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x</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y</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"53.3"</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timestamp</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"2012-06-23T20:04:45.40"</w:t>
      </w:r>
      <w:r w:rsidRPr="00C641F2">
        <w:rPr>
          <w:rFonts w:ascii="Courier New" w:eastAsia="Times New Roman" w:hAnsi="Courier New" w:cs="Courier New"/>
          <w:color w:val="000000"/>
          <w:szCs w:val="20"/>
          <w:lang w:eastAsia="en-GB"/>
        </w:rPr>
        <w:t xml:space="preserve"> </w:t>
      </w:r>
      <w:r w:rsidRPr="00C641F2">
        <w:rPr>
          <w:rFonts w:ascii="Courier New" w:eastAsia="Times New Roman" w:hAnsi="Courier New" w:cs="Courier New"/>
          <w:color w:val="FF0000"/>
          <w:szCs w:val="20"/>
          <w:lang w:eastAsia="en-GB"/>
        </w:rPr>
        <w:t>last_modified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w:t>
      </w:r>
      <w:r w:rsidRPr="00C641F2">
        <w:rPr>
          <w:rFonts w:ascii="Courier New" w:eastAsia="Times New Roman" w:hAnsi="Courier New" w:cs="Courier New"/>
          <w:color w:val="0000FF"/>
          <w:szCs w:val="20"/>
          <w:lang w:eastAsia="en-GB"/>
        </w:rPr>
        <w:t>&gt;</w:t>
      </w:r>
    </w:p>
    <w:p w14:paraId="7E1CEA63" w14:textId="77777777" w:rsidR="00052653" w:rsidRPr="00C641F2" w:rsidRDefault="00052653" w:rsidP="00052653">
      <w:pPr>
        <w:spacing w:before="0" w:line="240" w:lineRule="auto"/>
        <w:jc w:val="both"/>
        <w:rPr>
          <w:rFonts w:asciiTheme="minorHAnsi" w:hAnsiTheme="minorHAnsi"/>
          <w:color w:val="auto"/>
          <w:sz w:val="22"/>
        </w:rPr>
      </w:pPr>
    </w:p>
    <w:p w14:paraId="3658CD9A" w14:textId="77777777" w:rsidR="00052653" w:rsidRPr="00C641F2" w:rsidRDefault="00052653" w:rsidP="00052653">
      <w:pPr>
        <w:shd w:val="clear" w:color="auto" w:fill="FFFFFF"/>
        <w:spacing w:before="0" w:line="240" w:lineRule="auto"/>
        <w:jc w:val="both"/>
        <w:rPr>
          <w:b/>
        </w:rPr>
      </w:pPr>
      <w:r w:rsidRPr="00C641F2">
        <w:rPr>
          <w:b/>
        </w:rPr>
        <w:t>Definitions:</w:t>
      </w:r>
    </w:p>
    <w:p w14:paraId="07D46DAE" w14:textId="77777777" w:rsidR="00052653" w:rsidRPr="00C641F2" w:rsidRDefault="00052653" w:rsidP="00052653">
      <w:pPr>
        <w:spacing w:before="0" w:line="240" w:lineRule="auto"/>
        <w:jc w:val="both"/>
        <w:rPr>
          <w:rFonts w:asciiTheme="minorHAnsi" w:hAnsiTheme="minorHAnsi"/>
          <w:color w:val="auto"/>
          <w:sz w:val="22"/>
        </w:rPr>
      </w:pPr>
    </w:p>
    <w:p w14:paraId="7B8072CA" w14:textId="77777777"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"2044318208" </w:t>
      </w:r>
      <w:r w:rsidRPr="00C641F2">
        <w:t>This is the absolute unique integer that we assign to each individual match event and it can be used to database the event and search at a later date.</w:t>
      </w:r>
    </w:p>
    <w:p w14:paraId="09C0B3A3" w14:textId="77777777" w:rsidR="00AF71B5" w:rsidRPr="00AF71B5" w:rsidRDefault="00052653" w:rsidP="00AF71B5">
      <w:pPr>
        <w:numPr>
          <w:ilvl w:val="0"/>
          <w:numId w:val="38"/>
        </w:numPr>
        <w:spacing w:before="0" w:line="240" w:lineRule="auto"/>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"153" </w:t>
      </w:r>
      <w:r w:rsidRPr="00C641F2">
        <w:t xml:space="preserve">This is the reference to the order of the match events </w:t>
      </w:r>
      <w:r w:rsidRPr="00C641F2">
        <w:rPr>
          <w:i/>
        </w:rPr>
        <w:t>within this match only</w:t>
      </w:r>
      <w:r w:rsidRPr="00C641F2">
        <w:t xml:space="preserve"> and the count runs simultaneously for each team</w:t>
      </w:r>
      <w:r w:rsidR="00AF71B5">
        <w:t>.</w:t>
      </w:r>
    </w:p>
    <w:p w14:paraId="40B81841" w14:textId="77777777" w:rsidR="00052653" w:rsidRPr="00C641F2" w:rsidRDefault="00052653" w:rsidP="00052653">
      <w:pPr>
        <w:spacing w:before="0" w:line="240" w:lineRule="auto"/>
        <w:ind w:left="720"/>
        <w:contextualSpacing/>
        <w:jc w:val="both"/>
        <w:rPr>
          <w:rFonts w:asciiTheme="minorHAnsi" w:hAnsiTheme="minorHAnsi"/>
          <w:color w:val="auto"/>
          <w:sz w:val="22"/>
        </w:rPr>
      </w:pPr>
      <w:r w:rsidRPr="00C641F2">
        <w:t xml:space="preserve">For example </w:t>
      </w:r>
      <w:r w:rsidRPr="00C641F2">
        <w:rPr>
          <w:i/>
        </w:rPr>
        <w:t>(NB in a real F24</w:t>
      </w:r>
      <w:r w:rsidRPr="00396130">
        <w:rPr>
          <w:i/>
        </w:rPr>
        <w:t>b</w:t>
      </w:r>
      <w:r w:rsidRPr="00C641F2">
        <w:rPr>
          <w:i/>
        </w:rPr>
        <w:t xml:space="preserve"> match file, the two </w:t>
      </w:r>
      <w:r w:rsidRPr="00C641F2">
        <w:rPr>
          <w:rFonts w:ascii="Courier New" w:eastAsia="Times New Roman" w:hAnsi="Courier New" w:cs="Courier New"/>
          <w:i/>
          <w:color w:val="FF0000"/>
          <w:szCs w:val="20"/>
          <w:lang w:eastAsia="en-GB"/>
        </w:rPr>
        <w:t>event_id</w:t>
      </w:r>
      <w:r w:rsidRPr="00C641F2">
        <w:rPr>
          <w:rFonts w:ascii="Courier New" w:eastAsia="Times New Roman" w:hAnsi="Courier New" w:cs="Courier New"/>
          <w:b/>
          <w:bCs/>
          <w:i/>
          <w:color w:val="000000" w:themeColor="text1"/>
          <w:szCs w:val="20"/>
          <w:lang w:eastAsia="en-GB"/>
        </w:rPr>
        <w:t>=</w:t>
      </w:r>
      <w:r w:rsidRPr="00C641F2">
        <w:rPr>
          <w:rFonts w:ascii="Courier New" w:eastAsia="Times New Roman" w:hAnsi="Courier New" w:cs="Courier New"/>
          <w:b/>
          <w:bCs/>
          <w:i/>
          <w:color w:val="8000FF"/>
          <w:szCs w:val="20"/>
          <w:lang w:eastAsia="en-GB"/>
        </w:rPr>
        <w:t>”1”</w:t>
      </w:r>
      <w:r w:rsidRPr="00C641F2">
        <w:rPr>
          <w:rFonts w:asciiTheme="minorHAnsi" w:hAnsiTheme="minorHAnsi"/>
          <w:i/>
          <w:color w:val="auto"/>
          <w:sz w:val="22"/>
        </w:rPr>
        <w:t xml:space="preserve"> </w:t>
      </w:r>
      <w:r w:rsidRPr="00C641F2">
        <w:rPr>
          <w:i/>
        </w:rPr>
        <w:t>attributes are actually the team line-ups, so treat the below example as merely theory for illustrative purposes):</w:t>
      </w:r>
    </w:p>
    <w:p w14:paraId="71875D9C" w14:textId="77777777" w:rsidR="00052653" w:rsidRPr="00C641F2" w:rsidRDefault="00052653" w:rsidP="00052653">
      <w:pPr>
        <w:numPr>
          <w:ilvl w:val="1"/>
          <w:numId w:val="38"/>
        </w:numPr>
        <w:spacing w:before="0" w:line="240" w:lineRule="auto"/>
        <w:contextualSpacing/>
        <w:jc w:val="both"/>
        <w:rPr>
          <w:rFonts w:asciiTheme="minorHAnsi" w:hAnsiTheme="minorHAnsi"/>
          <w:color w:val="auto"/>
          <w:sz w:val="22"/>
        </w:rPr>
      </w:pPr>
      <w:r w:rsidRPr="00C641F2">
        <w:t xml:space="preserve">Team A’s first match event is a successful pass from player 1 to player 2, so this is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 second event is another successful pass from player 2 to player 3, so this is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t xml:space="preserve">; the third event is an unsuccessful pass from player 3 to player 4 as it was intercepted by the opposite team, so the </w:t>
      </w:r>
      <w:r w:rsidRPr="00C641F2">
        <w:rPr>
          <w:rFonts w:ascii="Courier New" w:eastAsia="Times New Roman" w:hAnsi="Courier New" w:cs="Courier New"/>
          <w:color w:val="FF0000"/>
          <w:szCs w:val="20"/>
          <w:lang w:eastAsia="en-GB"/>
        </w:rPr>
        <w:t>event_id</w:t>
      </w:r>
      <w:r w:rsidRPr="00C641F2">
        <w:rPr>
          <w:rFonts w:asciiTheme="minorHAnsi" w:hAnsiTheme="minorHAnsi"/>
          <w:color w:val="auto"/>
          <w:sz w:val="22"/>
        </w:rPr>
        <w:t xml:space="preserve"> </w:t>
      </w:r>
      <w:r w:rsidRPr="00C641F2">
        <w:t>count stops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for Team A (until they get the ball back in possession, at which point their count will start again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“3”</w:t>
      </w:r>
      <w:r w:rsidRPr="00C641F2">
        <w:t xml:space="preserve">). Now that Team B have the ball, let’s say there is a successful pass from their player 1 to their player 2, so Team B’s </w:t>
      </w:r>
      <w:r w:rsidRPr="00C641F2">
        <w:rPr>
          <w:rFonts w:ascii="Courier New" w:eastAsia="Times New Roman" w:hAnsi="Courier New" w:cs="Courier New"/>
          <w:color w:val="FF0000"/>
          <w:szCs w:val="20"/>
          <w:lang w:eastAsia="en-GB"/>
        </w:rPr>
        <w:t>event_id</w:t>
      </w:r>
      <w:r w:rsidRPr="00C641F2">
        <w:rPr>
          <w:rFonts w:asciiTheme="minorHAnsi" w:hAnsiTheme="minorHAnsi"/>
          <w:color w:val="auto"/>
          <w:sz w:val="22"/>
        </w:rPr>
        <w:t xml:space="preserve"> </w:t>
      </w:r>
      <w:r w:rsidRPr="00C641F2">
        <w:t>count begins at</w:t>
      </w:r>
      <w:r w:rsidRPr="00C641F2">
        <w:rPr>
          <w:rFonts w:asciiTheme="minorHAnsi" w:hAnsiTheme="minorHAnsi"/>
          <w:color w:val="auto"/>
          <w:sz w:val="22"/>
        </w:rPr>
        <w:t xml:space="preserve"> </w:t>
      </w:r>
      <w:r w:rsidRPr="00C641F2">
        <w:rPr>
          <w:rFonts w:ascii="Courier New" w:eastAsia="Times New Roman" w:hAnsi="Courier New" w:cs="Courier New"/>
          <w:b/>
          <w:bCs/>
          <w:color w:val="8000FF"/>
          <w:szCs w:val="20"/>
          <w:lang w:eastAsia="en-GB"/>
        </w:rPr>
        <w:t>“1”</w:t>
      </w:r>
      <w:r w:rsidRPr="00C641F2">
        <w:t xml:space="preserve">, then there’s another successful pass from their player 2 to player 3, so this is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 this alternate ascending count continues through the match for both teams as their number of match events increase.</w:t>
      </w:r>
    </w:p>
    <w:p w14:paraId="711F2E5E" w14:textId="77777777"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timestamp</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"2012-06-23T20:04:45.40"</w:t>
      </w:r>
      <w:r w:rsidRPr="00C641F2">
        <w:rPr>
          <w:rFonts w:ascii="Courier New" w:eastAsia="Times New Roman" w:hAnsi="Courier New" w:cs="Courier New"/>
          <w:color w:val="000000"/>
          <w:szCs w:val="20"/>
          <w:lang w:eastAsia="en-GB"/>
        </w:rPr>
        <w:t xml:space="preserve"> </w:t>
      </w:r>
      <w:r w:rsidRPr="00C641F2">
        <w:t xml:space="preserve">This is the timestamp that relates to the date and time that </w:t>
      </w:r>
      <w:r w:rsidRPr="00C641F2">
        <w:rPr>
          <w:i/>
        </w:rPr>
        <w:t>the event occurred within the match.</w:t>
      </w:r>
    </w:p>
    <w:p w14:paraId="5442C05C" w14:textId="77777777" w:rsidR="00052653" w:rsidRPr="00C641F2" w:rsidRDefault="00052653" w:rsidP="00052653">
      <w:pPr>
        <w:numPr>
          <w:ilvl w:val="0"/>
          <w:numId w:val="38"/>
        </w:numPr>
        <w:spacing w:before="0" w:line="240" w:lineRule="auto"/>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last_modified</w:t>
      </w:r>
      <w:r w:rsidRPr="00C641F2">
        <w:rPr>
          <w:rFonts w:ascii="Courier New" w:eastAsia="Times New Roman" w:hAnsi="Courier New" w:cs="Courier New"/>
          <w:color w:val="000000"/>
          <w:szCs w:val="20"/>
          <w:lang w:eastAsia="en-GB"/>
        </w:rPr>
        <w:t>=</w:t>
      </w:r>
      <w:r w:rsidRPr="00C641F2">
        <w:rPr>
          <w:rFonts w:ascii="Courier New" w:eastAsia="Times New Roman" w:hAnsi="Courier New" w:cs="Courier New"/>
          <w:b/>
          <w:bCs/>
          <w:color w:val="8000FF"/>
          <w:szCs w:val="20"/>
          <w:lang w:eastAsia="en-GB"/>
        </w:rPr>
        <w:t xml:space="preserve">"2012-06-23T20:04:45" </w:t>
      </w:r>
      <w:r w:rsidRPr="00C641F2">
        <w:t xml:space="preserve">This relates to the time that the event was </w:t>
      </w:r>
      <w:r w:rsidRPr="00C641F2">
        <w:rPr>
          <w:i/>
        </w:rPr>
        <w:t>last modified by our analysts,</w:t>
      </w:r>
      <w:r w:rsidRPr="00C641F2">
        <w:t xml:space="preserve"> for example an event could be edited, deleted or a new one inserted.</w:t>
      </w:r>
    </w:p>
    <w:p w14:paraId="1FDA7F23" w14:textId="77777777" w:rsidR="00052653" w:rsidRPr="00C641F2" w:rsidRDefault="00052653" w:rsidP="00052653">
      <w:pPr>
        <w:spacing w:before="0" w:line="240" w:lineRule="auto"/>
        <w:jc w:val="both"/>
        <w:rPr>
          <w:rFonts w:asciiTheme="minorHAnsi" w:hAnsiTheme="minorHAnsi"/>
          <w:color w:val="auto"/>
          <w:sz w:val="22"/>
        </w:rPr>
      </w:pPr>
    </w:p>
    <w:p w14:paraId="1C4C22E8" w14:textId="77777777" w:rsidR="00052653" w:rsidRPr="00C641F2" w:rsidRDefault="00052653" w:rsidP="00052653">
      <w:pPr>
        <w:spacing w:before="0" w:line="240" w:lineRule="auto"/>
        <w:jc w:val="both"/>
        <w:rPr>
          <w:rFonts w:asciiTheme="minorHAnsi" w:hAnsiTheme="minorHAnsi"/>
          <w:color w:val="auto"/>
          <w:sz w:val="22"/>
        </w:rPr>
      </w:pPr>
      <w:r w:rsidRPr="00C641F2">
        <w:rPr>
          <w:b/>
        </w:rPr>
        <w:t>*Important note:</w:t>
      </w:r>
      <w:r w:rsidRPr="00C641F2">
        <w:t xml:space="preserve"> whilst at first glance</w:t>
      </w:r>
      <w:r w:rsidRPr="00C641F2">
        <w:rPr>
          <w:rFonts w:asciiTheme="minorHAnsi" w:hAnsiTheme="minorHAnsi"/>
          <w:color w:val="auto"/>
          <w:sz w:val="22"/>
        </w:rPr>
        <w:t xml:space="preserve"> </w:t>
      </w:r>
      <w:r w:rsidRPr="00C641F2">
        <w:rPr>
          <w:rFonts w:ascii="Courier New" w:eastAsia="Times New Roman" w:hAnsi="Courier New" w:cs="Courier New"/>
          <w:color w:val="FF0000"/>
          <w:szCs w:val="20"/>
          <w:lang w:eastAsia="en-GB"/>
        </w:rPr>
        <w:t>event_id</w:t>
      </w:r>
      <w:r w:rsidRPr="00C641F2">
        <w:rPr>
          <w:rFonts w:asciiTheme="minorHAnsi" w:hAnsiTheme="minorHAnsi"/>
          <w:color w:val="auto"/>
          <w:sz w:val="22"/>
        </w:rPr>
        <w:t xml:space="preserve"> </w:t>
      </w:r>
      <w:r w:rsidRPr="00C641F2">
        <w:t xml:space="preserve">looks as though it can be used to order each team’s match events chronologically, there are sometimes cases that after our analysts have reviewed each match, that the </w:t>
      </w:r>
      <w:r w:rsidRPr="00C641F2">
        <w:rPr>
          <w:rFonts w:ascii="Courier New" w:eastAsia="Times New Roman" w:hAnsi="Courier New" w:cs="Courier New"/>
          <w:color w:val="FF0000"/>
          <w:szCs w:val="20"/>
          <w:lang w:eastAsia="en-GB"/>
        </w:rPr>
        <w:t>timestamp</w:t>
      </w:r>
      <w:r w:rsidRPr="00C641F2">
        <w:rPr>
          <w:rFonts w:asciiTheme="minorHAnsi" w:hAnsiTheme="minorHAnsi"/>
          <w:color w:val="auto"/>
          <w:sz w:val="22"/>
        </w:rPr>
        <w:t xml:space="preserve"> </w:t>
      </w:r>
      <w:r w:rsidRPr="00C641F2">
        <w:t>of the event can be tweaked. In which case this can knock the</w:t>
      </w:r>
      <w:r w:rsidRPr="00C641F2">
        <w:rPr>
          <w:rFonts w:asciiTheme="minorHAnsi" w:hAnsiTheme="minorHAnsi"/>
          <w:color w:val="auto"/>
          <w:sz w:val="22"/>
        </w:rPr>
        <w:t xml:space="preserve"> </w:t>
      </w:r>
      <w:r w:rsidRPr="00C641F2">
        <w:rPr>
          <w:rFonts w:ascii="Courier New" w:eastAsia="Times New Roman" w:hAnsi="Courier New" w:cs="Courier New"/>
          <w:color w:val="FF0000"/>
          <w:szCs w:val="20"/>
          <w:lang w:eastAsia="en-GB"/>
        </w:rPr>
        <w:t>event_id</w:t>
      </w:r>
      <w:r w:rsidRPr="00C641F2">
        <w:t xml:space="preserve">’s out of order (eg instead of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then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r w:rsidRPr="00C641F2">
        <w:t xml:space="preserve">and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”3”</w:t>
      </w:r>
      <w:r w:rsidRPr="00C641F2">
        <w:t>, it could change</w:t>
      </w:r>
      <w:r w:rsidRPr="00C641F2">
        <w:rPr>
          <w:rFonts w:asciiTheme="minorHAnsi" w:hAnsiTheme="minorHAnsi"/>
          <w:color w:val="auto"/>
          <w:sz w:val="22"/>
        </w:rPr>
        <w:t xml:space="preserve"> to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”1”</w:t>
      </w:r>
      <w:r w:rsidRPr="00C641F2">
        <w:t xml:space="preserve">, then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”3”</w:t>
      </w:r>
      <w:r w:rsidRPr="00C641F2">
        <w:rPr>
          <w:rFonts w:asciiTheme="minorHAnsi" w:hAnsiTheme="minorHAnsi"/>
          <w:color w:val="auto"/>
          <w:sz w:val="22"/>
        </w:rPr>
        <w:t xml:space="preserve"> </w:t>
      </w:r>
      <w:r w:rsidRPr="00C641F2">
        <w:t xml:space="preserve">and </w:t>
      </w:r>
      <w:r w:rsidRPr="00C641F2">
        <w:rPr>
          <w:rFonts w:ascii="Courier New" w:eastAsia="Times New Roman" w:hAnsi="Courier New" w:cs="Courier New"/>
          <w:color w:val="FF0000"/>
          <w:szCs w:val="20"/>
          <w:lang w:eastAsia="en-GB"/>
        </w:rPr>
        <w:t>event_id</w:t>
      </w:r>
      <w:r w:rsidRPr="00C641F2">
        <w:rPr>
          <w:rFonts w:ascii="Courier New" w:eastAsia="Times New Roman" w:hAnsi="Courier New" w:cs="Courier New"/>
          <w:b/>
          <w:bCs/>
          <w:color w:val="000000" w:themeColor="text1"/>
          <w:szCs w:val="20"/>
          <w:lang w:eastAsia="en-GB"/>
        </w:rPr>
        <w:t>=</w:t>
      </w:r>
      <w:r w:rsidRPr="00C641F2">
        <w:rPr>
          <w:rFonts w:ascii="Courier New" w:eastAsia="Times New Roman" w:hAnsi="Courier New" w:cs="Courier New"/>
          <w:b/>
          <w:bCs/>
          <w:color w:val="8000FF"/>
          <w:szCs w:val="20"/>
          <w:lang w:eastAsia="en-GB"/>
        </w:rPr>
        <w:t>”2”</w:t>
      </w:r>
      <w:r w:rsidRPr="00C641F2">
        <w:rPr>
          <w:rFonts w:asciiTheme="minorHAnsi" w:hAnsiTheme="minorHAnsi"/>
          <w:color w:val="auto"/>
          <w:sz w:val="22"/>
        </w:rPr>
        <w:t xml:space="preserve">).  </w:t>
      </w:r>
    </w:p>
    <w:p w14:paraId="2FE3D2CF" w14:textId="77777777" w:rsidR="00052653" w:rsidRPr="00C641F2" w:rsidRDefault="00052653" w:rsidP="00052653">
      <w:pPr>
        <w:spacing w:before="0" w:line="240" w:lineRule="auto"/>
        <w:jc w:val="both"/>
        <w:rPr>
          <w:rFonts w:asciiTheme="minorHAnsi" w:hAnsiTheme="minorHAnsi"/>
          <w:color w:val="auto"/>
          <w:sz w:val="22"/>
        </w:rPr>
      </w:pPr>
    </w:p>
    <w:p w14:paraId="521B0F56" w14:textId="77777777" w:rsidR="00052653" w:rsidRPr="00C641F2" w:rsidRDefault="00052653" w:rsidP="00052653">
      <w:pPr>
        <w:spacing w:before="0" w:line="240" w:lineRule="auto"/>
        <w:jc w:val="both"/>
      </w:pPr>
      <w:r w:rsidRPr="00C641F2">
        <w:t xml:space="preserve">So please be aware that you should </w:t>
      </w:r>
      <w:r w:rsidRPr="00C641F2">
        <w:rPr>
          <w:i/>
        </w:rPr>
        <w:t>always order events by the following attributes</w:t>
      </w:r>
      <w:r w:rsidRPr="00C641F2">
        <w:t xml:space="preserve"> (in this order):</w:t>
      </w:r>
    </w:p>
    <w:p w14:paraId="732842A9" w14:textId="77777777" w:rsidR="00052653" w:rsidRPr="00C641F2" w:rsidRDefault="00052653" w:rsidP="00052653">
      <w:pPr>
        <w:spacing w:before="0" w:line="240" w:lineRule="auto"/>
        <w:jc w:val="both"/>
        <w:rPr>
          <w:rFonts w:asciiTheme="minorHAnsi" w:hAnsiTheme="minorHAnsi"/>
          <w:color w:val="auto"/>
          <w:sz w:val="22"/>
        </w:rPr>
      </w:pPr>
    </w:p>
    <w:p w14:paraId="6A92473A" w14:textId="77777777"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team_id</w:t>
      </w:r>
      <w:r w:rsidRPr="00C641F2">
        <w:rPr>
          <w:rFonts w:asciiTheme="minorHAnsi" w:hAnsiTheme="minorHAnsi"/>
          <w:color w:val="auto"/>
          <w:sz w:val="22"/>
        </w:rPr>
        <w:t xml:space="preserve">; </w:t>
      </w:r>
      <w:r w:rsidRPr="00C641F2">
        <w:t>then</w:t>
      </w:r>
    </w:p>
    <w:p w14:paraId="08C36366" w14:textId="77777777"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period_id</w:t>
      </w:r>
      <w:r w:rsidRPr="00C641F2">
        <w:rPr>
          <w:rFonts w:asciiTheme="minorHAnsi" w:hAnsiTheme="minorHAnsi"/>
          <w:color w:val="auto"/>
          <w:sz w:val="22"/>
        </w:rPr>
        <w:t xml:space="preserve">; </w:t>
      </w:r>
      <w:r w:rsidRPr="00C641F2">
        <w:t>then</w:t>
      </w:r>
    </w:p>
    <w:p w14:paraId="4AC9060A" w14:textId="77777777"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min</w:t>
      </w:r>
      <w:r w:rsidRPr="00C641F2">
        <w:rPr>
          <w:rFonts w:asciiTheme="minorHAnsi" w:hAnsiTheme="minorHAnsi"/>
          <w:color w:val="auto"/>
          <w:sz w:val="22"/>
        </w:rPr>
        <w:t xml:space="preserve">; </w:t>
      </w:r>
      <w:r w:rsidRPr="00C641F2">
        <w:t>then</w:t>
      </w:r>
    </w:p>
    <w:p w14:paraId="1CF97A23" w14:textId="77777777"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sec</w:t>
      </w:r>
      <w:r w:rsidRPr="00C641F2">
        <w:rPr>
          <w:rFonts w:asciiTheme="minorHAnsi" w:hAnsiTheme="minorHAnsi"/>
          <w:color w:val="auto"/>
          <w:sz w:val="22"/>
        </w:rPr>
        <w:t xml:space="preserve">; </w:t>
      </w:r>
      <w:r w:rsidRPr="00C641F2">
        <w:t>and then</w:t>
      </w:r>
    </w:p>
    <w:p w14:paraId="29CF55A7" w14:textId="77777777" w:rsidR="00052653" w:rsidRPr="00C641F2" w:rsidRDefault="00052653" w:rsidP="00052653">
      <w:pPr>
        <w:numPr>
          <w:ilvl w:val="0"/>
          <w:numId w:val="39"/>
        </w:numPr>
        <w:spacing w:before="0" w:line="240" w:lineRule="auto"/>
        <w:ind w:left="709"/>
        <w:contextualSpacing/>
        <w:jc w:val="both"/>
        <w:rPr>
          <w:rFonts w:asciiTheme="minorHAnsi" w:hAnsiTheme="minorHAnsi"/>
          <w:color w:val="auto"/>
          <w:sz w:val="22"/>
        </w:rPr>
      </w:pPr>
      <w:r w:rsidRPr="00C641F2">
        <w:rPr>
          <w:rFonts w:ascii="Courier New" w:eastAsia="Times New Roman" w:hAnsi="Courier New" w:cs="Courier New"/>
          <w:color w:val="FF0000"/>
          <w:szCs w:val="20"/>
          <w:lang w:eastAsia="en-GB"/>
        </w:rPr>
        <w:t>timestamp</w:t>
      </w:r>
      <w:r w:rsidRPr="00C641F2">
        <w:rPr>
          <w:rFonts w:asciiTheme="minorHAnsi" w:hAnsiTheme="minorHAnsi"/>
          <w:color w:val="auto"/>
          <w:sz w:val="22"/>
        </w:rPr>
        <w:t>.</w:t>
      </w:r>
    </w:p>
    <w:p w14:paraId="12159F58" w14:textId="77777777" w:rsidR="00052653" w:rsidRDefault="00052653" w:rsidP="00052653"/>
    <w:p w14:paraId="628EA4DF" w14:textId="77777777" w:rsidR="00052653" w:rsidRDefault="00052653" w:rsidP="00052653"/>
    <w:p w14:paraId="1557D7CE" w14:textId="77777777" w:rsidR="00052653" w:rsidRDefault="00052653" w:rsidP="00052653">
      <w:pPr>
        <w:spacing w:before="0" w:line="240" w:lineRule="auto"/>
      </w:pPr>
      <w:r>
        <w:br w:type="page"/>
      </w:r>
    </w:p>
    <w:p w14:paraId="65FEB6AD" w14:textId="77777777" w:rsidR="00052653" w:rsidRPr="00547550" w:rsidRDefault="00052653" w:rsidP="00052653">
      <w:pPr>
        <w:pStyle w:val="Heading1"/>
        <w:ind w:left="0" w:right="-1"/>
      </w:pPr>
      <w:r>
        <w:t>Appendix 6 – how events are deleted</w:t>
      </w:r>
    </w:p>
    <w:p w14:paraId="77B2F791" w14:textId="77777777" w:rsidR="00052653" w:rsidRDefault="00052653" w:rsidP="00052653">
      <w:pPr>
        <w:jc w:val="both"/>
      </w:pPr>
      <w:r>
        <w:t>An example of a deleted event will look something like this in the feed:</w:t>
      </w:r>
    </w:p>
    <w:p w14:paraId="27D06505" w14:textId="77777777" w:rsidR="00052653" w:rsidRDefault="00052653" w:rsidP="00052653">
      <w:pPr>
        <w:jc w:val="both"/>
      </w:pPr>
    </w:p>
    <w:p w14:paraId="00C047AA" w14:textId="77777777"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color w:val="0000FF"/>
          <w:szCs w:val="20"/>
          <w:lang w:eastAsia="en-GB"/>
        </w:rPr>
        <w:t>&lt;Event</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"328486810"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event_id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"26"</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type_id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"43"</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period_id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min</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"4"</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sec</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"8"</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player_id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"2399"</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team_id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"110"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outcome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x</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"0.0"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y</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"0.0"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timestamp</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"2010-12-04T15:04:17.278"</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last_modified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"2010-12-04T15:04:34"</w:t>
      </w:r>
      <w:r w:rsidRPr="00AE3AC4">
        <w:rPr>
          <w:rFonts w:ascii="Courier New" w:eastAsia="Times New Roman" w:hAnsi="Courier New" w:cs="Courier New"/>
          <w:color w:val="0000FF"/>
          <w:szCs w:val="20"/>
          <w:lang w:eastAsia="en-GB"/>
        </w:rPr>
        <w:t>&gt;</w:t>
      </w:r>
    </w:p>
    <w:p w14:paraId="6B89E5E0" w14:textId="77777777"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b/>
          <w:bCs/>
          <w:color w:val="000000"/>
          <w:szCs w:val="20"/>
          <w:lang w:eastAsia="en-GB"/>
        </w:rPr>
        <w:t xml:space="preserve">      </w:t>
      </w:r>
      <w:r w:rsidRPr="00AE3AC4">
        <w:rPr>
          <w:rFonts w:ascii="Courier New" w:eastAsia="Times New Roman" w:hAnsi="Courier New" w:cs="Courier New"/>
          <w:color w:val="0000FF"/>
          <w:szCs w:val="20"/>
          <w:lang w:eastAsia="en-GB"/>
        </w:rPr>
        <w:t>&lt;Q</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"19756363"</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qualifier_id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"56"</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"Back"</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0000FF"/>
          <w:szCs w:val="20"/>
          <w:lang w:eastAsia="en-GB"/>
        </w:rPr>
        <w:t>/&gt;</w:t>
      </w:r>
    </w:p>
    <w:p w14:paraId="2444A728" w14:textId="77777777" w:rsidR="00052653" w:rsidRPr="00AE3AC4" w:rsidRDefault="00052653" w:rsidP="00052653">
      <w:pPr>
        <w:shd w:val="clear" w:color="auto" w:fill="FFFFFF"/>
        <w:rPr>
          <w:rFonts w:ascii="Courier New" w:eastAsia="Times New Roman" w:hAnsi="Courier New" w:cs="Courier New"/>
          <w:b/>
          <w:bCs/>
          <w:color w:val="000000"/>
          <w:szCs w:val="20"/>
          <w:lang w:eastAsia="en-GB"/>
        </w:rPr>
      </w:pPr>
      <w:r w:rsidRPr="00AE3AC4">
        <w:rPr>
          <w:rFonts w:ascii="Courier New" w:eastAsia="Times New Roman" w:hAnsi="Courier New" w:cs="Courier New"/>
          <w:b/>
          <w:bCs/>
          <w:color w:val="000000"/>
          <w:szCs w:val="20"/>
          <w:lang w:eastAsia="en-GB"/>
        </w:rPr>
        <w:t xml:space="preserve">      </w:t>
      </w:r>
      <w:r w:rsidRPr="00AE3AC4">
        <w:rPr>
          <w:rFonts w:ascii="Courier New" w:eastAsia="Times New Roman" w:hAnsi="Courier New" w:cs="Courier New"/>
          <w:color w:val="0000FF"/>
          <w:szCs w:val="20"/>
          <w:lang w:eastAsia="en-GB"/>
        </w:rPr>
        <w:t>&lt;Q</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"371368182"</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qualifier_id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"144"</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"50"</w:t>
      </w:r>
      <w:r w:rsidRPr="00AE3AC4">
        <w:rPr>
          <w:rFonts w:ascii="Courier New" w:eastAsia="Times New Roman" w:hAnsi="Courier New" w:cs="Courier New"/>
          <w:color w:val="000000"/>
          <w:szCs w:val="20"/>
          <w:lang w:eastAsia="en-GB"/>
        </w:rPr>
        <w:t xml:space="preserve"> </w:t>
      </w:r>
      <w:r w:rsidRPr="00AE3AC4">
        <w:rPr>
          <w:rFonts w:ascii="Courier New" w:eastAsia="Times New Roman" w:hAnsi="Courier New" w:cs="Courier New"/>
          <w:color w:val="0000FF"/>
          <w:szCs w:val="20"/>
          <w:lang w:eastAsia="en-GB"/>
        </w:rPr>
        <w:t>/&gt;</w:t>
      </w:r>
    </w:p>
    <w:p w14:paraId="78CD7462" w14:textId="77777777" w:rsidR="00052653" w:rsidRPr="00AE3AC4" w:rsidRDefault="00052653" w:rsidP="00052653">
      <w:pPr>
        <w:shd w:val="clear" w:color="auto" w:fill="FFFFFF"/>
        <w:rPr>
          <w:rFonts w:ascii="Times New Roman" w:eastAsia="Times New Roman" w:hAnsi="Times New Roman" w:cs="Times New Roman"/>
          <w:sz w:val="24"/>
          <w:szCs w:val="24"/>
          <w:lang w:eastAsia="en-GB"/>
        </w:rPr>
      </w:pPr>
      <w:r w:rsidRPr="00AE3AC4">
        <w:rPr>
          <w:rFonts w:ascii="Courier New" w:eastAsia="Times New Roman" w:hAnsi="Courier New" w:cs="Courier New"/>
          <w:color w:val="0000FF"/>
          <w:szCs w:val="20"/>
          <w:lang w:eastAsia="en-GB"/>
        </w:rPr>
        <w:t>&lt;/Event&gt;</w:t>
      </w:r>
    </w:p>
    <w:p w14:paraId="7CF6BF0C" w14:textId="77777777" w:rsidR="00052653" w:rsidRDefault="00052653" w:rsidP="00052653">
      <w:pPr>
        <w:jc w:val="both"/>
      </w:pPr>
    </w:p>
    <w:p w14:paraId="210C1B7C" w14:textId="77777777" w:rsidR="00052653" w:rsidRDefault="00052653" w:rsidP="00052653">
      <w:pPr>
        <w:jc w:val="both"/>
      </w:pPr>
      <w:r>
        <w:t xml:space="preserve">Where </w:t>
      </w:r>
      <w:r w:rsidRPr="00016CE2">
        <w:rPr>
          <w:rFonts w:ascii="Courier New" w:eastAsia="Times New Roman" w:hAnsi="Courier New" w:cs="Courier New"/>
          <w:color w:val="FF0000"/>
          <w:szCs w:val="20"/>
          <w:lang w:eastAsia="en-GB"/>
        </w:rPr>
        <w:t>type_id</w:t>
      </w:r>
      <w:r w:rsidRPr="00016CE2">
        <w:rPr>
          <w:rFonts w:ascii="Courier New" w:eastAsia="Times New Roman" w:hAnsi="Courier New" w:cs="Courier New"/>
          <w:b/>
          <w:bCs/>
          <w:color w:val="FF0000"/>
          <w:szCs w:val="20"/>
          <w:lang w:eastAsia="en-GB"/>
        </w:rPr>
        <w:t>=</w:t>
      </w:r>
      <w:r w:rsidRPr="00016CE2">
        <w:rPr>
          <w:rFonts w:ascii="Courier New" w:eastAsia="Times New Roman" w:hAnsi="Courier New" w:cs="Courier New"/>
          <w:b/>
          <w:bCs/>
          <w:color w:val="8000FF"/>
          <w:szCs w:val="20"/>
          <w:lang w:eastAsia="en-GB"/>
        </w:rPr>
        <w:t>”43”</w:t>
      </w:r>
      <w:r>
        <w:t xml:space="preserve"> describes this event as one that has been deleted from the game file.</w:t>
      </w:r>
    </w:p>
    <w:p w14:paraId="68871BB7" w14:textId="77777777" w:rsidR="00052653" w:rsidRDefault="00052653" w:rsidP="00052653">
      <w:pPr>
        <w:jc w:val="both"/>
      </w:pPr>
    </w:p>
    <w:p w14:paraId="223F3A1D" w14:textId="77777777" w:rsidR="00052653" w:rsidRDefault="00052653" w:rsidP="00052653">
      <w:pPr>
        <w:jc w:val="both"/>
      </w:pPr>
      <w:r w:rsidRPr="00AE3AC4">
        <w:rPr>
          <w:rFonts w:ascii="Courier New" w:eastAsia="Times New Roman" w:hAnsi="Courier New" w:cs="Courier New"/>
          <w:color w:val="FF0000"/>
          <w:szCs w:val="20"/>
          <w:lang w:eastAsia="en-GB"/>
        </w:rPr>
        <w:t>qualifier_id</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"144"</w:t>
      </w:r>
      <w:r w:rsidRPr="00AE3AC4">
        <w:rPr>
          <w:rFonts w:ascii="Courier New" w:eastAsia="Times New Roman" w:hAnsi="Courier New" w:cs="Courier New"/>
          <w:color w:val="000000"/>
          <w:szCs w:val="20"/>
          <w:lang w:eastAsia="en-GB"/>
        </w:rPr>
        <w:t xml:space="preserve"> </w:t>
      </w:r>
      <w:r w:rsidRPr="00FD30EE">
        <w:t>i</w:t>
      </w:r>
      <w:r>
        <w:t xml:space="preserve">s used to inform you about the type of match action that was deleted, in this case </w:t>
      </w:r>
      <w:r w:rsidRPr="00AE3AC4">
        <w:rPr>
          <w:rFonts w:ascii="Courier New" w:eastAsia="Times New Roman" w:hAnsi="Courier New" w:cs="Courier New"/>
          <w:color w:val="FF0000"/>
          <w:szCs w:val="20"/>
          <w:lang w:eastAsia="en-GB"/>
        </w:rPr>
        <w:t>value</w:t>
      </w:r>
      <w:r w:rsidRPr="00AE3AC4">
        <w:rPr>
          <w:rFonts w:ascii="Courier New" w:eastAsia="Times New Roman" w:hAnsi="Courier New" w:cs="Courier New"/>
          <w:color w:val="000000"/>
          <w:szCs w:val="20"/>
          <w:lang w:eastAsia="en-GB"/>
        </w:rPr>
        <w:t>=</w:t>
      </w:r>
      <w:r w:rsidRPr="00AE3AC4">
        <w:rPr>
          <w:rFonts w:ascii="Courier New" w:eastAsia="Times New Roman" w:hAnsi="Courier New" w:cs="Courier New"/>
          <w:b/>
          <w:bCs/>
          <w:color w:val="8000FF"/>
          <w:szCs w:val="20"/>
          <w:lang w:eastAsia="en-GB"/>
        </w:rPr>
        <w:t>"</w:t>
      </w:r>
      <w:r w:rsidRPr="00FD30EE">
        <w:rPr>
          <w:rFonts w:ascii="Courier New" w:eastAsia="Times New Roman" w:hAnsi="Courier New" w:cs="Courier New"/>
          <w:b/>
          <w:bCs/>
          <w:color w:val="8000FF"/>
          <w:szCs w:val="20"/>
          <w:lang w:eastAsia="en-GB"/>
        </w:rPr>
        <w:t>50</w:t>
      </w:r>
      <w:r w:rsidRPr="00AE3AC4">
        <w:rPr>
          <w:rFonts w:ascii="Courier New" w:eastAsia="Times New Roman" w:hAnsi="Courier New" w:cs="Courier New"/>
          <w:b/>
          <w:bCs/>
          <w:color w:val="8000FF"/>
          <w:szCs w:val="20"/>
          <w:lang w:eastAsia="en-GB"/>
        </w:rPr>
        <w:t>"</w:t>
      </w:r>
      <w:r>
        <w:t xml:space="preserve"> describes the deleted event as one that was a ‘dispossession’ event.</w:t>
      </w:r>
    </w:p>
    <w:p w14:paraId="6EA51CF6" w14:textId="77777777" w:rsidR="00052653" w:rsidRDefault="00052653" w:rsidP="00052653">
      <w:pPr>
        <w:jc w:val="both"/>
      </w:pPr>
    </w:p>
    <w:p w14:paraId="4F54EC92" w14:textId="77777777" w:rsidR="00052653" w:rsidRDefault="00052653" w:rsidP="00052653">
      <w:pPr>
        <w:jc w:val="both"/>
      </w:pPr>
      <w:r>
        <w:t xml:space="preserve">If you database each of the F24 match files that we send as the game progresses, when a deletion occurs, you will be able to search </w:t>
      </w:r>
      <w:r w:rsidRPr="00FD30EE">
        <w:rPr>
          <w:rFonts w:ascii="Courier New" w:eastAsia="Times New Roman" w:hAnsi="Courier New" w:cs="Courier New"/>
          <w:bCs/>
          <w:color w:val="FF0000"/>
          <w:szCs w:val="20"/>
          <w:lang w:eastAsia="en-GB"/>
        </w:rPr>
        <w:t>id</w:t>
      </w:r>
      <w:r w:rsidRPr="008D0054">
        <w:rPr>
          <w:rFonts w:ascii="Courier New" w:eastAsia="Times New Roman" w:hAnsi="Courier New" w:cs="Courier New"/>
          <w:b/>
          <w:bCs/>
          <w:color w:val="FF0000"/>
          <w:szCs w:val="20"/>
          <w:lang w:eastAsia="en-GB"/>
        </w:rPr>
        <w:t>=</w:t>
      </w:r>
      <w:r w:rsidRPr="008D0054">
        <w:rPr>
          <w:rFonts w:ascii="Courier New" w:eastAsia="Times New Roman" w:hAnsi="Courier New" w:cs="Courier New"/>
          <w:b/>
          <w:bCs/>
          <w:color w:val="8000FF"/>
          <w:szCs w:val="20"/>
          <w:lang w:eastAsia="en-GB"/>
        </w:rPr>
        <w:t>”328486810”</w:t>
      </w:r>
      <w:r>
        <w:t xml:space="preserve"> from the previous F24 files you have received during the game. </w:t>
      </w:r>
    </w:p>
    <w:p w14:paraId="080489C4" w14:textId="77777777" w:rsidR="00052653" w:rsidRDefault="00052653" w:rsidP="00052653">
      <w:pPr>
        <w:jc w:val="both"/>
      </w:pPr>
    </w:p>
    <w:p w14:paraId="3125C6D2" w14:textId="77777777" w:rsidR="00052653" w:rsidRDefault="00052653" w:rsidP="00052653">
      <w:pPr>
        <w:jc w:val="both"/>
      </w:pPr>
      <w:r>
        <w:t xml:space="preserve">You will then be able to locate the specific event from a previously delivered match file, which would </w:t>
      </w:r>
      <w:r w:rsidR="006A6391">
        <w:t xml:space="preserve">have </w:t>
      </w:r>
      <w:r>
        <w:t>look</w:t>
      </w:r>
      <w:r w:rsidR="006A6391">
        <w:t>ed</w:t>
      </w:r>
      <w:r>
        <w:t xml:space="preserve"> something like this:</w:t>
      </w:r>
    </w:p>
    <w:p w14:paraId="11493CFC" w14:textId="77777777" w:rsidR="00052653" w:rsidRDefault="00052653" w:rsidP="00052653">
      <w:pPr>
        <w:jc w:val="both"/>
      </w:pPr>
    </w:p>
    <w:p w14:paraId="41B54918" w14:textId="77777777" w:rsidR="00052653" w:rsidRPr="00CA30FE" w:rsidRDefault="00052653" w:rsidP="00052653">
      <w:pPr>
        <w:shd w:val="clear" w:color="auto" w:fill="FFFFFF"/>
        <w:rPr>
          <w:rFonts w:ascii="Courier New" w:eastAsia="Times New Roman" w:hAnsi="Courier New" w:cs="Courier New"/>
          <w:b/>
          <w:bCs/>
          <w:color w:val="000000"/>
          <w:szCs w:val="20"/>
          <w:lang w:eastAsia="en-GB"/>
        </w:rPr>
      </w:pPr>
      <w:r w:rsidRPr="00CA30FE">
        <w:rPr>
          <w:rFonts w:ascii="Courier New" w:eastAsia="Times New Roman" w:hAnsi="Courier New" w:cs="Courier New"/>
          <w:color w:val="0000FF"/>
          <w:szCs w:val="20"/>
          <w:lang w:eastAsia="en-GB"/>
        </w:rPr>
        <w:t>&lt;Event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sidRPr="00AE3AC4">
        <w:rPr>
          <w:rFonts w:ascii="Courier New" w:eastAsia="Times New Roman" w:hAnsi="Courier New" w:cs="Courier New"/>
          <w:b/>
          <w:bCs/>
          <w:color w:val="8000FF"/>
          <w:szCs w:val="20"/>
          <w:lang w:eastAsia="en-GB"/>
        </w:rPr>
        <w:t>328486810</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event_id</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"26</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type_id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"50"</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period_id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min</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"3</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sec</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"37"</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player_id</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"2399</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team_id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"110"</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outcome</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"1"</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x</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"65.3"</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y</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"2.7"</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timestamp</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"2010-12-04T15:03</w:t>
      </w:r>
      <w:r w:rsidRPr="00CA30FE">
        <w:rPr>
          <w:rFonts w:ascii="Courier New" w:eastAsia="Times New Roman" w:hAnsi="Courier New" w:cs="Courier New"/>
          <w:b/>
          <w:bCs/>
          <w:color w:val="8000FF"/>
          <w:szCs w:val="20"/>
          <w:lang w:eastAsia="en-GB"/>
        </w:rPr>
        <w:t>:47.195"</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last_modified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2010-12-04T15:03:47</w:t>
      </w:r>
      <w:r w:rsidRPr="00CA30FE">
        <w:rPr>
          <w:rFonts w:ascii="Courier New" w:eastAsia="Times New Roman" w:hAnsi="Courier New" w:cs="Courier New"/>
          <w:b/>
          <w:bCs/>
          <w:color w:val="8000FF"/>
          <w:szCs w:val="20"/>
          <w:lang w:eastAsia="en-GB"/>
        </w:rPr>
        <w:t>"</w:t>
      </w:r>
      <w:r w:rsidRPr="00CA30FE">
        <w:rPr>
          <w:rFonts w:ascii="Courier New" w:eastAsia="Times New Roman" w:hAnsi="Courier New" w:cs="Courier New"/>
          <w:color w:val="0000FF"/>
          <w:szCs w:val="20"/>
          <w:lang w:eastAsia="en-GB"/>
        </w:rPr>
        <w:t>&gt;</w:t>
      </w:r>
    </w:p>
    <w:p w14:paraId="62C1E460" w14:textId="77777777" w:rsidR="00052653" w:rsidRPr="00CA30FE" w:rsidRDefault="00052653" w:rsidP="00052653">
      <w:pPr>
        <w:shd w:val="clear" w:color="auto" w:fill="FFFFFF"/>
        <w:rPr>
          <w:rFonts w:ascii="Courier New" w:eastAsia="Times New Roman" w:hAnsi="Courier New" w:cs="Courier New"/>
          <w:b/>
          <w:bCs/>
          <w:color w:val="000000"/>
          <w:szCs w:val="20"/>
          <w:lang w:eastAsia="en-GB"/>
        </w:rPr>
      </w:pPr>
      <w:r w:rsidRPr="00CA30FE">
        <w:rPr>
          <w:rFonts w:ascii="Courier New" w:eastAsia="Times New Roman" w:hAnsi="Courier New" w:cs="Courier New"/>
          <w:b/>
          <w:bCs/>
          <w:color w:val="000000"/>
          <w:szCs w:val="20"/>
          <w:lang w:eastAsia="en-GB"/>
        </w:rPr>
        <w:t xml:space="preserve">      </w:t>
      </w:r>
      <w:r w:rsidRPr="00CA30FE">
        <w:rPr>
          <w:rFonts w:ascii="Courier New" w:eastAsia="Times New Roman" w:hAnsi="Courier New" w:cs="Courier New"/>
          <w:color w:val="0000FF"/>
          <w:szCs w:val="20"/>
          <w:lang w:eastAsia="en-GB"/>
        </w:rPr>
        <w:t>&lt;Q</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"313977382"</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qualifier_id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"56"</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value</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"Right"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0000FF"/>
          <w:szCs w:val="20"/>
          <w:lang w:eastAsia="en-GB"/>
        </w:rPr>
        <w:t>/&gt;</w:t>
      </w:r>
    </w:p>
    <w:p w14:paraId="43631BBB" w14:textId="77777777" w:rsidR="00052653" w:rsidRPr="00CA30FE" w:rsidRDefault="00052653" w:rsidP="00052653">
      <w:pPr>
        <w:shd w:val="clear" w:color="auto" w:fill="FFFFFF"/>
        <w:rPr>
          <w:rFonts w:ascii="Times New Roman" w:eastAsia="Times New Roman" w:hAnsi="Times New Roman" w:cs="Times New Roman"/>
          <w:sz w:val="24"/>
          <w:szCs w:val="24"/>
          <w:lang w:eastAsia="en-GB"/>
        </w:rPr>
      </w:pPr>
      <w:r w:rsidRPr="00CA30FE">
        <w:rPr>
          <w:rFonts w:ascii="Courier New" w:eastAsia="Times New Roman" w:hAnsi="Courier New" w:cs="Courier New"/>
          <w:color w:val="0000FF"/>
          <w:szCs w:val="20"/>
          <w:lang w:eastAsia="en-GB"/>
        </w:rPr>
        <w:t>&lt;/Event&gt;</w:t>
      </w:r>
    </w:p>
    <w:p w14:paraId="4C2B9B24" w14:textId="77777777" w:rsidR="00052653" w:rsidRDefault="00052653" w:rsidP="00052653">
      <w:pPr>
        <w:jc w:val="both"/>
      </w:pPr>
    </w:p>
    <w:p w14:paraId="3FEB957C" w14:textId="77777777" w:rsidR="00052653" w:rsidRDefault="006A6391" w:rsidP="00052653">
      <w:pPr>
        <w:jc w:val="both"/>
      </w:pPr>
      <w:r>
        <w:t>*</w:t>
      </w:r>
      <w:r w:rsidR="00052653" w:rsidRPr="006A6391">
        <w:rPr>
          <w:i/>
        </w:rPr>
        <w:t>This</w:t>
      </w:r>
      <w:r w:rsidR="00052653">
        <w:t xml:space="preserve"> </w:t>
      </w:r>
      <w:r w:rsidR="00052653" w:rsidRPr="006A6391">
        <w:rPr>
          <w:i/>
        </w:rPr>
        <w:t>can only be achieved if you database each F24 match feed</w:t>
      </w:r>
      <w:r w:rsidR="00052653">
        <w:t xml:space="preserve"> as it is delivered live. If not and you allow each F24 match feed to be overwritten with every new delivery, then the only evidence that you will see that there was a deleted event is by the inclusion of the </w:t>
      </w:r>
      <w:r w:rsidR="00052653" w:rsidRPr="00AE3AC4">
        <w:rPr>
          <w:rFonts w:ascii="Courier New" w:eastAsia="Times New Roman" w:hAnsi="Courier New" w:cs="Courier New"/>
          <w:color w:val="FF0000"/>
          <w:szCs w:val="20"/>
          <w:lang w:eastAsia="en-GB"/>
        </w:rPr>
        <w:t>type_id</w:t>
      </w:r>
      <w:r w:rsidR="00052653" w:rsidRPr="00AE3AC4">
        <w:rPr>
          <w:rFonts w:ascii="Courier New" w:eastAsia="Times New Roman" w:hAnsi="Courier New" w:cs="Courier New"/>
          <w:color w:val="000000"/>
          <w:szCs w:val="20"/>
          <w:lang w:eastAsia="en-GB"/>
        </w:rPr>
        <w:t>=</w:t>
      </w:r>
      <w:r w:rsidR="00052653" w:rsidRPr="00AE3AC4">
        <w:rPr>
          <w:rFonts w:ascii="Courier New" w:eastAsia="Times New Roman" w:hAnsi="Courier New" w:cs="Courier New"/>
          <w:b/>
          <w:bCs/>
          <w:color w:val="8000FF"/>
          <w:szCs w:val="20"/>
          <w:lang w:eastAsia="en-GB"/>
        </w:rPr>
        <w:t>"43"</w:t>
      </w:r>
      <w:r w:rsidR="00052653">
        <w:rPr>
          <w:rFonts w:ascii="Courier New" w:eastAsia="Times New Roman" w:hAnsi="Courier New" w:cs="Courier New"/>
          <w:b/>
          <w:bCs/>
          <w:color w:val="8000FF"/>
          <w:szCs w:val="20"/>
          <w:lang w:eastAsia="en-GB"/>
        </w:rPr>
        <w:t xml:space="preserve"> </w:t>
      </w:r>
      <w:r w:rsidR="00052653" w:rsidRPr="00314A1F">
        <w:t>attribute.</w:t>
      </w:r>
    </w:p>
    <w:p w14:paraId="4BD294FB" w14:textId="77777777" w:rsidR="00052653" w:rsidRDefault="00052653" w:rsidP="00052653">
      <w:pPr>
        <w:jc w:val="both"/>
      </w:pPr>
    </w:p>
    <w:p w14:paraId="68AA4057" w14:textId="77777777" w:rsidR="00052653" w:rsidRPr="00396130" w:rsidRDefault="00052653" w:rsidP="00052653">
      <w:pPr>
        <w:jc w:val="both"/>
        <w:rPr>
          <w:b/>
        </w:rPr>
      </w:pPr>
      <w:r w:rsidRPr="00396130">
        <w:rPr>
          <w:b/>
        </w:rPr>
        <w:t>Notes:</w:t>
      </w:r>
    </w:p>
    <w:p w14:paraId="66733DAB" w14:textId="77777777" w:rsidR="00052653" w:rsidRDefault="00052653" w:rsidP="00052653">
      <w:pPr>
        <w:jc w:val="both"/>
      </w:pPr>
    </w:p>
    <w:p w14:paraId="6E11B0D2" w14:textId="77777777" w:rsidR="00052653" w:rsidRDefault="00052653" w:rsidP="00052653">
      <w:pPr>
        <w:pStyle w:val="ListParagraph"/>
        <w:numPr>
          <w:ilvl w:val="0"/>
          <w:numId w:val="40"/>
        </w:numPr>
        <w:spacing w:before="0" w:line="240" w:lineRule="auto"/>
        <w:jc w:val="both"/>
      </w:pPr>
      <w:r>
        <w:t xml:space="preserve">Once we delete an event, </w:t>
      </w:r>
      <w:r w:rsidR="006A6391">
        <w:t>the associated event’s data will be removed</w:t>
      </w:r>
      <w:r>
        <w:t xml:space="preserve"> from the feed and so </w:t>
      </w:r>
      <w:r w:rsidR="006A6391">
        <w:t xml:space="preserve">this will only be visible in </w:t>
      </w:r>
      <w:r>
        <w:t>the feeds that were produced before the event was deleted.</w:t>
      </w:r>
    </w:p>
    <w:p w14:paraId="37B9511D" w14:textId="77777777" w:rsidR="00052653" w:rsidRDefault="00052653" w:rsidP="00052653">
      <w:pPr>
        <w:pStyle w:val="ListParagraph"/>
        <w:spacing w:before="0" w:line="240" w:lineRule="auto"/>
        <w:jc w:val="both"/>
      </w:pPr>
    </w:p>
    <w:p w14:paraId="5B69A3DE" w14:textId="77777777" w:rsidR="00052653" w:rsidRDefault="00052653" w:rsidP="00052653">
      <w:pPr>
        <w:pStyle w:val="ListParagraph"/>
        <w:numPr>
          <w:ilvl w:val="0"/>
          <w:numId w:val="40"/>
        </w:numPr>
        <w:spacing w:before="0" w:line="240" w:lineRule="auto"/>
        <w:jc w:val="both"/>
      </w:pPr>
      <w:r w:rsidRPr="00314A1F">
        <w:t>The value of the</w:t>
      </w:r>
      <w:r>
        <w:rPr>
          <w:rFonts w:ascii="Courier New" w:eastAsia="Times New Roman" w:hAnsi="Courier New" w:cs="Courier New"/>
          <w:color w:val="FF0000"/>
          <w:szCs w:val="20"/>
          <w:lang w:eastAsia="en-GB"/>
        </w:rPr>
        <w:t xml:space="preserve"> </w:t>
      </w:r>
      <w:r w:rsidRPr="00C378A5">
        <w:rPr>
          <w:rFonts w:ascii="Courier New" w:eastAsia="Times New Roman" w:hAnsi="Courier New" w:cs="Courier New"/>
          <w:color w:val="FF0000"/>
          <w:szCs w:val="20"/>
          <w:lang w:eastAsia="en-GB"/>
        </w:rPr>
        <w:t>event_id</w:t>
      </w:r>
      <w:r w:rsidRPr="00C378A5">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w:t>
      </w:r>
      <w:r w:rsidRPr="00C378A5">
        <w:rPr>
          <w:rFonts w:ascii="Courier New" w:eastAsia="Times New Roman" w:hAnsi="Courier New" w:cs="Courier New"/>
          <w:b/>
          <w:bCs/>
          <w:color w:val="8000FF"/>
          <w:szCs w:val="20"/>
          <w:lang w:eastAsia="en-GB"/>
        </w:rPr>
        <w:t>"</w:t>
      </w:r>
      <w:r w:rsidRPr="00C378A5">
        <w:rPr>
          <w:rFonts w:ascii="Courier New" w:eastAsia="Times New Roman" w:hAnsi="Courier New" w:cs="Courier New"/>
          <w:color w:val="000000"/>
          <w:szCs w:val="20"/>
          <w:lang w:eastAsia="en-GB"/>
        </w:rPr>
        <w:t xml:space="preserve"> </w:t>
      </w:r>
      <w:r w:rsidRPr="00314A1F">
        <w:t>attribute</w:t>
      </w:r>
      <w:r>
        <w:t xml:space="preserve"> remains associated with its deleted event </w:t>
      </w:r>
      <w:r w:rsidRPr="00314A1F">
        <w:t>and the ascending count continues to increase</w:t>
      </w:r>
      <w:r>
        <w:t xml:space="preserve"> in just the same way as if it were any other </w:t>
      </w:r>
      <w:r w:rsidRPr="00314A1F">
        <w:rPr>
          <w:rFonts w:ascii="Courier New" w:eastAsia="Times New Roman" w:hAnsi="Courier New" w:cs="Courier New"/>
          <w:color w:val="FF0000"/>
          <w:szCs w:val="20"/>
          <w:lang w:eastAsia="en-GB"/>
        </w:rPr>
        <w:t>type_id</w:t>
      </w:r>
      <w:r>
        <w:t>.</w:t>
      </w:r>
    </w:p>
    <w:p w14:paraId="7EC06FC9" w14:textId="77777777" w:rsidR="00052653" w:rsidRDefault="00052653" w:rsidP="00052653">
      <w:pPr>
        <w:pStyle w:val="ListParagraph"/>
        <w:spacing w:before="0" w:line="240" w:lineRule="auto"/>
        <w:jc w:val="both"/>
      </w:pPr>
    </w:p>
    <w:p w14:paraId="378D60B1" w14:textId="77777777" w:rsidR="00052653" w:rsidRDefault="00052653" w:rsidP="00052653">
      <w:pPr>
        <w:pStyle w:val="ListParagraph"/>
        <w:numPr>
          <w:ilvl w:val="1"/>
          <w:numId w:val="40"/>
        </w:numPr>
      </w:pPr>
      <w:r>
        <w:t xml:space="preserve">So for example, </w:t>
      </w:r>
      <w:r w:rsidRPr="00396130">
        <w:rPr>
          <w:rFonts w:ascii="Courier New" w:eastAsia="Times New Roman" w:hAnsi="Courier New" w:cs="Courier New"/>
          <w:color w:val="FF0000"/>
          <w:szCs w:val="20"/>
          <w:lang w:eastAsia="en-GB"/>
        </w:rPr>
        <w:t>event_id</w:t>
      </w:r>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 xml:space="preserve">"1", </w:t>
      </w:r>
      <w:r w:rsidRPr="00396130">
        <w:rPr>
          <w:rFonts w:ascii="Courier New" w:eastAsia="Times New Roman" w:hAnsi="Courier New" w:cs="Courier New"/>
          <w:color w:val="FF0000"/>
          <w:szCs w:val="20"/>
          <w:lang w:eastAsia="en-GB"/>
        </w:rPr>
        <w:t>event_id</w:t>
      </w:r>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"2"</w:t>
      </w:r>
      <w:r w:rsidRPr="00C378A5">
        <w:t xml:space="preserve"> and</w:t>
      </w:r>
      <w:r w:rsidRPr="00396130">
        <w:rPr>
          <w:rFonts w:ascii="Courier New" w:eastAsia="Times New Roman" w:hAnsi="Courier New" w:cs="Courier New"/>
          <w:b/>
          <w:bCs/>
          <w:color w:val="8000FF"/>
          <w:szCs w:val="20"/>
          <w:lang w:eastAsia="en-GB"/>
        </w:rPr>
        <w:t xml:space="preserve"> </w:t>
      </w:r>
      <w:r w:rsidRPr="00396130">
        <w:rPr>
          <w:rFonts w:ascii="Courier New" w:eastAsia="Times New Roman" w:hAnsi="Courier New" w:cs="Courier New"/>
          <w:color w:val="FF0000"/>
          <w:szCs w:val="20"/>
          <w:lang w:eastAsia="en-GB"/>
        </w:rPr>
        <w:t>event_id</w:t>
      </w:r>
      <w:r w:rsidRPr="00396130">
        <w:rPr>
          <w:rFonts w:ascii="Courier New" w:eastAsia="Times New Roman" w:hAnsi="Courier New" w:cs="Courier New"/>
          <w:color w:val="000000"/>
          <w:szCs w:val="20"/>
          <w:lang w:eastAsia="en-GB"/>
        </w:rPr>
        <w:t>=</w:t>
      </w:r>
      <w:r w:rsidRPr="00396130">
        <w:rPr>
          <w:rFonts w:ascii="Courier New" w:eastAsia="Times New Roman" w:hAnsi="Courier New" w:cs="Courier New"/>
          <w:b/>
          <w:bCs/>
          <w:color w:val="8000FF"/>
          <w:szCs w:val="20"/>
          <w:lang w:eastAsia="en-GB"/>
        </w:rPr>
        <w:t xml:space="preserve">"3" </w:t>
      </w:r>
      <w:r w:rsidRPr="00C378A5">
        <w:t>which could relate to pass, pass and pass</w:t>
      </w:r>
      <w:r>
        <w:t xml:space="preserve"> </w:t>
      </w:r>
      <w:r w:rsidRPr="00C378A5">
        <w:t>might then become; pass, deleted event and pass</w:t>
      </w:r>
      <w:r>
        <w:t>.</w:t>
      </w:r>
    </w:p>
    <w:p w14:paraId="45C324B7" w14:textId="77777777" w:rsidR="00052653" w:rsidRDefault="00052653" w:rsidP="00052653"/>
    <w:p w14:paraId="6A646615" w14:textId="77777777" w:rsidR="00052653" w:rsidRDefault="00052653" w:rsidP="00052653">
      <w:pPr>
        <w:spacing w:before="0" w:line="240" w:lineRule="auto"/>
      </w:pPr>
      <w:r>
        <w:br w:type="page"/>
      </w:r>
    </w:p>
    <w:p w14:paraId="28AD1929" w14:textId="77777777" w:rsidR="00471EB2" w:rsidRPr="00547550" w:rsidRDefault="00471EB2" w:rsidP="00471EB2">
      <w:pPr>
        <w:pStyle w:val="Heading1"/>
        <w:ind w:left="0" w:right="-1"/>
      </w:pPr>
      <w:r>
        <w:t xml:space="preserve">Appendix 7 – </w:t>
      </w:r>
      <w:r w:rsidR="00BA4201">
        <w:t>how events are edited</w:t>
      </w:r>
      <w:r w:rsidR="001F79A9">
        <w:t>/modified</w:t>
      </w:r>
    </w:p>
    <w:p w14:paraId="13AAF218" w14:textId="77777777" w:rsidR="00BA4201" w:rsidRDefault="00B3626C" w:rsidP="00BA4201">
      <w:pPr>
        <w:spacing w:before="0" w:after="100"/>
        <w:jc w:val="both"/>
      </w:pPr>
      <w:r>
        <w:t xml:space="preserve">We can </w:t>
      </w:r>
      <w:r w:rsidR="00BA4201">
        <w:t xml:space="preserve">edit events either live in-play or during our post-match data </w:t>
      </w:r>
      <w:r w:rsidR="00305F2F">
        <w:t xml:space="preserve">verification </w:t>
      </w:r>
      <w:r w:rsidR="00BA4201">
        <w:t>checks; these can be things</w:t>
      </w:r>
      <w:r w:rsidR="00305F2F">
        <w:t xml:space="preserve"> such as slight player position changes</w:t>
      </w:r>
      <w:r w:rsidR="00BA4201">
        <w:t xml:space="preserve"> in formations, or the official time of </w:t>
      </w:r>
      <w:r>
        <w:t>a</w:t>
      </w:r>
      <w:r w:rsidR="00BA4201">
        <w:t xml:space="preserve"> goal adjusted by a couple of seconds etc.</w:t>
      </w:r>
    </w:p>
    <w:p w14:paraId="20163F0A" w14:textId="77777777" w:rsidR="00BA4201" w:rsidRDefault="00BA4201" w:rsidP="00BA4201">
      <w:pPr>
        <w:spacing w:before="0" w:after="100"/>
        <w:jc w:val="both"/>
      </w:pPr>
    </w:p>
    <w:p w14:paraId="107D1E94" w14:textId="77777777" w:rsidR="00BA4201" w:rsidRDefault="00BA4201" w:rsidP="00BA4201">
      <w:pPr>
        <w:spacing w:before="0" w:after="100"/>
        <w:jc w:val="both"/>
      </w:pPr>
      <w:r>
        <w:t xml:space="preserve">To </w:t>
      </w:r>
      <w:r w:rsidR="00305F2F">
        <w:t>associate</w:t>
      </w:r>
      <w:r>
        <w:t xml:space="preserve"> an event as being </w:t>
      </w:r>
      <w:r w:rsidR="001F79A9">
        <w:t xml:space="preserve">edited, we make use of the </w:t>
      </w:r>
      <w:r w:rsidR="001F79A9" w:rsidRPr="00305F2F">
        <w:rPr>
          <w:rFonts w:ascii="Courier New" w:eastAsia="Times New Roman" w:hAnsi="Courier New" w:cs="Courier New"/>
          <w:color w:val="FF0000"/>
          <w:szCs w:val="20"/>
          <w:lang w:eastAsia="en-GB"/>
        </w:rPr>
        <w:t>last_</w:t>
      </w:r>
      <w:r w:rsidRPr="00305F2F">
        <w:rPr>
          <w:rFonts w:ascii="Courier New" w:eastAsia="Times New Roman" w:hAnsi="Courier New" w:cs="Courier New"/>
          <w:color w:val="FF0000"/>
          <w:szCs w:val="20"/>
          <w:lang w:eastAsia="en-GB"/>
        </w:rPr>
        <w:t>modified</w:t>
      </w:r>
      <w:r>
        <w:t xml:space="preserve"> attribute eg:</w:t>
      </w:r>
    </w:p>
    <w:p w14:paraId="2B0AD33B" w14:textId="77777777" w:rsidR="00305F2F" w:rsidRDefault="00305F2F" w:rsidP="00BA4201">
      <w:pPr>
        <w:spacing w:before="0" w:after="100"/>
        <w:jc w:val="both"/>
      </w:pPr>
    </w:p>
    <w:p w14:paraId="59565280" w14:textId="77777777" w:rsidR="00BA4201" w:rsidRDefault="00BA4201" w:rsidP="00BA4201">
      <w:pPr>
        <w:spacing w:before="0" w:after="100"/>
        <w:jc w:val="both"/>
        <w:rPr>
          <w:rFonts w:ascii="Courier New" w:eastAsia="Times New Roman" w:hAnsi="Courier New" w:cs="Courier New"/>
          <w:b/>
          <w:bCs/>
          <w:color w:val="8000FF"/>
          <w:szCs w:val="20"/>
          <w:lang w:eastAsia="en-GB"/>
        </w:rPr>
      </w:pPr>
      <w:r>
        <w:tab/>
      </w:r>
      <w:r w:rsidRPr="00CA30FE">
        <w:rPr>
          <w:rFonts w:ascii="Courier New" w:eastAsia="Times New Roman" w:hAnsi="Courier New" w:cs="Courier New"/>
          <w:color w:val="FF0000"/>
          <w:szCs w:val="20"/>
          <w:lang w:eastAsia="en-GB"/>
        </w:rPr>
        <w:t>last_modified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2010-12-04T15:03:47</w:t>
      </w:r>
      <w:r w:rsidRPr="00CA30FE">
        <w:rPr>
          <w:rFonts w:ascii="Courier New" w:eastAsia="Times New Roman" w:hAnsi="Courier New" w:cs="Courier New"/>
          <w:b/>
          <w:bCs/>
          <w:color w:val="8000FF"/>
          <w:szCs w:val="20"/>
          <w:lang w:eastAsia="en-GB"/>
        </w:rPr>
        <w:t>"</w:t>
      </w:r>
    </w:p>
    <w:p w14:paraId="5FA7F10F" w14:textId="77777777" w:rsidR="00BA4201" w:rsidRDefault="00BA4201" w:rsidP="00BA4201">
      <w:pPr>
        <w:spacing w:before="0" w:after="100"/>
        <w:jc w:val="both"/>
        <w:rPr>
          <w:rFonts w:ascii="Courier New" w:eastAsia="Times New Roman" w:hAnsi="Courier New" w:cs="Courier New"/>
          <w:b/>
          <w:bCs/>
          <w:color w:val="8000FF"/>
          <w:szCs w:val="20"/>
          <w:lang w:eastAsia="en-GB"/>
        </w:rPr>
      </w:pPr>
    </w:p>
    <w:p w14:paraId="48D7B041" w14:textId="77777777" w:rsidR="001F79A9" w:rsidRDefault="001F79A9" w:rsidP="00BA4201">
      <w:pPr>
        <w:spacing w:before="0" w:after="100"/>
        <w:jc w:val="both"/>
      </w:pPr>
      <w:r w:rsidRPr="001F79A9">
        <w:t>By using this</w:t>
      </w:r>
      <w:r w:rsidR="00305F2F">
        <w:t xml:space="preserve"> attribute</w:t>
      </w:r>
      <w:r>
        <w:t xml:space="preserve">, it allows you to avoid the situation whereby you’d be faced with having to parse every row of </w:t>
      </w:r>
      <w:r w:rsidR="00305F2F">
        <w:t xml:space="preserve">the </w:t>
      </w:r>
      <w:r>
        <w:t>feed e</w:t>
      </w:r>
      <w:r w:rsidR="00305F2F">
        <w:t>ach</w:t>
      </w:r>
      <w:r>
        <w:t xml:space="preserve"> time a new file is deliver</w:t>
      </w:r>
      <w:r w:rsidR="00305F2F">
        <w:t>ed</w:t>
      </w:r>
      <w:r w:rsidR="00B3626C">
        <w:t>, in an attempt</w:t>
      </w:r>
      <w:r w:rsidR="00305F2F">
        <w:t xml:space="preserve"> to make sure nothing had been edited.</w:t>
      </w:r>
    </w:p>
    <w:p w14:paraId="1591855B" w14:textId="77777777" w:rsidR="001F79A9" w:rsidRDefault="001F79A9" w:rsidP="00BA4201">
      <w:pPr>
        <w:spacing w:before="0" w:after="100"/>
        <w:jc w:val="both"/>
      </w:pPr>
    </w:p>
    <w:p w14:paraId="0AB5C270" w14:textId="77777777" w:rsidR="00305F2F" w:rsidRDefault="001F79A9" w:rsidP="00BA4201">
      <w:pPr>
        <w:spacing w:before="0" w:after="100"/>
        <w:jc w:val="both"/>
      </w:pPr>
      <w:r>
        <w:t xml:space="preserve">Instead, by looking for the </w:t>
      </w:r>
      <w:r w:rsidRPr="00305F2F">
        <w:rPr>
          <w:rFonts w:ascii="Courier New" w:eastAsia="Times New Roman" w:hAnsi="Courier New" w:cs="Courier New"/>
          <w:color w:val="FF0000"/>
          <w:szCs w:val="20"/>
          <w:lang w:eastAsia="en-GB"/>
        </w:rPr>
        <w:t>last_modified</w:t>
      </w:r>
      <w:r>
        <w:t xml:space="preserve"> attribute’s appearance only, this will allow you to parse just the new events that are delivered each time, safe in the knowledge that until this attribute is </w:t>
      </w:r>
      <w:r w:rsidR="00305F2F">
        <w:t>flagged up on your parser</w:t>
      </w:r>
      <w:r>
        <w:t xml:space="preserve">, </w:t>
      </w:r>
      <w:r w:rsidR="00305F2F">
        <w:t xml:space="preserve">that </w:t>
      </w:r>
      <w:r>
        <w:t>all previous information can be deemed as correct.</w:t>
      </w:r>
    </w:p>
    <w:p w14:paraId="79F0F603" w14:textId="77777777" w:rsidR="00305F2F" w:rsidRDefault="00305F2F" w:rsidP="00BA4201">
      <w:pPr>
        <w:spacing w:before="0" w:after="100"/>
        <w:jc w:val="both"/>
      </w:pPr>
    </w:p>
    <w:p w14:paraId="2C1ABB31" w14:textId="77777777" w:rsidR="00305F2F" w:rsidRDefault="00305F2F" w:rsidP="00BA4201">
      <w:pPr>
        <w:spacing w:before="0" w:after="100"/>
        <w:jc w:val="both"/>
        <w:rPr>
          <w:b/>
        </w:rPr>
      </w:pPr>
    </w:p>
    <w:p w14:paraId="188C0212" w14:textId="77777777" w:rsidR="00305F2F" w:rsidRPr="00305F2F" w:rsidRDefault="00305F2F" w:rsidP="00BA4201">
      <w:pPr>
        <w:spacing w:before="0" w:after="100"/>
        <w:jc w:val="both"/>
        <w:rPr>
          <w:b/>
        </w:rPr>
      </w:pPr>
      <w:r w:rsidRPr="00305F2F">
        <w:rPr>
          <w:b/>
        </w:rPr>
        <w:t>Q id</w:t>
      </w:r>
    </w:p>
    <w:p w14:paraId="4E383A04" w14:textId="77777777" w:rsidR="00471EB2" w:rsidRDefault="00305F2F" w:rsidP="00BA4201">
      <w:pPr>
        <w:spacing w:before="0" w:after="100"/>
        <w:jc w:val="both"/>
        <w:rPr>
          <w:rFonts w:cs="Arial"/>
          <w:b/>
          <w:color w:val="00AEEF"/>
          <w:sz w:val="32"/>
          <w:szCs w:val="28"/>
        </w:rPr>
      </w:pPr>
      <w:r>
        <w:t xml:space="preserve">Whilst the id associated with the event does not change (eg </w:t>
      </w:r>
      <w:r w:rsidRPr="00CA30FE">
        <w:rPr>
          <w:rFonts w:ascii="Courier New" w:eastAsia="Times New Roman" w:hAnsi="Courier New" w:cs="Courier New"/>
          <w:color w:val="0000FF"/>
          <w:szCs w:val="20"/>
          <w:lang w:eastAsia="en-GB"/>
        </w:rPr>
        <w:t>Event</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sidRPr="00CA30FE">
        <w:rPr>
          <w:rFonts w:ascii="Courier New" w:eastAsia="Times New Roman" w:hAnsi="Courier New" w:cs="Courier New"/>
          <w:b/>
          <w:bCs/>
          <w:color w:val="8000FF"/>
          <w:szCs w:val="20"/>
          <w:lang w:eastAsia="en-GB"/>
        </w:rPr>
        <w:t>"</w:t>
      </w:r>
      <w:r>
        <w:rPr>
          <w:rFonts w:ascii="Courier New" w:eastAsia="Times New Roman" w:hAnsi="Courier New" w:cs="Courier New"/>
          <w:b/>
          <w:bCs/>
          <w:color w:val="8000FF"/>
          <w:szCs w:val="20"/>
          <w:lang w:eastAsia="en-GB"/>
        </w:rPr>
        <w:t>3164462</w:t>
      </w:r>
      <w:r w:rsidRPr="00AE3AC4">
        <w:rPr>
          <w:rFonts w:ascii="Courier New" w:eastAsia="Times New Roman" w:hAnsi="Courier New" w:cs="Courier New"/>
          <w:b/>
          <w:bCs/>
          <w:color w:val="8000FF"/>
          <w:szCs w:val="20"/>
          <w:lang w:eastAsia="en-GB"/>
        </w:rPr>
        <w:t>1</w:t>
      </w:r>
      <w:r>
        <w:rPr>
          <w:rFonts w:ascii="Courier New" w:eastAsia="Times New Roman" w:hAnsi="Courier New" w:cs="Courier New"/>
          <w:b/>
          <w:bCs/>
          <w:color w:val="8000FF"/>
          <w:szCs w:val="20"/>
          <w:lang w:eastAsia="en-GB"/>
        </w:rPr>
        <w:t>9</w:t>
      </w:r>
      <w:r w:rsidRPr="00CA30FE">
        <w:rPr>
          <w:rFonts w:ascii="Courier New" w:eastAsia="Times New Roman" w:hAnsi="Courier New" w:cs="Courier New"/>
          <w:b/>
          <w:bCs/>
          <w:color w:val="8000FF"/>
          <w:szCs w:val="20"/>
          <w:lang w:eastAsia="en-GB"/>
        </w:rPr>
        <w:t>"</w:t>
      </w:r>
      <w:r w:rsidRPr="00305F2F">
        <w:t xml:space="preserve">) in the occurrence of an edited event, the qualifiers – if </w:t>
      </w:r>
      <w:r w:rsidR="00B3626C">
        <w:t>modified</w:t>
      </w:r>
      <w:r w:rsidRPr="00305F2F">
        <w:t xml:space="preserve"> – will be associated with new id value in the </w:t>
      </w:r>
      <w:r w:rsidRPr="00B3626C">
        <w:rPr>
          <w:rFonts w:ascii="Courier New" w:eastAsia="Times New Roman" w:hAnsi="Courier New" w:cs="Courier New"/>
          <w:color w:val="FF0000"/>
          <w:szCs w:val="20"/>
          <w:lang w:eastAsia="en-GB"/>
        </w:rPr>
        <w:t xml:space="preserve">id </w:t>
      </w:r>
      <w:r w:rsidRPr="00305F2F">
        <w:t>attribute ie</w:t>
      </w:r>
      <w:r>
        <w:rPr>
          <w:rFonts w:ascii="Courier New" w:eastAsia="Times New Roman" w:hAnsi="Courier New" w:cs="Courier New"/>
          <w:bCs/>
          <w:color w:val="8000FF"/>
          <w:szCs w:val="20"/>
          <w:lang w:eastAsia="en-GB"/>
        </w:rPr>
        <w:t xml:space="preserve"> </w:t>
      </w:r>
      <w:r w:rsidRPr="00CA30FE">
        <w:rPr>
          <w:rFonts w:ascii="Courier New" w:eastAsia="Times New Roman" w:hAnsi="Courier New" w:cs="Courier New"/>
          <w:color w:val="0000FF"/>
          <w:szCs w:val="20"/>
          <w:lang w:eastAsia="en-GB"/>
        </w:rPr>
        <w:t>Q</w:t>
      </w:r>
      <w:r w:rsidRPr="00CA30FE">
        <w:rPr>
          <w:rFonts w:ascii="Courier New" w:eastAsia="Times New Roman" w:hAnsi="Courier New" w:cs="Courier New"/>
          <w:color w:val="000000"/>
          <w:szCs w:val="20"/>
          <w:lang w:eastAsia="en-GB"/>
        </w:rPr>
        <w:t xml:space="preserve"> </w:t>
      </w:r>
      <w:r w:rsidRPr="00CA30FE">
        <w:rPr>
          <w:rFonts w:ascii="Courier New" w:eastAsia="Times New Roman" w:hAnsi="Courier New" w:cs="Courier New"/>
          <w:color w:val="FF0000"/>
          <w:szCs w:val="20"/>
          <w:lang w:eastAsia="en-GB"/>
        </w:rPr>
        <w:t>id</w:t>
      </w:r>
      <w:r w:rsidRPr="00CA30FE">
        <w:rPr>
          <w:rFonts w:ascii="Courier New" w:eastAsia="Times New Roman" w:hAnsi="Courier New" w:cs="Courier New"/>
          <w:color w:val="000000"/>
          <w:szCs w:val="20"/>
          <w:lang w:eastAsia="en-GB"/>
        </w:rPr>
        <w:t>=</w:t>
      </w:r>
      <w:r>
        <w:rPr>
          <w:rFonts w:ascii="Courier New" w:eastAsia="Times New Roman" w:hAnsi="Courier New" w:cs="Courier New"/>
          <w:b/>
          <w:bCs/>
          <w:color w:val="8000FF"/>
          <w:szCs w:val="20"/>
          <w:lang w:eastAsia="en-GB"/>
        </w:rPr>
        <w:t>"21247532</w:t>
      </w:r>
      <w:r w:rsidRPr="00CA30FE">
        <w:rPr>
          <w:rFonts w:ascii="Courier New" w:eastAsia="Times New Roman" w:hAnsi="Courier New" w:cs="Courier New"/>
          <w:b/>
          <w:bCs/>
          <w:color w:val="8000FF"/>
          <w:szCs w:val="20"/>
          <w:lang w:eastAsia="en-GB"/>
        </w:rPr>
        <w:t>2"</w:t>
      </w:r>
      <w:r w:rsidRPr="00CA30FE">
        <w:rPr>
          <w:rFonts w:ascii="Courier New" w:eastAsia="Times New Roman" w:hAnsi="Courier New" w:cs="Courier New"/>
          <w:color w:val="000000"/>
          <w:szCs w:val="20"/>
          <w:lang w:eastAsia="en-GB"/>
        </w:rPr>
        <w:t xml:space="preserve"> </w:t>
      </w:r>
      <w:r w:rsidR="00471EB2">
        <w:br w:type="page"/>
      </w:r>
    </w:p>
    <w:p w14:paraId="5E167E3F" w14:textId="77777777" w:rsidR="00052653" w:rsidRPr="00547550" w:rsidRDefault="001F79A9" w:rsidP="00052653">
      <w:pPr>
        <w:pStyle w:val="Heading1"/>
        <w:ind w:left="0" w:right="-1"/>
      </w:pPr>
      <w:r>
        <w:t>Appendix 8</w:t>
      </w:r>
      <w:r w:rsidR="00052653">
        <w:t xml:space="preserve"> – outcome definitions</w:t>
      </w:r>
    </w:p>
    <w:p w14:paraId="1FF62C14" w14:textId="77777777" w:rsidR="00052653" w:rsidRDefault="00052653" w:rsidP="00052653">
      <w:pPr>
        <w:jc w:val="both"/>
      </w:pPr>
      <w:r>
        <w:t>The below table highlights how to interpret the outcome=”0” and outcome=”1” attributes for their corresponding type_id events:</w:t>
      </w:r>
    </w:p>
    <w:p w14:paraId="4205B20A" w14:textId="77777777" w:rsidR="00052653" w:rsidRDefault="00052653" w:rsidP="00052653"/>
    <w:tbl>
      <w:tblPr>
        <w:tblW w:w="9229"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49"/>
        <w:gridCol w:w="1911"/>
        <w:gridCol w:w="3084"/>
        <w:gridCol w:w="3085"/>
      </w:tblGrid>
      <w:tr w:rsidR="00052653" w:rsidRPr="00396130" w14:paraId="0BF02CAE" w14:textId="77777777" w:rsidTr="005F5387">
        <w:trPr>
          <w:trHeight w:val="255"/>
        </w:trPr>
        <w:tc>
          <w:tcPr>
            <w:tcW w:w="1149" w:type="dxa"/>
            <w:shd w:val="clear" w:color="auto" w:fill="0081B3" w:themeFill="accent1" w:themeFillShade="BF"/>
            <w:noWrap/>
            <w:vAlign w:val="center"/>
            <w:hideMark/>
          </w:tcPr>
          <w:p w14:paraId="6F8BFB01" w14:textId="77777777"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 xml:space="preserve">Event </w:t>
            </w:r>
            <w:r w:rsidRPr="00E032D7">
              <w:rPr>
                <w:rFonts w:eastAsia="Times New Roman" w:cs="Arial"/>
                <w:b/>
                <w:color w:val="FFFFFF" w:themeColor="background1"/>
                <w:szCs w:val="20"/>
                <w:lang w:eastAsia="en-GB"/>
              </w:rPr>
              <w:t>ID</w:t>
            </w:r>
          </w:p>
        </w:tc>
        <w:tc>
          <w:tcPr>
            <w:tcW w:w="1911" w:type="dxa"/>
            <w:shd w:val="clear" w:color="auto" w:fill="0081B3" w:themeFill="accent1" w:themeFillShade="BF"/>
            <w:vAlign w:val="center"/>
            <w:hideMark/>
          </w:tcPr>
          <w:p w14:paraId="6829393E" w14:textId="77777777" w:rsidR="00052653" w:rsidRPr="00396130" w:rsidRDefault="00052653" w:rsidP="005F5387">
            <w:pPr>
              <w:spacing w:before="0" w:line="240" w:lineRule="auto"/>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Name</w:t>
            </w:r>
          </w:p>
        </w:tc>
        <w:tc>
          <w:tcPr>
            <w:tcW w:w="3084" w:type="dxa"/>
            <w:shd w:val="clear" w:color="auto" w:fill="0081B3" w:themeFill="accent1" w:themeFillShade="BF"/>
            <w:vAlign w:val="center"/>
            <w:hideMark/>
          </w:tcPr>
          <w:p w14:paraId="1085DE50" w14:textId="77777777"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0</w:t>
            </w:r>
          </w:p>
        </w:tc>
        <w:tc>
          <w:tcPr>
            <w:tcW w:w="3085" w:type="dxa"/>
            <w:shd w:val="clear" w:color="auto" w:fill="0081B3" w:themeFill="accent1" w:themeFillShade="BF"/>
            <w:vAlign w:val="center"/>
            <w:hideMark/>
          </w:tcPr>
          <w:p w14:paraId="7AAE4DEB" w14:textId="77777777"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1</w:t>
            </w:r>
          </w:p>
        </w:tc>
      </w:tr>
      <w:tr w:rsidR="00052653" w:rsidRPr="00396130" w14:paraId="772A2153" w14:textId="77777777" w:rsidTr="00AF71B5">
        <w:trPr>
          <w:trHeight w:val="255"/>
        </w:trPr>
        <w:tc>
          <w:tcPr>
            <w:tcW w:w="1149" w:type="dxa"/>
            <w:shd w:val="clear" w:color="auto" w:fill="auto"/>
            <w:noWrap/>
            <w:vAlign w:val="center"/>
            <w:hideMark/>
          </w:tcPr>
          <w:p w14:paraId="17EECFE0" w14:textId="77777777" w:rsidR="00052653" w:rsidRPr="00396130" w:rsidRDefault="00052653" w:rsidP="005F5387">
            <w:pPr>
              <w:spacing w:before="0" w:line="240" w:lineRule="auto"/>
              <w:jc w:val="center"/>
            </w:pPr>
            <w:r w:rsidRPr="00396130">
              <w:t>1</w:t>
            </w:r>
          </w:p>
        </w:tc>
        <w:tc>
          <w:tcPr>
            <w:tcW w:w="1911" w:type="dxa"/>
            <w:shd w:val="clear" w:color="auto" w:fill="auto"/>
            <w:vAlign w:val="center"/>
            <w:hideMark/>
          </w:tcPr>
          <w:p w14:paraId="3FA994D9" w14:textId="77777777" w:rsidR="00052653" w:rsidRPr="00396130" w:rsidRDefault="00052653" w:rsidP="005F5387">
            <w:pPr>
              <w:spacing w:before="0" w:line="240" w:lineRule="auto"/>
            </w:pPr>
            <w:r w:rsidRPr="00396130">
              <w:t>Pass</w:t>
            </w:r>
          </w:p>
        </w:tc>
        <w:tc>
          <w:tcPr>
            <w:tcW w:w="3084" w:type="dxa"/>
            <w:shd w:val="clear" w:color="auto" w:fill="auto"/>
            <w:vAlign w:val="center"/>
            <w:hideMark/>
          </w:tcPr>
          <w:p w14:paraId="67C025D1" w14:textId="77777777" w:rsidR="00052653" w:rsidRPr="00396130" w:rsidRDefault="00052653" w:rsidP="005F5387">
            <w:pPr>
              <w:spacing w:before="0" w:line="240" w:lineRule="auto"/>
              <w:jc w:val="center"/>
            </w:pPr>
            <w:r w:rsidRPr="00396130">
              <w:t>Unsuccessful</w:t>
            </w:r>
            <w:r w:rsidRPr="009B7C8C">
              <w:t xml:space="preserve"> pass ie pass did not find team mate</w:t>
            </w:r>
          </w:p>
        </w:tc>
        <w:tc>
          <w:tcPr>
            <w:tcW w:w="3085" w:type="dxa"/>
            <w:shd w:val="clear" w:color="auto" w:fill="auto"/>
            <w:vAlign w:val="center"/>
            <w:hideMark/>
          </w:tcPr>
          <w:p w14:paraId="5177ACB9" w14:textId="77777777" w:rsidR="00052653" w:rsidRPr="00396130" w:rsidRDefault="00052653" w:rsidP="005F5387">
            <w:pPr>
              <w:spacing w:before="0" w:line="240" w:lineRule="auto"/>
              <w:jc w:val="center"/>
            </w:pPr>
            <w:r w:rsidRPr="00396130">
              <w:t>Successful</w:t>
            </w:r>
            <w:r w:rsidRPr="009B7C8C">
              <w:t xml:space="preserve"> pass</w:t>
            </w:r>
          </w:p>
        </w:tc>
      </w:tr>
      <w:tr w:rsidR="00052653" w:rsidRPr="00396130" w14:paraId="0B128551" w14:textId="77777777" w:rsidTr="005F5387">
        <w:trPr>
          <w:trHeight w:val="255"/>
        </w:trPr>
        <w:tc>
          <w:tcPr>
            <w:tcW w:w="1149" w:type="dxa"/>
            <w:shd w:val="clear" w:color="auto" w:fill="auto"/>
            <w:noWrap/>
            <w:vAlign w:val="center"/>
            <w:hideMark/>
          </w:tcPr>
          <w:p w14:paraId="264D717A" w14:textId="77777777" w:rsidR="00052653" w:rsidRPr="00AF71B5" w:rsidRDefault="00052653" w:rsidP="005F5387">
            <w:pPr>
              <w:spacing w:before="0" w:line="240" w:lineRule="auto"/>
              <w:jc w:val="center"/>
            </w:pPr>
            <w:r w:rsidRPr="00AF71B5">
              <w:t>2</w:t>
            </w:r>
          </w:p>
        </w:tc>
        <w:tc>
          <w:tcPr>
            <w:tcW w:w="1911" w:type="dxa"/>
            <w:shd w:val="clear" w:color="auto" w:fill="auto"/>
            <w:vAlign w:val="center"/>
            <w:hideMark/>
          </w:tcPr>
          <w:p w14:paraId="040726C5" w14:textId="77777777" w:rsidR="00052653" w:rsidRPr="00AF71B5" w:rsidRDefault="00052653" w:rsidP="005F5387">
            <w:pPr>
              <w:spacing w:before="0" w:line="240" w:lineRule="auto"/>
            </w:pPr>
            <w:r w:rsidRPr="00AF71B5">
              <w:t>Offside Pass</w:t>
            </w:r>
          </w:p>
        </w:tc>
        <w:tc>
          <w:tcPr>
            <w:tcW w:w="6169" w:type="dxa"/>
            <w:gridSpan w:val="2"/>
            <w:shd w:val="clear" w:color="auto" w:fill="auto"/>
            <w:vAlign w:val="center"/>
            <w:hideMark/>
          </w:tcPr>
          <w:p w14:paraId="2167180E" w14:textId="77777777" w:rsidR="00052653" w:rsidRPr="00AF71B5" w:rsidRDefault="00052653" w:rsidP="005F5387">
            <w:pPr>
              <w:spacing w:before="0" w:line="240" w:lineRule="auto"/>
              <w:jc w:val="center"/>
            </w:pPr>
            <w:r w:rsidRPr="00AF71B5">
              <w:t>Always set to "1"</w:t>
            </w:r>
          </w:p>
        </w:tc>
      </w:tr>
      <w:tr w:rsidR="00052653" w:rsidRPr="00396130" w14:paraId="34B90B62" w14:textId="77777777" w:rsidTr="005F5387">
        <w:trPr>
          <w:trHeight w:val="255"/>
        </w:trPr>
        <w:tc>
          <w:tcPr>
            <w:tcW w:w="1149" w:type="dxa"/>
            <w:shd w:val="clear" w:color="auto" w:fill="auto"/>
            <w:noWrap/>
            <w:vAlign w:val="center"/>
            <w:hideMark/>
          </w:tcPr>
          <w:p w14:paraId="609118B0" w14:textId="77777777" w:rsidR="00052653" w:rsidRPr="00AF71B5" w:rsidRDefault="00052653" w:rsidP="005F5387">
            <w:pPr>
              <w:spacing w:before="0" w:line="240" w:lineRule="auto"/>
              <w:jc w:val="center"/>
            </w:pPr>
            <w:r w:rsidRPr="00AF71B5">
              <w:t>3</w:t>
            </w:r>
          </w:p>
        </w:tc>
        <w:tc>
          <w:tcPr>
            <w:tcW w:w="1911" w:type="dxa"/>
            <w:shd w:val="clear" w:color="auto" w:fill="auto"/>
            <w:vAlign w:val="center"/>
            <w:hideMark/>
          </w:tcPr>
          <w:p w14:paraId="396D14D8" w14:textId="77777777" w:rsidR="00052653" w:rsidRPr="00AF71B5" w:rsidRDefault="00052653" w:rsidP="005F5387">
            <w:pPr>
              <w:spacing w:before="0" w:line="240" w:lineRule="auto"/>
            </w:pPr>
            <w:r w:rsidRPr="00AF71B5">
              <w:t>Take On</w:t>
            </w:r>
          </w:p>
        </w:tc>
        <w:tc>
          <w:tcPr>
            <w:tcW w:w="3084" w:type="dxa"/>
            <w:shd w:val="clear" w:color="auto" w:fill="auto"/>
            <w:vAlign w:val="center"/>
            <w:hideMark/>
          </w:tcPr>
          <w:p w14:paraId="28C57471" w14:textId="77777777" w:rsidR="00052653" w:rsidRPr="00AF71B5" w:rsidRDefault="00052653" w:rsidP="005F5387">
            <w:pPr>
              <w:spacing w:before="0" w:line="240" w:lineRule="auto"/>
              <w:jc w:val="center"/>
            </w:pPr>
            <w:r w:rsidRPr="00AF71B5">
              <w:t>Unsuccessful – player lost possession or was tackled</w:t>
            </w:r>
          </w:p>
        </w:tc>
        <w:tc>
          <w:tcPr>
            <w:tcW w:w="3085" w:type="dxa"/>
            <w:shd w:val="clear" w:color="auto" w:fill="auto"/>
            <w:vAlign w:val="center"/>
            <w:hideMark/>
          </w:tcPr>
          <w:p w14:paraId="3A10E1F3" w14:textId="77777777" w:rsidR="00052653" w:rsidRPr="00AF71B5" w:rsidRDefault="00052653" w:rsidP="005F5387">
            <w:pPr>
              <w:spacing w:before="0" w:line="240" w:lineRule="auto"/>
              <w:jc w:val="center"/>
            </w:pPr>
            <w:r w:rsidRPr="00AF71B5">
              <w:t>Successful take on</w:t>
            </w:r>
          </w:p>
        </w:tc>
      </w:tr>
      <w:tr w:rsidR="00052653" w:rsidRPr="00396130" w14:paraId="2891D3F6" w14:textId="77777777" w:rsidTr="00AF71B5">
        <w:trPr>
          <w:trHeight w:val="255"/>
        </w:trPr>
        <w:tc>
          <w:tcPr>
            <w:tcW w:w="1149" w:type="dxa"/>
            <w:shd w:val="clear" w:color="auto" w:fill="auto"/>
            <w:noWrap/>
            <w:vAlign w:val="center"/>
            <w:hideMark/>
          </w:tcPr>
          <w:p w14:paraId="39F67BDA" w14:textId="77777777" w:rsidR="00052653" w:rsidRPr="00396130" w:rsidRDefault="00052653" w:rsidP="005F5387">
            <w:pPr>
              <w:spacing w:before="0" w:line="240" w:lineRule="auto"/>
              <w:jc w:val="center"/>
            </w:pPr>
            <w:r w:rsidRPr="00396130">
              <w:t>4</w:t>
            </w:r>
          </w:p>
        </w:tc>
        <w:tc>
          <w:tcPr>
            <w:tcW w:w="1911" w:type="dxa"/>
            <w:shd w:val="clear" w:color="auto" w:fill="auto"/>
            <w:vAlign w:val="center"/>
            <w:hideMark/>
          </w:tcPr>
          <w:p w14:paraId="3FFA3E73" w14:textId="77777777" w:rsidR="00052653" w:rsidRPr="00396130" w:rsidRDefault="00052653" w:rsidP="005F5387">
            <w:pPr>
              <w:spacing w:before="0" w:line="240" w:lineRule="auto"/>
            </w:pPr>
            <w:r w:rsidRPr="00396130">
              <w:t>Foul</w:t>
            </w:r>
          </w:p>
        </w:tc>
        <w:tc>
          <w:tcPr>
            <w:tcW w:w="3084" w:type="dxa"/>
            <w:shd w:val="clear" w:color="auto" w:fill="auto"/>
            <w:vAlign w:val="center"/>
            <w:hideMark/>
          </w:tcPr>
          <w:p w14:paraId="7E3A9CF6" w14:textId="77777777" w:rsidR="00052653" w:rsidRPr="00396130" w:rsidRDefault="00052653" w:rsidP="005F5387">
            <w:pPr>
              <w:spacing w:before="0" w:line="240" w:lineRule="auto"/>
              <w:jc w:val="center"/>
            </w:pPr>
            <w:r w:rsidRPr="009B7C8C">
              <w:t xml:space="preserve">Player that </w:t>
            </w:r>
            <w:r w:rsidRPr="00396130">
              <w:t>was fouled</w:t>
            </w:r>
          </w:p>
        </w:tc>
        <w:tc>
          <w:tcPr>
            <w:tcW w:w="3085" w:type="dxa"/>
            <w:shd w:val="clear" w:color="auto" w:fill="auto"/>
            <w:vAlign w:val="center"/>
            <w:hideMark/>
          </w:tcPr>
          <w:p w14:paraId="29A48BBE" w14:textId="77777777" w:rsidR="00052653" w:rsidRPr="00396130" w:rsidRDefault="00052653" w:rsidP="005F5387">
            <w:pPr>
              <w:spacing w:before="0" w:line="240" w:lineRule="auto"/>
              <w:jc w:val="center"/>
            </w:pPr>
            <w:r w:rsidRPr="009B7C8C">
              <w:t>Player who</w:t>
            </w:r>
            <w:r w:rsidRPr="00396130">
              <w:t xml:space="preserve"> committed</w:t>
            </w:r>
            <w:r w:rsidRPr="009B7C8C">
              <w:t xml:space="preserve"> the foul</w:t>
            </w:r>
          </w:p>
        </w:tc>
      </w:tr>
      <w:tr w:rsidR="00052653" w:rsidRPr="00396130" w14:paraId="1D2545E0" w14:textId="77777777" w:rsidTr="00AF71B5">
        <w:trPr>
          <w:trHeight w:val="510"/>
        </w:trPr>
        <w:tc>
          <w:tcPr>
            <w:tcW w:w="1149" w:type="dxa"/>
            <w:shd w:val="clear" w:color="auto" w:fill="auto"/>
            <w:noWrap/>
            <w:vAlign w:val="center"/>
            <w:hideMark/>
          </w:tcPr>
          <w:p w14:paraId="7D7D5955" w14:textId="77777777" w:rsidR="00052653" w:rsidRPr="00396130" w:rsidRDefault="00052653" w:rsidP="005F5387">
            <w:pPr>
              <w:spacing w:before="0" w:line="240" w:lineRule="auto"/>
              <w:jc w:val="center"/>
            </w:pPr>
            <w:r w:rsidRPr="00396130">
              <w:t>5</w:t>
            </w:r>
          </w:p>
        </w:tc>
        <w:tc>
          <w:tcPr>
            <w:tcW w:w="1911" w:type="dxa"/>
            <w:shd w:val="clear" w:color="auto" w:fill="auto"/>
            <w:vAlign w:val="center"/>
            <w:hideMark/>
          </w:tcPr>
          <w:p w14:paraId="4CD91155" w14:textId="77777777" w:rsidR="00052653" w:rsidRPr="00396130" w:rsidRDefault="00052653" w:rsidP="005F5387">
            <w:pPr>
              <w:spacing w:before="0" w:line="240" w:lineRule="auto"/>
            </w:pPr>
            <w:r w:rsidRPr="00396130">
              <w:t>Out</w:t>
            </w:r>
          </w:p>
        </w:tc>
        <w:tc>
          <w:tcPr>
            <w:tcW w:w="3084" w:type="dxa"/>
            <w:shd w:val="clear" w:color="auto" w:fill="auto"/>
            <w:vAlign w:val="center"/>
            <w:hideMark/>
          </w:tcPr>
          <w:p w14:paraId="3E7AC2AB" w14:textId="77777777"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put the ball out</w:t>
            </w:r>
          </w:p>
        </w:tc>
        <w:tc>
          <w:tcPr>
            <w:tcW w:w="3085" w:type="dxa"/>
            <w:shd w:val="clear" w:color="auto" w:fill="auto"/>
            <w:vAlign w:val="center"/>
            <w:hideMark/>
          </w:tcPr>
          <w:p w14:paraId="068AFD54" w14:textId="77777777"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therefore gained possession</w:t>
            </w:r>
          </w:p>
        </w:tc>
      </w:tr>
      <w:tr w:rsidR="00052653" w:rsidRPr="00396130" w14:paraId="158C8E94" w14:textId="77777777" w:rsidTr="00AF71B5">
        <w:trPr>
          <w:trHeight w:val="510"/>
        </w:trPr>
        <w:tc>
          <w:tcPr>
            <w:tcW w:w="1149" w:type="dxa"/>
            <w:shd w:val="clear" w:color="auto" w:fill="auto"/>
            <w:noWrap/>
            <w:vAlign w:val="center"/>
            <w:hideMark/>
          </w:tcPr>
          <w:p w14:paraId="39F66B5B" w14:textId="77777777" w:rsidR="00052653" w:rsidRPr="00396130" w:rsidRDefault="00052653" w:rsidP="005F5387">
            <w:pPr>
              <w:spacing w:before="0" w:line="240" w:lineRule="auto"/>
              <w:jc w:val="center"/>
            </w:pPr>
            <w:r w:rsidRPr="00396130">
              <w:t>6</w:t>
            </w:r>
          </w:p>
        </w:tc>
        <w:tc>
          <w:tcPr>
            <w:tcW w:w="1911" w:type="dxa"/>
            <w:shd w:val="clear" w:color="auto" w:fill="auto"/>
            <w:vAlign w:val="center"/>
            <w:hideMark/>
          </w:tcPr>
          <w:p w14:paraId="3D8158C0" w14:textId="77777777" w:rsidR="00052653" w:rsidRPr="00396130" w:rsidRDefault="00052653" w:rsidP="005F5387">
            <w:pPr>
              <w:spacing w:before="0" w:line="240" w:lineRule="auto"/>
            </w:pPr>
            <w:r w:rsidRPr="00396130">
              <w:t>Corner Awarded</w:t>
            </w:r>
          </w:p>
        </w:tc>
        <w:tc>
          <w:tcPr>
            <w:tcW w:w="3084" w:type="dxa"/>
            <w:shd w:val="clear" w:color="auto" w:fill="auto"/>
            <w:vAlign w:val="center"/>
            <w:hideMark/>
          </w:tcPr>
          <w:p w14:paraId="26369DA9" w14:textId="77777777"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conceded the corner</w:t>
            </w:r>
          </w:p>
        </w:tc>
        <w:tc>
          <w:tcPr>
            <w:tcW w:w="3085" w:type="dxa"/>
            <w:shd w:val="clear" w:color="auto" w:fill="auto"/>
            <w:vAlign w:val="center"/>
            <w:hideMark/>
          </w:tcPr>
          <w:p w14:paraId="184B230E" w14:textId="77777777" w:rsidR="00052653" w:rsidRPr="00396130" w:rsidRDefault="00052653" w:rsidP="005F5387">
            <w:pPr>
              <w:spacing w:before="0" w:line="240" w:lineRule="auto"/>
              <w:jc w:val="center"/>
            </w:pPr>
            <w:r w:rsidRPr="009B7C8C">
              <w:t>The</w:t>
            </w:r>
            <w:r w:rsidRPr="00396130">
              <w:t xml:space="preserve"> team </w:t>
            </w:r>
            <w:r w:rsidRPr="009B7C8C">
              <w:t xml:space="preserve">that </w:t>
            </w:r>
            <w:r w:rsidRPr="00396130">
              <w:t>won the corner</w:t>
            </w:r>
          </w:p>
        </w:tc>
      </w:tr>
      <w:tr w:rsidR="00052653" w:rsidRPr="00396130" w14:paraId="0FA7EC91" w14:textId="77777777" w:rsidTr="005F5387">
        <w:trPr>
          <w:trHeight w:val="2040"/>
        </w:trPr>
        <w:tc>
          <w:tcPr>
            <w:tcW w:w="1149" w:type="dxa"/>
            <w:shd w:val="clear" w:color="auto" w:fill="auto"/>
            <w:noWrap/>
            <w:vAlign w:val="center"/>
            <w:hideMark/>
          </w:tcPr>
          <w:p w14:paraId="4C4689F9" w14:textId="77777777" w:rsidR="00052653" w:rsidRPr="00AF71B5" w:rsidRDefault="00052653" w:rsidP="005F5387">
            <w:pPr>
              <w:spacing w:before="0" w:line="240" w:lineRule="auto"/>
              <w:jc w:val="center"/>
            </w:pPr>
            <w:r w:rsidRPr="00AF71B5">
              <w:t>7</w:t>
            </w:r>
          </w:p>
        </w:tc>
        <w:tc>
          <w:tcPr>
            <w:tcW w:w="1911" w:type="dxa"/>
            <w:shd w:val="clear" w:color="auto" w:fill="auto"/>
            <w:vAlign w:val="center"/>
            <w:hideMark/>
          </w:tcPr>
          <w:p w14:paraId="4927F6DD" w14:textId="77777777" w:rsidR="00052653" w:rsidRPr="00AF71B5" w:rsidRDefault="00052653" w:rsidP="005F5387">
            <w:pPr>
              <w:spacing w:before="0" w:line="240" w:lineRule="auto"/>
            </w:pPr>
            <w:r w:rsidRPr="00AF71B5">
              <w:t>Tackle</w:t>
            </w:r>
          </w:p>
        </w:tc>
        <w:tc>
          <w:tcPr>
            <w:tcW w:w="3084" w:type="dxa"/>
            <w:shd w:val="clear" w:color="auto" w:fill="auto"/>
            <w:vAlign w:val="center"/>
            <w:hideMark/>
          </w:tcPr>
          <w:p w14:paraId="1D365B39" w14:textId="77777777" w:rsidR="00052653" w:rsidRPr="00AF71B5" w:rsidRDefault="00052653" w:rsidP="005F5387">
            <w:pPr>
              <w:spacing w:before="0" w:line="240" w:lineRule="auto"/>
              <w:jc w:val="center"/>
            </w:pPr>
            <w:r w:rsidRPr="00AF71B5">
              <w:t>Unsuccessful attempted tackle/challenge from this team to the team on the ball ie other team retains possession after the challenge</w:t>
            </w:r>
          </w:p>
        </w:tc>
        <w:tc>
          <w:tcPr>
            <w:tcW w:w="3085" w:type="dxa"/>
            <w:shd w:val="clear" w:color="auto" w:fill="auto"/>
            <w:vAlign w:val="center"/>
            <w:hideMark/>
          </w:tcPr>
          <w:p w14:paraId="49565281" w14:textId="77777777" w:rsidR="00052653" w:rsidRPr="00AF71B5" w:rsidRDefault="00052653" w:rsidP="005F5387">
            <w:pPr>
              <w:spacing w:before="0" w:line="240" w:lineRule="auto"/>
              <w:jc w:val="center"/>
            </w:pPr>
            <w:r w:rsidRPr="00AF71B5">
              <w:t>Successful tackle ie challenging player wins possession of the ball from the other team</w:t>
            </w:r>
          </w:p>
        </w:tc>
      </w:tr>
      <w:tr w:rsidR="00052653" w:rsidRPr="00396130" w14:paraId="1C3E7C07" w14:textId="77777777" w:rsidTr="005F5387">
        <w:trPr>
          <w:trHeight w:val="255"/>
        </w:trPr>
        <w:tc>
          <w:tcPr>
            <w:tcW w:w="1149" w:type="dxa"/>
            <w:shd w:val="clear" w:color="auto" w:fill="auto"/>
            <w:noWrap/>
            <w:vAlign w:val="center"/>
            <w:hideMark/>
          </w:tcPr>
          <w:p w14:paraId="382B3804" w14:textId="77777777" w:rsidR="00052653" w:rsidRPr="00AF71B5" w:rsidRDefault="00052653" w:rsidP="005F5387">
            <w:pPr>
              <w:spacing w:before="0" w:line="240" w:lineRule="auto"/>
              <w:jc w:val="center"/>
            </w:pPr>
            <w:r w:rsidRPr="00AF71B5">
              <w:t>8</w:t>
            </w:r>
          </w:p>
        </w:tc>
        <w:tc>
          <w:tcPr>
            <w:tcW w:w="1911" w:type="dxa"/>
            <w:shd w:val="clear" w:color="auto" w:fill="auto"/>
            <w:vAlign w:val="center"/>
            <w:hideMark/>
          </w:tcPr>
          <w:p w14:paraId="6D10B3E9" w14:textId="77777777" w:rsidR="00052653" w:rsidRPr="00AF71B5" w:rsidRDefault="00052653" w:rsidP="005F5387">
            <w:pPr>
              <w:spacing w:before="0" w:line="240" w:lineRule="auto"/>
            </w:pPr>
            <w:r w:rsidRPr="00AF71B5">
              <w:t>Interception</w:t>
            </w:r>
          </w:p>
        </w:tc>
        <w:tc>
          <w:tcPr>
            <w:tcW w:w="6169" w:type="dxa"/>
            <w:gridSpan w:val="2"/>
            <w:shd w:val="clear" w:color="auto" w:fill="auto"/>
            <w:vAlign w:val="center"/>
            <w:hideMark/>
          </w:tcPr>
          <w:p w14:paraId="34D2F645" w14:textId="77777777" w:rsidR="00052653" w:rsidRPr="00AF71B5" w:rsidRDefault="00052653" w:rsidP="005F5387">
            <w:pPr>
              <w:spacing w:before="0" w:line="240" w:lineRule="auto"/>
              <w:jc w:val="center"/>
            </w:pPr>
            <w:r w:rsidRPr="00AF71B5">
              <w:t>Always set to "1"</w:t>
            </w:r>
          </w:p>
        </w:tc>
      </w:tr>
      <w:tr w:rsidR="00052653" w:rsidRPr="00396130" w14:paraId="6592511D" w14:textId="77777777" w:rsidTr="005F5387">
        <w:trPr>
          <w:trHeight w:val="255"/>
        </w:trPr>
        <w:tc>
          <w:tcPr>
            <w:tcW w:w="1149" w:type="dxa"/>
            <w:shd w:val="clear" w:color="auto" w:fill="auto"/>
            <w:noWrap/>
            <w:vAlign w:val="center"/>
            <w:hideMark/>
          </w:tcPr>
          <w:p w14:paraId="2428CC8C" w14:textId="77777777" w:rsidR="00052653" w:rsidRPr="00AF71B5" w:rsidRDefault="00052653" w:rsidP="005F5387">
            <w:pPr>
              <w:spacing w:before="0" w:line="240" w:lineRule="auto"/>
              <w:jc w:val="center"/>
            </w:pPr>
            <w:r w:rsidRPr="00AF71B5">
              <w:t>9</w:t>
            </w:r>
          </w:p>
        </w:tc>
        <w:tc>
          <w:tcPr>
            <w:tcW w:w="1911" w:type="dxa"/>
            <w:shd w:val="clear" w:color="auto" w:fill="auto"/>
            <w:vAlign w:val="center"/>
            <w:hideMark/>
          </w:tcPr>
          <w:p w14:paraId="4C3BCC95" w14:textId="77777777" w:rsidR="00052653" w:rsidRPr="00AF71B5" w:rsidRDefault="00052653" w:rsidP="005F5387">
            <w:pPr>
              <w:spacing w:before="0" w:line="240" w:lineRule="auto"/>
            </w:pPr>
            <w:r w:rsidRPr="00AF71B5">
              <w:t>Turnover</w:t>
            </w:r>
          </w:p>
        </w:tc>
        <w:tc>
          <w:tcPr>
            <w:tcW w:w="6169" w:type="dxa"/>
            <w:gridSpan w:val="2"/>
            <w:shd w:val="clear" w:color="auto" w:fill="auto"/>
            <w:vAlign w:val="center"/>
            <w:hideMark/>
          </w:tcPr>
          <w:p w14:paraId="2D245309" w14:textId="77777777" w:rsidR="00052653" w:rsidRPr="00AF71B5" w:rsidRDefault="00052653" w:rsidP="005F5387">
            <w:pPr>
              <w:spacing w:before="0" w:line="240" w:lineRule="auto"/>
              <w:jc w:val="center"/>
            </w:pPr>
            <w:r w:rsidRPr="00AF71B5">
              <w:t>n/a</w:t>
            </w:r>
          </w:p>
        </w:tc>
      </w:tr>
      <w:tr w:rsidR="00052653" w:rsidRPr="00396130" w14:paraId="452C2F47" w14:textId="77777777" w:rsidTr="00AF71B5">
        <w:trPr>
          <w:trHeight w:val="255"/>
        </w:trPr>
        <w:tc>
          <w:tcPr>
            <w:tcW w:w="1149" w:type="dxa"/>
            <w:shd w:val="clear" w:color="auto" w:fill="auto"/>
            <w:noWrap/>
            <w:vAlign w:val="center"/>
            <w:hideMark/>
          </w:tcPr>
          <w:p w14:paraId="393EC55D" w14:textId="77777777" w:rsidR="00052653" w:rsidRPr="00396130" w:rsidRDefault="00052653" w:rsidP="005F5387">
            <w:pPr>
              <w:spacing w:before="0" w:line="240" w:lineRule="auto"/>
              <w:jc w:val="center"/>
            </w:pPr>
            <w:r w:rsidRPr="00396130">
              <w:t>10</w:t>
            </w:r>
          </w:p>
        </w:tc>
        <w:tc>
          <w:tcPr>
            <w:tcW w:w="1911" w:type="dxa"/>
            <w:shd w:val="clear" w:color="auto" w:fill="auto"/>
            <w:vAlign w:val="center"/>
            <w:hideMark/>
          </w:tcPr>
          <w:p w14:paraId="382655FB" w14:textId="77777777" w:rsidR="00052653" w:rsidRPr="00396130" w:rsidRDefault="00052653" w:rsidP="005F5387">
            <w:pPr>
              <w:spacing w:before="0" w:line="240" w:lineRule="auto"/>
            </w:pPr>
            <w:r w:rsidRPr="00396130">
              <w:t>Save</w:t>
            </w:r>
          </w:p>
        </w:tc>
        <w:tc>
          <w:tcPr>
            <w:tcW w:w="6169" w:type="dxa"/>
            <w:gridSpan w:val="2"/>
            <w:shd w:val="clear" w:color="auto" w:fill="auto"/>
            <w:vAlign w:val="center"/>
            <w:hideMark/>
          </w:tcPr>
          <w:p w14:paraId="31BD45D1" w14:textId="77777777" w:rsidR="00052653" w:rsidRPr="00396130" w:rsidRDefault="00052653" w:rsidP="005F5387">
            <w:pPr>
              <w:spacing w:before="0" w:line="240" w:lineRule="auto"/>
              <w:jc w:val="center"/>
            </w:pPr>
            <w:r w:rsidRPr="00396130">
              <w:t>Always set to "1"</w:t>
            </w:r>
          </w:p>
        </w:tc>
      </w:tr>
      <w:tr w:rsidR="00052653" w:rsidRPr="00396130" w14:paraId="0D411B4D" w14:textId="77777777" w:rsidTr="005F5387">
        <w:trPr>
          <w:trHeight w:val="2040"/>
        </w:trPr>
        <w:tc>
          <w:tcPr>
            <w:tcW w:w="1149" w:type="dxa"/>
            <w:shd w:val="clear" w:color="auto" w:fill="auto"/>
            <w:noWrap/>
            <w:vAlign w:val="center"/>
            <w:hideMark/>
          </w:tcPr>
          <w:p w14:paraId="4B1E9427" w14:textId="77777777" w:rsidR="00052653" w:rsidRPr="00AF71B5" w:rsidRDefault="00052653" w:rsidP="005F5387">
            <w:pPr>
              <w:spacing w:before="0" w:line="240" w:lineRule="auto"/>
              <w:jc w:val="center"/>
            </w:pPr>
            <w:r w:rsidRPr="00AF71B5">
              <w:t>11</w:t>
            </w:r>
          </w:p>
        </w:tc>
        <w:tc>
          <w:tcPr>
            <w:tcW w:w="1911" w:type="dxa"/>
            <w:shd w:val="clear" w:color="auto" w:fill="auto"/>
            <w:vAlign w:val="center"/>
            <w:hideMark/>
          </w:tcPr>
          <w:p w14:paraId="6F268271" w14:textId="77777777" w:rsidR="00052653" w:rsidRPr="00AF71B5" w:rsidRDefault="00052653" w:rsidP="005F5387">
            <w:pPr>
              <w:spacing w:before="0" w:line="240" w:lineRule="auto"/>
            </w:pPr>
            <w:r w:rsidRPr="00AF71B5">
              <w:t>Claim</w:t>
            </w:r>
          </w:p>
        </w:tc>
        <w:tc>
          <w:tcPr>
            <w:tcW w:w="3084" w:type="dxa"/>
            <w:shd w:val="clear" w:color="auto" w:fill="auto"/>
            <w:vAlign w:val="center"/>
            <w:hideMark/>
          </w:tcPr>
          <w:p w14:paraId="336726EE" w14:textId="77777777" w:rsidR="00052653" w:rsidRPr="00AF71B5" w:rsidRDefault="00052653" w:rsidP="005F5387">
            <w:pPr>
              <w:spacing w:before="0" w:line="240" w:lineRule="auto"/>
              <w:jc w:val="center"/>
            </w:pPr>
            <w:r w:rsidRPr="00AF71B5">
              <w:t>Keeper drops the ball after an attempted catch from a cross. The keeper may then pick up the ball again and retain possession, but this would be a separate event</w:t>
            </w:r>
          </w:p>
        </w:tc>
        <w:tc>
          <w:tcPr>
            <w:tcW w:w="3085" w:type="dxa"/>
            <w:shd w:val="clear" w:color="auto" w:fill="auto"/>
            <w:vAlign w:val="center"/>
            <w:hideMark/>
          </w:tcPr>
          <w:p w14:paraId="174D584C" w14:textId="77777777" w:rsidR="00052653" w:rsidRPr="00AF71B5" w:rsidRDefault="00052653" w:rsidP="005F5387">
            <w:pPr>
              <w:spacing w:before="0" w:line="240" w:lineRule="auto"/>
              <w:jc w:val="center"/>
            </w:pPr>
            <w:r w:rsidRPr="00AF71B5">
              <w:t>Keeper catches the cross in one attempt ie no drop</w:t>
            </w:r>
          </w:p>
        </w:tc>
      </w:tr>
      <w:tr w:rsidR="00052653" w:rsidRPr="00396130" w14:paraId="59BBAE45" w14:textId="77777777" w:rsidTr="005F5387">
        <w:trPr>
          <w:trHeight w:val="1530"/>
        </w:trPr>
        <w:tc>
          <w:tcPr>
            <w:tcW w:w="1149" w:type="dxa"/>
            <w:shd w:val="clear" w:color="auto" w:fill="auto"/>
            <w:noWrap/>
            <w:vAlign w:val="center"/>
            <w:hideMark/>
          </w:tcPr>
          <w:p w14:paraId="15C11B96" w14:textId="77777777" w:rsidR="00052653" w:rsidRPr="00AF71B5" w:rsidRDefault="00052653" w:rsidP="005F5387">
            <w:pPr>
              <w:spacing w:before="0" w:line="240" w:lineRule="auto"/>
              <w:jc w:val="center"/>
            </w:pPr>
            <w:r w:rsidRPr="00AF71B5">
              <w:t>12</w:t>
            </w:r>
          </w:p>
        </w:tc>
        <w:tc>
          <w:tcPr>
            <w:tcW w:w="1911" w:type="dxa"/>
            <w:shd w:val="clear" w:color="auto" w:fill="auto"/>
            <w:vAlign w:val="center"/>
            <w:hideMark/>
          </w:tcPr>
          <w:p w14:paraId="2C4C0F54" w14:textId="77777777" w:rsidR="00052653" w:rsidRPr="00AF71B5" w:rsidRDefault="00052653" w:rsidP="005F5387">
            <w:pPr>
              <w:spacing w:before="0" w:line="240" w:lineRule="auto"/>
            </w:pPr>
            <w:r w:rsidRPr="00AF71B5">
              <w:t>Clearance</w:t>
            </w:r>
          </w:p>
        </w:tc>
        <w:tc>
          <w:tcPr>
            <w:tcW w:w="3084" w:type="dxa"/>
            <w:shd w:val="clear" w:color="auto" w:fill="auto"/>
            <w:vAlign w:val="center"/>
            <w:hideMark/>
          </w:tcPr>
          <w:p w14:paraId="7CF4C814" w14:textId="77777777" w:rsidR="00052653" w:rsidRPr="00AF71B5" w:rsidRDefault="00052653" w:rsidP="005F5387">
            <w:pPr>
              <w:spacing w:before="0" w:line="240" w:lineRule="auto"/>
              <w:jc w:val="center"/>
            </w:pPr>
            <w:r w:rsidRPr="00AF71B5">
              <w:t>Player clears ball from defence but possession switches to other team (not the same as player clearing ball out of play which is outcome="1")</w:t>
            </w:r>
          </w:p>
        </w:tc>
        <w:tc>
          <w:tcPr>
            <w:tcW w:w="3085" w:type="dxa"/>
            <w:shd w:val="clear" w:color="auto" w:fill="auto"/>
            <w:vAlign w:val="center"/>
            <w:hideMark/>
          </w:tcPr>
          <w:p w14:paraId="55AC9ACE" w14:textId="77777777" w:rsidR="00052653" w:rsidRPr="00AF71B5" w:rsidRDefault="00052653" w:rsidP="005F5387">
            <w:pPr>
              <w:spacing w:before="0" w:line="240" w:lineRule="auto"/>
              <w:jc w:val="center"/>
            </w:pPr>
            <w:r w:rsidRPr="00AF71B5">
              <w:t>Player clears ball from defence either to another team mate (ie possession retained) or straight out of play</w:t>
            </w:r>
          </w:p>
        </w:tc>
      </w:tr>
      <w:tr w:rsidR="00052653" w:rsidRPr="00396130" w14:paraId="067EA2A7" w14:textId="77777777" w:rsidTr="00AF71B5">
        <w:trPr>
          <w:trHeight w:val="255"/>
        </w:trPr>
        <w:tc>
          <w:tcPr>
            <w:tcW w:w="1149" w:type="dxa"/>
            <w:shd w:val="clear" w:color="auto" w:fill="auto"/>
            <w:noWrap/>
            <w:vAlign w:val="center"/>
            <w:hideMark/>
          </w:tcPr>
          <w:p w14:paraId="10197A51" w14:textId="77777777" w:rsidR="00052653" w:rsidRPr="00396130" w:rsidRDefault="00052653" w:rsidP="005F5387">
            <w:pPr>
              <w:spacing w:before="0" w:line="240" w:lineRule="auto"/>
              <w:jc w:val="center"/>
            </w:pPr>
            <w:r w:rsidRPr="00396130">
              <w:t>13</w:t>
            </w:r>
          </w:p>
        </w:tc>
        <w:tc>
          <w:tcPr>
            <w:tcW w:w="1911" w:type="dxa"/>
            <w:shd w:val="clear" w:color="auto" w:fill="auto"/>
            <w:vAlign w:val="center"/>
            <w:hideMark/>
          </w:tcPr>
          <w:p w14:paraId="3C762275" w14:textId="77777777" w:rsidR="00052653" w:rsidRPr="00396130" w:rsidRDefault="00052653" w:rsidP="005F5387">
            <w:pPr>
              <w:spacing w:before="0" w:line="240" w:lineRule="auto"/>
            </w:pPr>
            <w:r w:rsidRPr="00396130">
              <w:t>Miss</w:t>
            </w:r>
          </w:p>
        </w:tc>
        <w:tc>
          <w:tcPr>
            <w:tcW w:w="6169" w:type="dxa"/>
            <w:gridSpan w:val="2"/>
            <w:shd w:val="clear" w:color="auto" w:fill="auto"/>
            <w:vAlign w:val="center"/>
            <w:hideMark/>
          </w:tcPr>
          <w:p w14:paraId="1B14C2B7" w14:textId="77777777" w:rsidR="00052653" w:rsidRPr="00396130" w:rsidRDefault="00052653" w:rsidP="005F5387">
            <w:pPr>
              <w:spacing w:before="0" w:line="240" w:lineRule="auto"/>
              <w:jc w:val="center"/>
            </w:pPr>
            <w:r w:rsidRPr="00396130">
              <w:t>Always set to "1"</w:t>
            </w:r>
          </w:p>
        </w:tc>
      </w:tr>
      <w:tr w:rsidR="00052653" w:rsidRPr="00396130" w14:paraId="0FA32986" w14:textId="77777777" w:rsidTr="00AF71B5">
        <w:trPr>
          <w:trHeight w:val="255"/>
        </w:trPr>
        <w:tc>
          <w:tcPr>
            <w:tcW w:w="1149" w:type="dxa"/>
            <w:shd w:val="clear" w:color="auto" w:fill="auto"/>
            <w:noWrap/>
            <w:vAlign w:val="center"/>
            <w:hideMark/>
          </w:tcPr>
          <w:p w14:paraId="43328EAD" w14:textId="77777777" w:rsidR="00052653" w:rsidRPr="00396130" w:rsidRDefault="00052653" w:rsidP="005F5387">
            <w:pPr>
              <w:spacing w:before="0" w:line="240" w:lineRule="auto"/>
              <w:jc w:val="center"/>
            </w:pPr>
            <w:r w:rsidRPr="00396130">
              <w:t>14</w:t>
            </w:r>
          </w:p>
        </w:tc>
        <w:tc>
          <w:tcPr>
            <w:tcW w:w="1911" w:type="dxa"/>
            <w:shd w:val="clear" w:color="auto" w:fill="auto"/>
            <w:vAlign w:val="center"/>
            <w:hideMark/>
          </w:tcPr>
          <w:p w14:paraId="05984A8F" w14:textId="77777777" w:rsidR="00052653" w:rsidRPr="00396130" w:rsidRDefault="00052653" w:rsidP="005F5387">
            <w:pPr>
              <w:spacing w:before="0" w:line="240" w:lineRule="auto"/>
            </w:pPr>
            <w:r w:rsidRPr="00396130">
              <w:t>Post</w:t>
            </w:r>
          </w:p>
        </w:tc>
        <w:tc>
          <w:tcPr>
            <w:tcW w:w="6169" w:type="dxa"/>
            <w:gridSpan w:val="2"/>
            <w:shd w:val="clear" w:color="auto" w:fill="auto"/>
            <w:vAlign w:val="center"/>
            <w:hideMark/>
          </w:tcPr>
          <w:p w14:paraId="3E70FCE8" w14:textId="77777777" w:rsidR="00052653" w:rsidRPr="00396130" w:rsidRDefault="00052653" w:rsidP="005F5387">
            <w:pPr>
              <w:spacing w:before="0" w:line="240" w:lineRule="auto"/>
              <w:jc w:val="center"/>
            </w:pPr>
            <w:r w:rsidRPr="00396130">
              <w:t>Always set to "1"</w:t>
            </w:r>
          </w:p>
        </w:tc>
      </w:tr>
      <w:tr w:rsidR="00052653" w:rsidRPr="00396130" w14:paraId="10D57B8F" w14:textId="77777777" w:rsidTr="00AF71B5">
        <w:trPr>
          <w:trHeight w:val="255"/>
        </w:trPr>
        <w:tc>
          <w:tcPr>
            <w:tcW w:w="1149" w:type="dxa"/>
            <w:shd w:val="clear" w:color="auto" w:fill="auto"/>
            <w:noWrap/>
            <w:vAlign w:val="center"/>
            <w:hideMark/>
          </w:tcPr>
          <w:p w14:paraId="017CB9F9" w14:textId="77777777" w:rsidR="00052653" w:rsidRPr="00396130" w:rsidRDefault="00052653" w:rsidP="005F5387">
            <w:pPr>
              <w:spacing w:before="0" w:line="240" w:lineRule="auto"/>
              <w:jc w:val="center"/>
            </w:pPr>
            <w:r w:rsidRPr="00396130">
              <w:t>15</w:t>
            </w:r>
          </w:p>
        </w:tc>
        <w:tc>
          <w:tcPr>
            <w:tcW w:w="1911" w:type="dxa"/>
            <w:shd w:val="clear" w:color="auto" w:fill="auto"/>
            <w:vAlign w:val="center"/>
            <w:hideMark/>
          </w:tcPr>
          <w:p w14:paraId="28F73317" w14:textId="77777777" w:rsidR="00052653" w:rsidRPr="00396130" w:rsidRDefault="00052653" w:rsidP="005F5387">
            <w:pPr>
              <w:spacing w:before="0" w:line="240" w:lineRule="auto"/>
            </w:pPr>
            <w:r w:rsidRPr="00396130">
              <w:t>Attempt Saved</w:t>
            </w:r>
          </w:p>
        </w:tc>
        <w:tc>
          <w:tcPr>
            <w:tcW w:w="6169" w:type="dxa"/>
            <w:gridSpan w:val="2"/>
            <w:shd w:val="clear" w:color="auto" w:fill="auto"/>
            <w:vAlign w:val="center"/>
            <w:hideMark/>
          </w:tcPr>
          <w:p w14:paraId="2E6FC496" w14:textId="77777777" w:rsidR="00052653" w:rsidRPr="00396130" w:rsidRDefault="00052653" w:rsidP="005F5387">
            <w:pPr>
              <w:spacing w:before="0" w:line="240" w:lineRule="auto"/>
              <w:jc w:val="center"/>
            </w:pPr>
            <w:r w:rsidRPr="00396130">
              <w:t>Always set to "1"</w:t>
            </w:r>
          </w:p>
        </w:tc>
      </w:tr>
      <w:tr w:rsidR="00052653" w:rsidRPr="00396130" w14:paraId="0B84CE9E" w14:textId="77777777" w:rsidTr="00AF71B5">
        <w:trPr>
          <w:trHeight w:val="255"/>
        </w:trPr>
        <w:tc>
          <w:tcPr>
            <w:tcW w:w="1149" w:type="dxa"/>
            <w:shd w:val="clear" w:color="auto" w:fill="auto"/>
            <w:noWrap/>
            <w:vAlign w:val="center"/>
            <w:hideMark/>
          </w:tcPr>
          <w:p w14:paraId="68F1DC99" w14:textId="77777777" w:rsidR="00052653" w:rsidRPr="00396130" w:rsidRDefault="00052653" w:rsidP="005F5387">
            <w:pPr>
              <w:spacing w:before="0" w:line="240" w:lineRule="auto"/>
              <w:jc w:val="center"/>
            </w:pPr>
            <w:r w:rsidRPr="00396130">
              <w:t>16</w:t>
            </w:r>
          </w:p>
        </w:tc>
        <w:tc>
          <w:tcPr>
            <w:tcW w:w="1911" w:type="dxa"/>
            <w:shd w:val="clear" w:color="auto" w:fill="auto"/>
            <w:vAlign w:val="center"/>
            <w:hideMark/>
          </w:tcPr>
          <w:p w14:paraId="21A8D242" w14:textId="77777777" w:rsidR="00052653" w:rsidRPr="00396130" w:rsidRDefault="00052653" w:rsidP="005F5387">
            <w:pPr>
              <w:spacing w:before="0" w:line="240" w:lineRule="auto"/>
            </w:pPr>
            <w:r w:rsidRPr="00396130">
              <w:t>Goal</w:t>
            </w:r>
          </w:p>
        </w:tc>
        <w:tc>
          <w:tcPr>
            <w:tcW w:w="6169" w:type="dxa"/>
            <w:gridSpan w:val="2"/>
            <w:shd w:val="clear" w:color="auto" w:fill="auto"/>
            <w:vAlign w:val="center"/>
            <w:hideMark/>
          </w:tcPr>
          <w:p w14:paraId="6496E2B9" w14:textId="77777777" w:rsidR="00052653" w:rsidRPr="00396130" w:rsidRDefault="00052653" w:rsidP="005F5387">
            <w:pPr>
              <w:spacing w:before="0" w:line="240" w:lineRule="auto"/>
              <w:jc w:val="center"/>
            </w:pPr>
            <w:r w:rsidRPr="00396130">
              <w:t>Always set to "1"</w:t>
            </w:r>
          </w:p>
        </w:tc>
      </w:tr>
      <w:tr w:rsidR="00052653" w:rsidRPr="00396130" w14:paraId="4A3E5A4E" w14:textId="77777777" w:rsidTr="00AF71B5">
        <w:trPr>
          <w:trHeight w:val="255"/>
        </w:trPr>
        <w:tc>
          <w:tcPr>
            <w:tcW w:w="1149" w:type="dxa"/>
            <w:shd w:val="clear" w:color="auto" w:fill="auto"/>
            <w:noWrap/>
            <w:vAlign w:val="center"/>
            <w:hideMark/>
          </w:tcPr>
          <w:p w14:paraId="00F73D19" w14:textId="77777777" w:rsidR="00052653" w:rsidRPr="00396130" w:rsidRDefault="00052653" w:rsidP="005F5387">
            <w:pPr>
              <w:spacing w:before="0" w:line="240" w:lineRule="auto"/>
              <w:jc w:val="center"/>
            </w:pPr>
            <w:r w:rsidRPr="00396130">
              <w:t>17</w:t>
            </w:r>
          </w:p>
        </w:tc>
        <w:tc>
          <w:tcPr>
            <w:tcW w:w="1911" w:type="dxa"/>
            <w:shd w:val="clear" w:color="auto" w:fill="auto"/>
            <w:vAlign w:val="center"/>
            <w:hideMark/>
          </w:tcPr>
          <w:p w14:paraId="27EF9651" w14:textId="77777777" w:rsidR="00052653" w:rsidRPr="00396130" w:rsidRDefault="00052653" w:rsidP="005F5387">
            <w:pPr>
              <w:spacing w:before="0" w:line="240" w:lineRule="auto"/>
            </w:pPr>
            <w:r w:rsidRPr="00396130">
              <w:t>Card</w:t>
            </w:r>
          </w:p>
        </w:tc>
        <w:tc>
          <w:tcPr>
            <w:tcW w:w="6169" w:type="dxa"/>
            <w:gridSpan w:val="2"/>
            <w:shd w:val="clear" w:color="auto" w:fill="auto"/>
            <w:vAlign w:val="center"/>
            <w:hideMark/>
          </w:tcPr>
          <w:p w14:paraId="2D6657AD" w14:textId="77777777" w:rsidR="00052653" w:rsidRPr="00396130" w:rsidRDefault="00052653" w:rsidP="005F5387">
            <w:pPr>
              <w:spacing w:before="0" w:line="240" w:lineRule="auto"/>
              <w:jc w:val="center"/>
            </w:pPr>
            <w:r w:rsidRPr="00396130">
              <w:t>Always set to "1"</w:t>
            </w:r>
          </w:p>
        </w:tc>
      </w:tr>
      <w:tr w:rsidR="00052653" w:rsidRPr="00396130" w14:paraId="2089CC99" w14:textId="77777777" w:rsidTr="00AF71B5">
        <w:trPr>
          <w:trHeight w:val="255"/>
        </w:trPr>
        <w:tc>
          <w:tcPr>
            <w:tcW w:w="1149" w:type="dxa"/>
            <w:shd w:val="clear" w:color="auto" w:fill="auto"/>
            <w:noWrap/>
            <w:vAlign w:val="center"/>
            <w:hideMark/>
          </w:tcPr>
          <w:p w14:paraId="551B4B59" w14:textId="77777777" w:rsidR="00052653" w:rsidRPr="00396130" w:rsidRDefault="00052653" w:rsidP="005F5387">
            <w:pPr>
              <w:spacing w:before="0" w:line="240" w:lineRule="auto"/>
              <w:jc w:val="center"/>
            </w:pPr>
            <w:r w:rsidRPr="00396130">
              <w:t>18</w:t>
            </w:r>
          </w:p>
        </w:tc>
        <w:tc>
          <w:tcPr>
            <w:tcW w:w="1911" w:type="dxa"/>
            <w:shd w:val="clear" w:color="auto" w:fill="auto"/>
            <w:vAlign w:val="center"/>
            <w:hideMark/>
          </w:tcPr>
          <w:p w14:paraId="132671CC" w14:textId="77777777" w:rsidR="00052653" w:rsidRPr="00396130" w:rsidRDefault="00052653" w:rsidP="005F5387">
            <w:pPr>
              <w:spacing w:before="0" w:line="240" w:lineRule="auto"/>
            </w:pPr>
            <w:r w:rsidRPr="00396130">
              <w:t>Player off</w:t>
            </w:r>
          </w:p>
        </w:tc>
        <w:tc>
          <w:tcPr>
            <w:tcW w:w="6169" w:type="dxa"/>
            <w:gridSpan w:val="2"/>
            <w:shd w:val="clear" w:color="auto" w:fill="auto"/>
            <w:vAlign w:val="center"/>
            <w:hideMark/>
          </w:tcPr>
          <w:p w14:paraId="44E85821" w14:textId="77777777" w:rsidR="00052653" w:rsidRPr="00396130" w:rsidRDefault="00052653" w:rsidP="005F5387">
            <w:pPr>
              <w:spacing w:before="0" w:line="240" w:lineRule="auto"/>
              <w:jc w:val="center"/>
            </w:pPr>
            <w:r w:rsidRPr="00396130">
              <w:t>Always set to "1"</w:t>
            </w:r>
          </w:p>
        </w:tc>
      </w:tr>
      <w:tr w:rsidR="00052653" w:rsidRPr="00396130" w14:paraId="6A99E8F2" w14:textId="77777777" w:rsidTr="00AF71B5">
        <w:trPr>
          <w:trHeight w:val="255"/>
        </w:trPr>
        <w:tc>
          <w:tcPr>
            <w:tcW w:w="1149" w:type="dxa"/>
            <w:shd w:val="clear" w:color="auto" w:fill="auto"/>
            <w:noWrap/>
            <w:vAlign w:val="center"/>
            <w:hideMark/>
          </w:tcPr>
          <w:p w14:paraId="617ABE8E" w14:textId="77777777" w:rsidR="00052653" w:rsidRPr="00396130" w:rsidRDefault="00052653" w:rsidP="005F5387">
            <w:pPr>
              <w:spacing w:before="0" w:line="240" w:lineRule="auto"/>
              <w:jc w:val="center"/>
            </w:pPr>
            <w:r w:rsidRPr="00396130">
              <w:t>19</w:t>
            </w:r>
          </w:p>
        </w:tc>
        <w:tc>
          <w:tcPr>
            <w:tcW w:w="1911" w:type="dxa"/>
            <w:shd w:val="clear" w:color="auto" w:fill="auto"/>
            <w:vAlign w:val="center"/>
            <w:hideMark/>
          </w:tcPr>
          <w:p w14:paraId="3CED3789" w14:textId="77777777" w:rsidR="00052653" w:rsidRPr="00396130" w:rsidRDefault="00052653" w:rsidP="005F5387">
            <w:pPr>
              <w:spacing w:before="0" w:line="240" w:lineRule="auto"/>
            </w:pPr>
            <w:r w:rsidRPr="00396130">
              <w:t>Player on</w:t>
            </w:r>
          </w:p>
        </w:tc>
        <w:tc>
          <w:tcPr>
            <w:tcW w:w="6169" w:type="dxa"/>
            <w:gridSpan w:val="2"/>
            <w:shd w:val="clear" w:color="auto" w:fill="auto"/>
            <w:vAlign w:val="center"/>
            <w:hideMark/>
          </w:tcPr>
          <w:p w14:paraId="73785676" w14:textId="77777777" w:rsidR="00052653" w:rsidRPr="00396130" w:rsidRDefault="00052653" w:rsidP="005F5387">
            <w:pPr>
              <w:spacing w:before="0" w:line="240" w:lineRule="auto"/>
              <w:jc w:val="center"/>
            </w:pPr>
            <w:r w:rsidRPr="00396130">
              <w:t>Always set to "1"</w:t>
            </w:r>
          </w:p>
        </w:tc>
      </w:tr>
      <w:tr w:rsidR="00052653" w:rsidRPr="00396130" w14:paraId="0512D31A" w14:textId="77777777" w:rsidTr="00AF71B5">
        <w:trPr>
          <w:trHeight w:val="255"/>
        </w:trPr>
        <w:tc>
          <w:tcPr>
            <w:tcW w:w="1149" w:type="dxa"/>
            <w:shd w:val="clear" w:color="auto" w:fill="auto"/>
            <w:noWrap/>
            <w:vAlign w:val="center"/>
            <w:hideMark/>
          </w:tcPr>
          <w:p w14:paraId="2D8A8453" w14:textId="77777777" w:rsidR="00052653" w:rsidRPr="00396130" w:rsidRDefault="00052653" w:rsidP="005F5387">
            <w:pPr>
              <w:spacing w:before="0" w:line="240" w:lineRule="auto"/>
              <w:jc w:val="center"/>
            </w:pPr>
            <w:r w:rsidRPr="00396130">
              <w:t>20</w:t>
            </w:r>
          </w:p>
        </w:tc>
        <w:tc>
          <w:tcPr>
            <w:tcW w:w="1911" w:type="dxa"/>
            <w:shd w:val="clear" w:color="auto" w:fill="auto"/>
            <w:vAlign w:val="center"/>
            <w:hideMark/>
          </w:tcPr>
          <w:p w14:paraId="36033A05" w14:textId="77777777" w:rsidR="00052653" w:rsidRPr="00396130" w:rsidRDefault="00052653" w:rsidP="005F5387">
            <w:pPr>
              <w:spacing w:before="0" w:line="240" w:lineRule="auto"/>
            </w:pPr>
            <w:r w:rsidRPr="00396130">
              <w:t>Player retired</w:t>
            </w:r>
          </w:p>
        </w:tc>
        <w:tc>
          <w:tcPr>
            <w:tcW w:w="6169" w:type="dxa"/>
            <w:gridSpan w:val="2"/>
            <w:shd w:val="clear" w:color="auto" w:fill="auto"/>
            <w:vAlign w:val="center"/>
            <w:hideMark/>
          </w:tcPr>
          <w:p w14:paraId="34D5B1CD" w14:textId="77777777" w:rsidR="00052653" w:rsidRPr="00396130" w:rsidRDefault="00052653" w:rsidP="005F5387">
            <w:pPr>
              <w:spacing w:before="0" w:line="240" w:lineRule="auto"/>
              <w:jc w:val="center"/>
            </w:pPr>
            <w:r w:rsidRPr="00396130">
              <w:t>Always set to "1"</w:t>
            </w:r>
          </w:p>
        </w:tc>
      </w:tr>
      <w:tr w:rsidR="00052653" w:rsidRPr="00396130" w14:paraId="362CADDD" w14:textId="77777777" w:rsidTr="00AF71B5">
        <w:trPr>
          <w:trHeight w:val="255"/>
        </w:trPr>
        <w:tc>
          <w:tcPr>
            <w:tcW w:w="1149" w:type="dxa"/>
            <w:shd w:val="clear" w:color="auto" w:fill="auto"/>
            <w:noWrap/>
            <w:vAlign w:val="center"/>
            <w:hideMark/>
          </w:tcPr>
          <w:p w14:paraId="3E3946D1" w14:textId="77777777" w:rsidR="00052653" w:rsidRPr="00396130" w:rsidRDefault="00052653" w:rsidP="005F5387">
            <w:pPr>
              <w:spacing w:before="0" w:line="240" w:lineRule="auto"/>
              <w:jc w:val="center"/>
            </w:pPr>
            <w:r w:rsidRPr="00396130">
              <w:t>21</w:t>
            </w:r>
          </w:p>
        </w:tc>
        <w:tc>
          <w:tcPr>
            <w:tcW w:w="1911" w:type="dxa"/>
            <w:shd w:val="clear" w:color="auto" w:fill="auto"/>
            <w:vAlign w:val="center"/>
            <w:hideMark/>
          </w:tcPr>
          <w:p w14:paraId="365E8682" w14:textId="77777777" w:rsidR="00052653" w:rsidRPr="00396130" w:rsidRDefault="00052653" w:rsidP="005F5387">
            <w:pPr>
              <w:spacing w:before="0" w:line="240" w:lineRule="auto"/>
            </w:pPr>
            <w:r w:rsidRPr="00396130">
              <w:t>Player returns</w:t>
            </w:r>
          </w:p>
        </w:tc>
        <w:tc>
          <w:tcPr>
            <w:tcW w:w="6169" w:type="dxa"/>
            <w:gridSpan w:val="2"/>
            <w:shd w:val="clear" w:color="auto" w:fill="auto"/>
            <w:vAlign w:val="center"/>
            <w:hideMark/>
          </w:tcPr>
          <w:p w14:paraId="635B071C" w14:textId="77777777" w:rsidR="00052653" w:rsidRPr="00396130" w:rsidRDefault="00052653" w:rsidP="005F5387">
            <w:pPr>
              <w:spacing w:before="0" w:line="240" w:lineRule="auto"/>
              <w:jc w:val="center"/>
            </w:pPr>
            <w:r w:rsidRPr="00396130">
              <w:t>Always set to "1"</w:t>
            </w:r>
          </w:p>
        </w:tc>
      </w:tr>
      <w:tr w:rsidR="00052653" w:rsidRPr="00396130" w14:paraId="5B04246E" w14:textId="77777777" w:rsidTr="00AF71B5">
        <w:trPr>
          <w:trHeight w:val="510"/>
        </w:trPr>
        <w:tc>
          <w:tcPr>
            <w:tcW w:w="1149" w:type="dxa"/>
            <w:shd w:val="clear" w:color="auto" w:fill="auto"/>
            <w:noWrap/>
            <w:vAlign w:val="center"/>
            <w:hideMark/>
          </w:tcPr>
          <w:p w14:paraId="6B16D851" w14:textId="77777777" w:rsidR="00052653" w:rsidRPr="00396130" w:rsidRDefault="00052653" w:rsidP="005F5387">
            <w:pPr>
              <w:spacing w:before="0" w:line="240" w:lineRule="auto"/>
              <w:jc w:val="center"/>
            </w:pPr>
            <w:r w:rsidRPr="00396130">
              <w:t>22</w:t>
            </w:r>
          </w:p>
        </w:tc>
        <w:tc>
          <w:tcPr>
            <w:tcW w:w="1911" w:type="dxa"/>
            <w:shd w:val="clear" w:color="auto" w:fill="auto"/>
            <w:vAlign w:val="center"/>
            <w:hideMark/>
          </w:tcPr>
          <w:p w14:paraId="66757DE1" w14:textId="77777777" w:rsidR="00052653" w:rsidRPr="00396130" w:rsidRDefault="00052653" w:rsidP="005F5387">
            <w:pPr>
              <w:spacing w:before="0" w:line="240" w:lineRule="auto"/>
            </w:pPr>
            <w:r w:rsidRPr="00396130">
              <w:t>Player becomes goalkeeper</w:t>
            </w:r>
          </w:p>
        </w:tc>
        <w:tc>
          <w:tcPr>
            <w:tcW w:w="6169" w:type="dxa"/>
            <w:gridSpan w:val="2"/>
            <w:shd w:val="clear" w:color="auto" w:fill="auto"/>
            <w:vAlign w:val="center"/>
            <w:hideMark/>
          </w:tcPr>
          <w:p w14:paraId="446B14A7" w14:textId="77777777" w:rsidR="00052653" w:rsidRPr="00396130" w:rsidRDefault="00052653" w:rsidP="005F5387">
            <w:pPr>
              <w:spacing w:before="0" w:line="240" w:lineRule="auto"/>
              <w:jc w:val="center"/>
            </w:pPr>
            <w:r w:rsidRPr="00396130">
              <w:t>Always set to "1"</w:t>
            </w:r>
          </w:p>
        </w:tc>
      </w:tr>
    </w:tbl>
    <w:p w14:paraId="48F68107" w14:textId="77777777" w:rsidR="00052653" w:rsidRDefault="00052653" w:rsidP="00052653">
      <w:r>
        <w:br w:type="page"/>
      </w:r>
    </w:p>
    <w:tbl>
      <w:tblPr>
        <w:tblW w:w="9229"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149"/>
        <w:gridCol w:w="1911"/>
        <w:gridCol w:w="3084"/>
        <w:gridCol w:w="3085"/>
      </w:tblGrid>
      <w:tr w:rsidR="00052653" w:rsidRPr="00396130" w14:paraId="015978CA" w14:textId="77777777" w:rsidTr="005F5387">
        <w:trPr>
          <w:trHeight w:val="255"/>
        </w:trPr>
        <w:tc>
          <w:tcPr>
            <w:tcW w:w="1149" w:type="dxa"/>
            <w:shd w:val="clear" w:color="auto" w:fill="0081B3" w:themeFill="accent1" w:themeFillShade="BF"/>
            <w:noWrap/>
            <w:vAlign w:val="center"/>
            <w:hideMark/>
          </w:tcPr>
          <w:p w14:paraId="33C0C70E" w14:textId="77777777"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 xml:space="preserve">Event </w:t>
            </w:r>
            <w:r w:rsidRPr="00E032D7">
              <w:rPr>
                <w:rFonts w:eastAsia="Times New Roman" w:cs="Arial"/>
                <w:b/>
                <w:color w:val="FFFFFF" w:themeColor="background1"/>
                <w:szCs w:val="20"/>
                <w:lang w:eastAsia="en-GB"/>
              </w:rPr>
              <w:t>ID</w:t>
            </w:r>
          </w:p>
        </w:tc>
        <w:tc>
          <w:tcPr>
            <w:tcW w:w="1911" w:type="dxa"/>
            <w:shd w:val="clear" w:color="auto" w:fill="0081B3" w:themeFill="accent1" w:themeFillShade="BF"/>
            <w:vAlign w:val="center"/>
            <w:hideMark/>
          </w:tcPr>
          <w:p w14:paraId="05A131F1" w14:textId="77777777" w:rsidR="00052653" w:rsidRPr="00396130" w:rsidRDefault="00052653" w:rsidP="005F5387">
            <w:pPr>
              <w:spacing w:before="0" w:line="240" w:lineRule="auto"/>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Name</w:t>
            </w:r>
          </w:p>
        </w:tc>
        <w:tc>
          <w:tcPr>
            <w:tcW w:w="3084" w:type="dxa"/>
            <w:shd w:val="clear" w:color="auto" w:fill="0081B3" w:themeFill="accent1" w:themeFillShade="BF"/>
            <w:vAlign w:val="center"/>
            <w:hideMark/>
          </w:tcPr>
          <w:p w14:paraId="14059377" w14:textId="77777777"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0</w:t>
            </w:r>
          </w:p>
        </w:tc>
        <w:tc>
          <w:tcPr>
            <w:tcW w:w="3085" w:type="dxa"/>
            <w:shd w:val="clear" w:color="auto" w:fill="0081B3" w:themeFill="accent1" w:themeFillShade="BF"/>
            <w:vAlign w:val="center"/>
            <w:hideMark/>
          </w:tcPr>
          <w:p w14:paraId="34F6F673" w14:textId="77777777" w:rsidR="00052653" w:rsidRPr="00396130" w:rsidRDefault="00052653" w:rsidP="005F5387">
            <w:pPr>
              <w:spacing w:before="0" w:line="240" w:lineRule="auto"/>
              <w:jc w:val="center"/>
              <w:rPr>
                <w:rFonts w:eastAsia="Times New Roman" w:cs="Arial"/>
                <w:b/>
                <w:color w:val="FFFFFF" w:themeColor="background1"/>
                <w:szCs w:val="20"/>
                <w:lang w:eastAsia="en-GB"/>
              </w:rPr>
            </w:pPr>
            <w:r w:rsidRPr="00396130">
              <w:rPr>
                <w:rFonts w:eastAsia="Times New Roman" w:cs="Arial"/>
                <w:b/>
                <w:color w:val="FFFFFF" w:themeColor="background1"/>
                <w:szCs w:val="20"/>
                <w:lang w:eastAsia="en-GB"/>
              </w:rPr>
              <w:t>Outcome 1</w:t>
            </w:r>
          </w:p>
        </w:tc>
      </w:tr>
      <w:tr w:rsidR="00052653" w:rsidRPr="00396130" w14:paraId="15B21D5E" w14:textId="77777777" w:rsidTr="00AF71B5">
        <w:trPr>
          <w:trHeight w:val="510"/>
        </w:trPr>
        <w:tc>
          <w:tcPr>
            <w:tcW w:w="1149" w:type="dxa"/>
            <w:shd w:val="clear" w:color="auto" w:fill="auto"/>
            <w:noWrap/>
            <w:vAlign w:val="center"/>
            <w:hideMark/>
          </w:tcPr>
          <w:p w14:paraId="607B9D25" w14:textId="77777777" w:rsidR="00052653" w:rsidRPr="00396130" w:rsidRDefault="00052653" w:rsidP="00AF71B5">
            <w:pPr>
              <w:spacing w:before="0" w:line="240" w:lineRule="auto"/>
              <w:jc w:val="center"/>
            </w:pPr>
            <w:r w:rsidRPr="00396130">
              <w:t>23</w:t>
            </w:r>
          </w:p>
        </w:tc>
        <w:tc>
          <w:tcPr>
            <w:tcW w:w="1911" w:type="dxa"/>
            <w:shd w:val="clear" w:color="auto" w:fill="auto"/>
            <w:vAlign w:val="center"/>
            <w:hideMark/>
          </w:tcPr>
          <w:p w14:paraId="01488464" w14:textId="77777777" w:rsidR="00052653" w:rsidRPr="00396130" w:rsidRDefault="00052653" w:rsidP="00AF71B5">
            <w:pPr>
              <w:spacing w:before="0" w:line="240" w:lineRule="auto"/>
              <w:jc w:val="center"/>
            </w:pPr>
            <w:r w:rsidRPr="00396130">
              <w:t>Goalkeeper becomes player</w:t>
            </w:r>
          </w:p>
        </w:tc>
        <w:tc>
          <w:tcPr>
            <w:tcW w:w="6169" w:type="dxa"/>
            <w:gridSpan w:val="2"/>
            <w:shd w:val="clear" w:color="auto" w:fill="auto"/>
            <w:vAlign w:val="center"/>
            <w:hideMark/>
          </w:tcPr>
          <w:p w14:paraId="560B9724" w14:textId="77777777" w:rsidR="00052653" w:rsidRPr="00396130" w:rsidRDefault="00052653" w:rsidP="00AF71B5">
            <w:pPr>
              <w:spacing w:before="0" w:line="240" w:lineRule="auto"/>
              <w:jc w:val="center"/>
            </w:pPr>
            <w:r w:rsidRPr="00396130">
              <w:t>Always set to "1"</w:t>
            </w:r>
          </w:p>
        </w:tc>
      </w:tr>
      <w:tr w:rsidR="00052653" w:rsidRPr="00396130" w14:paraId="638BA68C" w14:textId="77777777" w:rsidTr="005F5387">
        <w:trPr>
          <w:trHeight w:val="255"/>
        </w:trPr>
        <w:tc>
          <w:tcPr>
            <w:tcW w:w="1149" w:type="dxa"/>
            <w:shd w:val="clear" w:color="auto" w:fill="auto"/>
            <w:noWrap/>
            <w:vAlign w:val="center"/>
            <w:hideMark/>
          </w:tcPr>
          <w:p w14:paraId="6D1D638E" w14:textId="77777777" w:rsidR="00052653" w:rsidRPr="00AF71B5" w:rsidRDefault="00052653" w:rsidP="00AF71B5">
            <w:pPr>
              <w:spacing w:before="0" w:line="240" w:lineRule="auto"/>
              <w:jc w:val="center"/>
            </w:pPr>
            <w:r w:rsidRPr="00AF71B5">
              <w:t>24</w:t>
            </w:r>
          </w:p>
        </w:tc>
        <w:tc>
          <w:tcPr>
            <w:tcW w:w="1911" w:type="dxa"/>
            <w:shd w:val="clear" w:color="auto" w:fill="auto"/>
            <w:vAlign w:val="center"/>
            <w:hideMark/>
          </w:tcPr>
          <w:p w14:paraId="1B813892" w14:textId="77777777" w:rsidR="00052653" w:rsidRPr="00AF71B5" w:rsidRDefault="00052653" w:rsidP="00AF71B5">
            <w:pPr>
              <w:spacing w:before="0" w:line="240" w:lineRule="auto"/>
              <w:jc w:val="center"/>
            </w:pPr>
            <w:r w:rsidRPr="00AF71B5">
              <w:t>Condition change</w:t>
            </w:r>
          </w:p>
        </w:tc>
        <w:tc>
          <w:tcPr>
            <w:tcW w:w="6169" w:type="dxa"/>
            <w:gridSpan w:val="2"/>
            <w:shd w:val="clear" w:color="auto" w:fill="auto"/>
            <w:vAlign w:val="center"/>
            <w:hideMark/>
          </w:tcPr>
          <w:p w14:paraId="476407CA" w14:textId="77777777" w:rsidR="00052653" w:rsidRPr="00AF71B5" w:rsidRDefault="00052653" w:rsidP="00AF71B5">
            <w:pPr>
              <w:spacing w:before="0" w:line="240" w:lineRule="auto"/>
              <w:jc w:val="center"/>
            </w:pPr>
            <w:r w:rsidRPr="00AF71B5">
              <w:t>Always set to "1"</w:t>
            </w:r>
          </w:p>
        </w:tc>
      </w:tr>
      <w:tr w:rsidR="00052653" w:rsidRPr="00396130" w14:paraId="0DADFD28" w14:textId="77777777" w:rsidTr="005F5387">
        <w:trPr>
          <w:trHeight w:val="255"/>
        </w:trPr>
        <w:tc>
          <w:tcPr>
            <w:tcW w:w="1149" w:type="dxa"/>
            <w:shd w:val="clear" w:color="auto" w:fill="auto"/>
            <w:noWrap/>
            <w:vAlign w:val="center"/>
            <w:hideMark/>
          </w:tcPr>
          <w:p w14:paraId="7F8144B6" w14:textId="77777777" w:rsidR="00052653" w:rsidRPr="00AF71B5" w:rsidRDefault="00052653" w:rsidP="00AF71B5">
            <w:pPr>
              <w:spacing w:before="0" w:line="240" w:lineRule="auto"/>
              <w:jc w:val="center"/>
            </w:pPr>
            <w:r w:rsidRPr="00AF71B5">
              <w:t>25</w:t>
            </w:r>
          </w:p>
        </w:tc>
        <w:tc>
          <w:tcPr>
            <w:tcW w:w="1911" w:type="dxa"/>
            <w:shd w:val="clear" w:color="auto" w:fill="auto"/>
            <w:vAlign w:val="center"/>
            <w:hideMark/>
          </w:tcPr>
          <w:p w14:paraId="1D3603FD" w14:textId="77777777" w:rsidR="00052653" w:rsidRPr="00AF71B5" w:rsidRDefault="00052653" w:rsidP="00AF71B5">
            <w:pPr>
              <w:spacing w:before="0" w:line="240" w:lineRule="auto"/>
              <w:jc w:val="center"/>
            </w:pPr>
            <w:r w:rsidRPr="00AF71B5">
              <w:t>Official change</w:t>
            </w:r>
          </w:p>
        </w:tc>
        <w:tc>
          <w:tcPr>
            <w:tcW w:w="6169" w:type="dxa"/>
            <w:gridSpan w:val="2"/>
            <w:shd w:val="clear" w:color="auto" w:fill="auto"/>
            <w:vAlign w:val="center"/>
            <w:hideMark/>
          </w:tcPr>
          <w:p w14:paraId="3C43BCC7" w14:textId="77777777" w:rsidR="00052653" w:rsidRPr="00AF71B5" w:rsidRDefault="00052653" w:rsidP="00AF71B5">
            <w:pPr>
              <w:spacing w:before="0" w:line="240" w:lineRule="auto"/>
              <w:jc w:val="center"/>
            </w:pPr>
            <w:r w:rsidRPr="00AF71B5">
              <w:t>Always set to "1"</w:t>
            </w:r>
          </w:p>
        </w:tc>
      </w:tr>
      <w:tr w:rsidR="00052653" w:rsidRPr="00396130" w14:paraId="4B89EE2E" w14:textId="77777777" w:rsidTr="00AF71B5">
        <w:trPr>
          <w:trHeight w:val="255"/>
        </w:trPr>
        <w:tc>
          <w:tcPr>
            <w:tcW w:w="1149" w:type="dxa"/>
            <w:shd w:val="clear" w:color="auto" w:fill="auto"/>
            <w:noWrap/>
            <w:vAlign w:val="center"/>
            <w:hideMark/>
          </w:tcPr>
          <w:p w14:paraId="66D5995B" w14:textId="77777777" w:rsidR="00052653" w:rsidRPr="00396130" w:rsidRDefault="00052653" w:rsidP="00AF71B5">
            <w:pPr>
              <w:spacing w:before="0" w:line="240" w:lineRule="auto"/>
              <w:jc w:val="center"/>
            </w:pPr>
            <w:r w:rsidRPr="00396130">
              <w:t>27</w:t>
            </w:r>
          </w:p>
        </w:tc>
        <w:tc>
          <w:tcPr>
            <w:tcW w:w="1911" w:type="dxa"/>
            <w:shd w:val="clear" w:color="auto" w:fill="auto"/>
            <w:vAlign w:val="center"/>
            <w:hideMark/>
          </w:tcPr>
          <w:p w14:paraId="2B69303F" w14:textId="77777777" w:rsidR="00052653" w:rsidRPr="00396130" w:rsidRDefault="00052653" w:rsidP="00AF71B5">
            <w:pPr>
              <w:spacing w:before="0" w:line="240" w:lineRule="auto"/>
              <w:jc w:val="center"/>
            </w:pPr>
            <w:r w:rsidRPr="00396130">
              <w:t>Start delay</w:t>
            </w:r>
          </w:p>
        </w:tc>
        <w:tc>
          <w:tcPr>
            <w:tcW w:w="6169" w:type="dxa"/>
            <w:gridSpan w:val="2"/>
            <w:shd w:val="clear" w:color="auto" w:fill="auto"/>
            <w:vAlign w:val="center"/>
            <w:hideMark/>
          </w:tcPr>
          <w:p w14:paraId="7D6CA1D9" w14:textId="77777777" w:rsidR="00052653" w:rsidRPr="00396130" w:rsidRDefault="00052653" w:rsidP="00AF71B5">
            <w:pPr>
              <w:spacing w:before="0" w:line="240" w:lineRule="auto"/>
              <w:jc w:val="center"/>
            </w:pPr>
            <w:r w:rsidRPr="00396130">
              <w:t>Always set to "1"</w:t>
            </w:r>
          </w:p>
        </w:tc>
      </w:tr>
      <w:tr w:rsidR="00052653" w:rsidRPr="00396130" w14:paraId="1A8B46AB" w14:textId="77777777" w:rsidTr="00AF71B5">
        <w:trPr>
          <w:trHeight w:val="255"/>
        </w:trPr>
        <w:tc>
          <w:tcPr>
            <w:tcW w:w="1149" w:type="dxa"/>
            <w:shd w:val="clear" w:color="auto" w:fill="auto"/>
            <w:noWrap/>
            <w:vAlign w:val="center"/>
            <w:hideMark/>
          </w:tcPr>
          <w:p w14:paraId="0583275E" w14:textId="77777777" w:rsidR="00052653" w:rsidRPr="00396130" w:rsidRDefault="00052653" w:rsidP="00AF71B5">
            <w:pPr>
              <w:spacing w:before="0" w:line="240" w:lineRule="auto"/>
              <w:jc w:val="center"/>
            </w:pPr>
            <w:r w:rsidRPr="00396130">
              <w:t>28</w:t>
            </w:r>
          </w:p>
        </w:tc>
        <w:tc>
          <w:tcPr>
            <w:tcW w:w="1911" w:type="dxa"/>
            <w:shd w:val="clear" w:color="auto" w:fill="auto"/>
            <w:vAlign w:val="center"/>
            <w:hideMark/>
          </w:tcPr>
          <w:p w14:paraId="1389EDA9" w14:textId="77777777" w:rsidR="00052653" w:rsidRPr="00396130" w:rsidRDefault="00052653" w:rsidP="00AF71B5">
            <w:pPr>
              <w:spacing w:before="0" w:line="240" w:lineRule="auto"/>
              <w:jc w:val="center"/>
            </w:pPr>
            <w:r w:rsidRPr="00396130">
              <w:t>End delay</w:t>
            </w:r>
          </w:p>
        </w:tc>
        <w:tc>
          <w:tcPr>
            <w:tcW w:w="6169" w:type="dxa"/>
            <w:gridSpan w:val="2"/>
            <w:shd w:val="clear" w:color="auto" w:fill="auto"/>
            <w:vAlign w:val="center"/>
            <w:hideMark/>
          </w:tcPr>
          <w:p w14:paraId="2D6F1BD3" w14:textId="77777777" w:rsidR="00052653" w:rsidRPr="00396130" w:rsidRDefault="00052653" w:rsidP="00AF71B5">
            <w:pPr>
              <w:spacing w:before="0" w:line="240" w:lineRule="auto"/>
              <w:jc w:val="center"/>
            </w:pPr>
            <w:r w:rsidRPr="00396130">
              <w:t>Always set to "1"</w:t>
            </w:r>
          </w:p>
        </w:tc>
      </w:tr>
      <w:tr w:rsidR="00052653" w:rsidRPr="00396130" w14:paraId="0BA9DD40" w14:textId="77777777" w:rsidTr="00AF71B5">
        <w:trPr>
          <w:trHeight w:val="255"/>
        </w:trPr>
        <w:tc>
          <w:tcPr>
            <w:tcW w:w="1149" w:type="dxa"/>
            <w:shd w:val="clear" w:color="auto" w:fill="auto"/>
            <w:noWrap/>
            <w:vAlign w:val="center"/>
            <w:hideMark/>
          </w:tcPr>
          <w:p w14:paraId="6C22DFDE" w14:textId="77777777" w:rsidR="00052653" w:rsidRPr="00396130" w:rsidRDefault="00052653" w:rsidP="00AF71B5">
            <w:pPr>
              <w:spacing w:before="0" w:line="240" w:lineRule="auto"/>
              <w:jc w:val="center"/>
            </w:pPr>
            <w:r w:rsidRPr="00396130">
              <w:t>30</w:t>
            </w:r>
          </w:p>
        </w:tc>
        <w:tc>
          <w:tcPr>
            <w:tcW w:w="1911" w:type="dxa"/>
            <w:shd w:val="clear" w:color="auto" w:fill="auto"/>
            <w:vAlign w:val="center"/>
            <w:hideMark/>
          </w:tcPr>
          <w:p w14:paraId="10F32802" w14:textId="77777777" w:rsidR="00052653" w:rsidRPr="00396130" w:rsidRDefault="00052653" w:rsidP="00AF71B5">
            <w:pPr>
              <w:spacing w:before="0" w:line="240" w:lineRule="auto"/>
              <w:jc w:val="center"/>
            </w:pPr>
            <w:r w:rsidRPr="00396130">
              <w:t>End</w:t>
            </w:r>
          </w:p>
        </w:tc>
        <w:tc>
          <w:tcPr>
            <w:tcW w:w="6169" w:type="dxa"/>
            <w:gridSpan w:val="2"/>
            <w:shd w:val="clear" w:color="auto" w:fill="auto"/>
            <w:vAlign w:val="center"/>
            <w:hideMark/>
          </w:tcPr>
          <w:p w14:paraId="5B529EFB" w14:textId="77777777" w:rsidR="00052653" w:rsidRPr="00396130" w:rsidRDefault="00052653" w:rsidP="00AF71B5">
            <w:pPr>
              <w:spacing w:before="0" w:line="240" w:lineRule="auto"/>
              <w:jc w:val="center"/>
            </w:pPr>
            <w:r w:rsidRPr="00396130">
              <w:t>Always set to "1"</w:t>
            </w:r>
          </w:p>
        </w:tc>
      </w:tr>
      <w:tr w:rsidR="00052653" w:rsidRPr="00396130" w14:paraId="4591B0B4" w14:textId="77777777" w:rsidTr="00AF71B5">
        <w:trPr>
          <w:trHeight w:val="255"/>
        </w:trPr>
        <w:tc>
          <w:tcPr>
            <w:tcW w:w="1149" w:type="dxa"/>
            <w:shd w:val="clear" w:color="auto" w:fill="auto"/>
            <w:noWrap/>
            <w:vAlign w:val="center"/>
            <w:hideMark/>
          </w:tcPr>
          <w:p w14:paraId="0E99A078" w14:textId="77777777" w:rsidR="00052653" w:rsidRPr="00396130" w:rsidRDefault="00052653" w:rsidP="00AF71B5">
            <w:pPr>
              <w:spacing w:before="0" w:line="240" w:lineRule="auto"/>
              <w:jc w:val="center"/>
            </w:pPr>
            <w:r w:rsidRPr="00396130">
              <w:t>32</w:t>
            </w:r>
          </w:p>
        </w:tc>
        <w:tc>
          <w:tcPr>
            <w:tcW w:w="1911" w:type="dxa"/>
            <w:shd w:val="clear" w:color="auto" w:fill="auto"/>
            <w:vAlign w:val="center"/>
            <w:hideMark/>
          </w:tcPr>
          <w:p w14:paraId="36ADC242" w14:textId="77777777" w:rsidR="00052653" w:rsidRPr="00396130" w:rsidRDefault="00052653" w:rsidP="00AF71B5">
            <w:pPr>
              <w:spacing w:before="0" w:line="240" w:lineRule="auto"/>
              <w:jc w:val="center"/>
            </w:pPr>
            <w:r w:rsidRPr="00396130">
              <w:t>Start</w:t>
            </w:r>
          </w:p>
        </w:tc>
        <w:tc>
          <w:tcPr>
            <w:tcW w:w="6169" w:type="dxa"/>
            <w:gridSpan w:val="2"/>
            <w:shd w:val="clear" w:color="auto" w:fill="auto"/>
            <w:vAlign w:val="center"/>
            <w:hideMark/>
          </w:tcPr>
          <w:p w14:paraId="43022D53" w14:textId="77777777" w:rsidR="00052653" w:rsidRPr="00396130" w:rsidRDefault="00052653" w:rsidP="00AF71B5">
            <w:pPr>
              <w:spacing w:before="0" w:line="240" w:lineRule="auto"/>
              <w:jc w:val="center"/>
            </w:pPr>
            <w:r w:rsidRPr="00396130">
              <w:t>Always set to "1"</w:t>
            </w:r>
          </w:p>
        </w:tc>
      </w:tr>
      <w:tr w:rsidR="00052653" w:rsidRPr="00396130" w14:paraId="7088920D" w14:textId="77777777" w:rsidTr="00AF71B5">
        <w:trPr>
          <w:trHeight w:val="255"/>
        </w:trPr>
        <w:tc>
          <w:tcPr>
            <w:tcW w:w="1149" w:type="dxa"/>
            <w:shd w:val="clear" w:color="auto" w:fill="auto"/>
            <w:noWrap/>
            <w:vAlign w:val="center"/>
            <w:hideMark/>
          </w:tcPr>
          <w:p w14:paraId="0134C448" w14:textId="77777777" w:rsidR="00052653" w:rsidRPr="00396130" w:rsidRDefault="00052653" w:rsidP="00AF71B5">
            <w:pPr>
              <w:spacing w:before="0" w:line="240" w:lineRule="auto"/>
              <w:jc w:val="center"/>
            </w:pPr>
            <w:r w:rsidRPr="00396130">
              <w:t>34</w:t>
            </w:r>
          </w:p>
        </w:tc>
        <w:tc>
          <w:tcPr>
            <w:tcW w:w="1911" w:type="dxa"/>
            <w:shd w:val="clear" w:color="auto" w:fill="auto"/>
            <w:vAlign w:val="center"/>
            <w:hideMark/>
          </w:tcPr>
          <w:p w14:paraId="605ABE4B" w14:textId="77777777" w:rsidR="00052653" w:rsidRPr="00396130" w:rsidRDefault="00052653" w:rsidP="00AF71B5">
            <w:pPr>
              <w:spacing w:before="0" w:line="240" w:lineRule="auto"/>
              <w:jc w:val="center"/>
            </w:pPr>
            <w:r w:rsidRPr="00396130">
              <w:t>Team set up</w:t>
            </w:r>
          </w:p>
        </w:tc>
        <w:tc>
          <w:tcPr>
            <w:tcW w:w="6169" w:type="dxa"/>
            <w:gridSpan w:val="2"/>
            <w:shd w:val="clear" w:color="auto" w:fill="auto"/>
            <w:vAlign w:val="center"/>
            <w:hideMark/>
          </w:tcPr>
          <w:p w14:paraId="14432FAC" w14:textId="77777777" w:rsidR="00052653" w:rsidRPr="00396130" w:rsidRDefault="00052653" w:rsidP="00AF71B5">
            <w:pPr>
              <w:spacing w:before="0" w:line="240" w:lineRule="auto"/>
              <w:jc w:val="center"/>
            </w:pPr>
            <w:r w:rsidRPr="00396130">
              <w:t>Always set to "1"</w:t>
            </w:r>
          </w:p>
        </w:tc>
      </w:tr>
      <w:tr w:rsidR="00052653" w:rsidRPr="00396130" w14:paraId="398C6668" w14:textId="77777777" w:rsidTr="005F5387">
        <w:trPr>
          <w:trHeight w:val="510"/>
        </w:trPr>
        <w:tc>
          <w:tcPr>
            <w:tcW w:w="1149" w:type="dxa"/>
            <w:shd w:val="clear" w:color="auto" w:fill="auto"/>
            <w:noWrap/>
            <w:vAlign w:val="center"/>
            <w:hideMark/>
          </w:tcPr>
          <w:p w14:paraId="4258023F" w14:textId="77777777" w:rsidR="00052653" w:rsidRPr="00AF71B5" w:rsidRDefault="00052653" w:rsidP="00AF71B5">
            <w:pPr>
              <w:spacing w:before="0" w:line="240" w:lineRule="auto"/>
              <w:jc w:val="center"/>
            </w:pPr>
            <w:r w:rsidRPr="00AF71B5">
              <w:t>35</w:t>
            </w:r>
          </w:p>
        </w:tc>
        <w:tc>
          <w:tcPr>
            <w:tcW w:w="1911" w:type="dxa"/>
            <w:shd w:val="clear" w:color="auto" w:fill="auto"/>
            <w:vAlign w:val="center"/>
            <w:hideMark/>
          </w:tcPr>
          <w:p w14:paraId="455AF8BD" w14:textId="77777777" w:rsidR="00052653" w:rsidRPr="00AF71B5" w:rsidRDefault="00052653" w:rsidP="00AF71B5">
            <w:pPr>
              <w:spacing w:before="0" w:line="240" w:lineRule="auto"/>
              <w:jc w:val="center"/>
            </w:pPr>
            <w:r w:rsidRPr="00AF71B5">
              <w:t>Player changed position</w:t>
            </w:r>
          </w:p>
        </w:tc>
        <w:tc>
          <w:tcPr>
            <w:tcW w:w="6169" w:type="dxa"/>
            <w:gridSpan w:val="2"/>
            <w:shd w:val="clear" w:color="auto" w:fill="auto"/>
            <w:vAlign w:val="center"/>
            <w:hideMark/>
          </w:tcPr>
          <w:p w14:paraId="4E0539EF" w14:textId="77777777" w:rsidR="00052653" w:rsidRPr="00AF71B5" w:rsidRDefault="00052653" w:rsidP="00AF71B5">
            <w:pPr>
              <w:spacing w:before="0" w:line="240" w:lineRule="auto"/>
              <w:jc w:val="center"/>
            </w:pPr>
            <w:r w:rsidRPr="00AF71B5">
              <w:t>Always set to "1"</w:t>
            </w:r>
          </w:p>
        </w:tc>
      </w:tr>
      <w:tr w:rsidR="00052653" w:rsidRPr="00396130" w14:paraId="253785B3" w14:textId="77777777" w:rsidTr="005F5387">
        <w:trPr>
          <w:trHeight w:val="510"/>
        </w:trPr>
        <w:tc>
          <w:tcPr>
            <w:tcW w:w="1149" w:type="dxa"/>
            <w:shd w:val="clear" w:color="auto" w:fill="auto"/>
            <w:noWrap/>
            <w:vAlign w:val="center"/>
            <w:hideMark/>
          </w:tcPr>
          <w:p w14:paraId="5A4182CA" w14:textId="77777777" w:rsidR="00052653" w:rsidRPr="00AF71B5" w:rsidRDefault="00052653" w:rsidP="00AF71B5">
            <w:pPr>
              <w:spacing w:before="0" w:line="240" w:lineRule="auto"/>
              <w:jc w:val="center"/>
            </w:pPr>
            <w:r w:rsidRPr="00AF71B5">
              <w:t>36</w:t>
            </w:r>
          </w:p>
        </w:tc>
        <w:tc>
          <w:tcPr>
            <w:tcW w:w="1911" w:type="dxa"/>
            <w:shd w:val="clear" w:color="auto" w:fill="auto"/>
            <w:vAlign w:val="center"/>
            <w:hideMark/>
          </w:tcPr>
          <w:p w14:paraId="1E436583" w14:textId="77777777" w:rsidR="00052653" w:rsidRPr="00AF71B5" w:rsidRDefault="00052653" w:rsidP="00AF71B5">
            <w:pPr>
              <w:spacing w:before="0" w:line="240" w:lineRule="auto"/>
              <w:jc w:val="center"/>
            </w:pPr>
            <w:r w:rsidRPr="00AF71B5">
              <w:t>Player changed Jersey number</w:t>
            </w:r>
          </w:p>
        </w:tc>
        <w:tc>
          <w:tcPr>
            <w:tcW w:w="6169" w:type="dxa"/>
            <w:gridSpan w:val="2"/>
            <w:shd w:val="clear" w:color="auto" w:fill="auto"/>
            <w:vAlign w:val="center"/>
            <w:hideMark/>
          </w:tcPr>
          <w:p w14:paraId="1A9A1C2C" w14:textId="77777777" w:rsidR="00052653" w:rsidRPr="00AF71B5" w:rsidRDefault="00052653" w:rsidP="00AF71B5">
            <w:pPr>
              <w:spacing w:before="0" w:line="240" w:lineRule="auto"/>
              <w:jc w:val="center"/>
            </w:pPr>
            <w:r w:rsidRPr="00AF71B5">
              <w:t>Always set to "1"</w:t>
            </w:r>
          </w:p>
        </w:tc>
      </w:tr>
      <w:tr w:rsidR="00052653" w:rsidRPr="00396130" w14:paraId="78CD2824" w14:textId="77777777" w:rsidTr="00AF71B5">
        <w:trPr>
          <w:trHeight w:val="255"/>
        </w:trPr>
        <w:tc>
          <w:tcPr>
            <w:tcW w:w="1149" w:type="dxa"/>
            <w:shd w:val="clear" w:color="auto" w:fill="auto"/>
            <w:noWrap/>
            <w:vAlign w:val="center"/>
            <w:hideMark/>
          </w:tcPr>
          <w:p w14:paraId="5E10E2F7" w14:textId="77777777" w:rsidR="00052653" w:rsidRPr="00396130" w:rsidRDefault="00052653" w:rsidP="00AF71B5">
            <w:pPr>
              <w:spacing w:before="0" w:line="240" w:lineRule="auto"/>
              <w:jc w:val="center"/>
            </w:pPr>
            <w:r w:rsidRPr="00396130">
              <w:t>37</w:t>
            </w:r>
          </w:p>
        </w:tc>
        <w:tc>
          <w:tcPr>
            <w:tcW w:w="1911" w:type="dxa"/>
            <w:shd w:val="clear" w:color="auto" w:fill="auto"/>
            <w:vAlign w:val="center"/>
            <w:hideMark/>
          </w:tcPr>
          <w:p w14:paraId="48E00DBF" w14:textId="77777777" w:rsidR="00052653" w:rsidRPr="00396130" w:rsidRDefault="00052653" w:rsidP="00AF71B5">
            <w:pPr>
              <w:spacing w:before="0" w:line="240" w:lineRule="auto"/>
              <w:jc w:val="center"/>
            </w:pPr>
            <w:r w:rsidRPr="00396130">
              <w:t>Collection End</w:t>
            </w:r>
          </w:p>
        </w:tc>
        <w:tc>
          <w:tcPr>
            <w:tcW w:w="6169" w:type="dxa"/>
            <w:gridSpan w:val="2"/>
            <w:shd w:val="clear" w:color="auto" w:fill="auto"/>
            <w:vAlign w:val="center"/>
            <w:hideMark/>
          </w:tcPr>
          <w:p w14:paraId="567C476E" w14:textId="77777777" w:rsidR="00052653" w:rsidRPr="00396130" w:rsidRDefault="00052653" w:rsidP="00AF71B5">
            <w:pPr>
              <w:spacing w:before="0" w:line="240" w:lineRule="auto"/>
              <w:jc w:val="center"/>
            </w:pPr>
            <w:r w:rsidRPr="00396130">
              <w:t>Always set to "1"</w:t>
            </w:r>
          </w:p>
        </w:tc>
      </w:tr>
      <w:tr w:rsidR="00052653" w:rsidRPr="00396130" w14:paraId="09B3E319" w14:textId="77777777" w:rsidTr="00AF71B5">
        <w:trPr>
          <w:trHeight w:val="255"/>
        </w:trPr>
        <w:tc>
          <w:tcPr>
            <w:tcW w:w="1149" w:type="dxa"/>
            <w:shd w:val="clear" w:color="auto" w:fill="auto"/>
            <w:noWrap/>
            <w:vAlign w:val="center"/>
            <w:hideMark/>
          </w:tcPr>
          <w:p w14:paraId="7189DD78" w14:textId="77777777" w:rsidR="00052653" w:rsidRPr="00396130" w:rsidRDefault="00052653" w:rsidP="00AF71B5">
            <w:pPr>
              <w:spacing w:before="0" w:line="240" w:lineRule="auto"/>
              <w:jc w:val="center"/>
            </w:pPr>
            <w:r w:rsidRPr="00396130">
              <w:t>38</w:t>
            </w:r>
          </w:p>
        </w:tc>
        <w:tc>
          <w:tcPr>
            <w:tcW w:w="1911" w:type="dxa"/>
            <w:shd w:val="clear" w:color="auto" w:fill="auto"/>
            <w:vAlign w:val="center"/>
            <w:hideMark/>
          </w:tcPr>
          <w:p w14:paraId="5102301D" w14:textId="77777777" w:rsidR="00052653" w:rsidRPr="00396130" w:rsidRDefault="00052653" w:rsidP="00AF71B5">
            <w:pPr>
              <w:spacing w:before="0" w:line="240" w:lineRule="auto"/>
              <w:jc w:val="center"/>
            </w:pPr>
            <w:r w:rsidRPr="00396130">
              <w:t>Temp_Goal</w:t>
            </w:r>
          </w:p>
        </w:tc>
        <w:tc>
          <w:tcPr>
            <w:tcW w:w="6169" w:type="dxa"/>
            <w:gridSpan w:val="2"/>
            <w:shd w:val="clear" w:color="auto" w:fill="auto"/>
            <w:vAlign w:val="center"/>
            <w:hideMark/>
          </w:tcPr>
          <w:p w14:paraId="5BFCBB8C" w14:textId="77777777" w:rsidR="00052653" w:rsidRPr="00396130" w:rsidRDefault="00052653" w:rsidP="00AF71B5">
            <w:pPr>
              <w:spacing w:before="0" w:line="240" w:lineRule="auto"/>
              <w:jc w:val="center"/>
            </w:pPr>
            <w:r w:rsidRPr="00396130">
              <w:t>Always set to "1"</w:t>
            </w:r>
          </w:p>
        </w:tc>
      </w:tr>
      <w:tr w:rsidR="00052653" w:rsidRPr="00396130" w14:paraId="50F49871" w14:textId="77777777" w:rsidTr="00AF71B5">
        <w:trPr>
          <w:trHeight w:val="255"/>
        </w:trPr>
        <w:tc>
          <w:tcPr>
            <w:tcW w:w="1149" w:type="dxa"/>
            <w:shd w:val="clear" w:color="auto" w:fill="auto"/>
            <w:noWrap/>
            <w:vAlign w:val="center"/>
            <w:hideMark/>
          </w:tcPr>
          <w:p w14:paraId="551BE583" w14:textId="77777777" w:rsidR="00052653" w:rsidRPr="00396130" w:rsidRDefault="00052653" w:rsidP="00AF71B5">
            <w:pPr>
              <w:spacing w:before="0" w:line="240" w:lineRule="auto"/>
              <w:jc w:val="center"/>
            </w:pPr>
            <w:r w:rsidRPr="00396130">
              <w:t>39</w:t>
            </w:r>
          </w:p>
        </w:tc>
        <w:tc>
          <w:tcPr>
            <w:tcW w:w="1911" w:type="dxa"/>
            <w:shd w:val="clear" w:color="auto" w:fill="auto"/>
            <w:vAlign w:val="center"/>
            <w:hideMark/>
          </w:tcPr>
          <w:p w14:paraId="2A40AB9B" w14:textId="77777777" w:rsidR="00052653" w:rsidRPr="00396130" w:rsidRDefault="00052653" w:rsidP="00AF71B5">
            <w:pPr>
              <w:spacing w:before="0" w:line="240" w:lineRule="auto"/>
              <w:jc w:val="center"/>
            </w:pPr>
            <w:r w:rsidRPr="00396130">
              <w:t>Temp_Attempt</w:t>
            </w:r>
          </w:p>
        </w:tc>
        <w:tc>
          <w:tcPr>
            <w:tcW w:w="6169" w:type="dxa"/>
            <w:gridSpan w:val="2"/>
            <w:shd w:val="clear" w:color="auto" w:fill="auto"/>
            <w:vAlign w:val="center"/>
            <w:hideMark/>
          </w:tcPr>
          <w:p w14:paraId="0E042B0F" w14:textId="77777777" w:rsidR="00052653" w:rsidRPr="00396130" w:rsidRDefault="00052653" w:rsidP="00AF71B5">
            <w:pPr>
              <w:spacing w:before="0" w:line="240" w:lineRule="auto"/>
              <w:jc w:val="center"/>
            </w:pPr>
            <w:r w:rsidRPr="00396130">
              <w:t>Always set to "1"</w:t>
            </w:r>
          </w:p>
        </w:tc>
      </w:tr>
      <w:tr w:rsidR="00052653" w:rsidRPr="00396130" w14:paraId="4B7EFD5D" w14:textId="77777777" w:rsidTr="005F5387">
        <w:trPr>
          <w:trHeight w:val="255"/>
        </w:trPr>
        <w:tc>
          <w:tcPr>
            <w:tcW w:w="1149" w:type="dxa"/>
            <w:shd w:val="clear" w:color="auto" w:fill="auto"/>
            <w:noWrap/>
            <w:vAlign w:val="center"/>
            <w:hideMark/>
          </w:tcPr>
          <w:p w14:paraId="52891784" w14:textId="77777777" w:rsidR="00052653" w:rsidRPr="00AF71B5" w:rsidRDefault="00052653" w:rsidP="00AF71B5">
            <w:pPr>
              <w:spacing w:before="0" w:line="240" w:lineRule="auto"/>
              <w:jc w:val="center"/>
            </w:pPr>
            <w:r w:rsidRPr="00AF71B5">
              <w:t>40</w:t>
            </w:r>
          </w:p>
        </w:tc>
        <w:tc>
          <w:tcPr>
            <w:tcW w:w="1911" w:type="dxa"/>
            <w:shd w:val="clear" w:color="auto" w:fill="auto"/>
            <w:vAlign w:val="center"/>
            <w:hideMark/>
          </w:tcPr>
          <w:p w14:paraId="70581571" w14:textId="77777777" w:rsidR="00052653" w:rsidRPr="00AF71B5" w:rsidRDefault="00052653" w:rsidP="00AF71B5">
            <w:pPr>
              <w:spacing w:before="0" w:line="240" w:lineRule="auto"/>
              <w:jc w:val="center"/>
            </w:pPr>
            <w:r w:rsidRPr="00AF71B5">
              <w:t>Formation change</w:t>
            </w:r>
          </w:p>
        </w:tc>
        <w:tc>
          <w:tcPr>
            <w:tcW w:w="6169" w:type="dxa"/>
            <w:gridSpan w:val="2"/>
            <w:shd w:val="clear" w:color="auto" w:fill="auto"/>
            <w:vAlign w:val="center"/>
            <w:hideMark/>
          </w:tcPr>
          <w:p w14:paraId="7E3B7EDE" w14:textId="77777777" w:rsidR="00052653" w:rsidRPr="00AF71B5" w:rsidRDefault="00052653" w:rsidP="00AF71B5">
            <w:pPr>
              <w:spacing w:before="0" w:line="240" w:lineRule="auto"/>
              <w:jc w:val="center"/>
            </w:pPr>
            <w:r w:rsidRPr="00AF71B5">
              <w:t>Always set to "1"</w:t>
            </w:r>
          </w:p>
        </w:tc>
      </w:tr>
      <w:tr w:rsidR="00052653" w:rsidRPr="00396130" w14:paraId="72DEC275" w14:textId="77777777" w:rsidTr="005F5387">
        <w:trPr>
          <w:trHeight w:val="255"/>
        </w:trPr>
        <w:tc>
          <w:tcPr>
            <w:tcW w:w="1149" w:type="dxa"/>
            <w:shd w:val="clear" w:color="auto" w:fill="auto"/>
            <w:noWrap/>
            <w:vAlign w:val="center"/>
            <w:hideMark/>
          </w:tcPr>
          <w:p w14:paraId="61CAB638" w14:textId="77777777" w:rsidR="00052653" w:rsidRPr="00AF71B5" w:rsidRDefault="00052653" w:rsidP="00AF71B5">
            <w:pPr>
              <w:spacing w:before="0" w:line="240" w:lineRule="auto"/>
              <w:jc w:val="center"/>
            </w:pPr>
            <w:r w:rsidRPr="00AF71B5">
              <w:t>41</w:t>
            </w:r>
          </w:p>
        </w:tc>
        <w:tc>
          <w:tcPr>
            <w:tcW w:w="1911" w:type="dxa"/>
            <w:shd w:val="clear" w:color="auto" w:fill="auto"/>
            <w:vAlign w:val="center"/>
            <w:hideMark/>
          </w:tcPr>
          <w:p w14:paraId="38BD6F97" w14:textId="77777777" w:rsidR="00052653" w:rsidRPr="00AF71B5" w:rsidRDefault="00052653" w:rsidP="00AF71B5">
            <w:pPr>
              <w:spacing w:before="0" w:line="240" w:lineRule="auto"/>
              <w:jc w:val="center"/>
            </w:pPr>
            <w:r w:rsidRPr="00AF71B5">
              <w:t>Punch</w:t>
            </w:r>
          </w:p>
        </w:tc>
        <w:tc>
          <w:tcPr>
            <w:tcW w:w="6169" w:type="dxa"/>
            <w:gridSpan w:val="2"/>
            <w:shd w:val="clear" w:color="auto" w:fill="auto"/>
            <w:vAlign w:val="center"/>
            <w:hideMark/>
          </w:tcPr>
          <w:p w14:paraId="566EC740" w14:textId="77777777" w:rsidR="00052653" w:rsidRPr="00AF71B5" w:rsidRDefault="00052653" w:rsidP="00AF71B5">
            <w:pPr>
              <w:spacing w:before="0" w:line="240" w:lineRule="auto"/>
              <w:jc w:val="center"/>
            </w:pPr>
            <w:r w:rsidRPr="00AF71B5">
              <w:t>Always set to "1"</w:t>
            </w:r>
          </w:p>
        </w:tc>
      </w:tr>
      <w:tr w:rsidR="00052653" w:rsidRPr="00396130" w14:paraId="5DE70ABB" w14:textId="77777777" w:rsidTr="005F5387">
        <w:trPr>
          <w:trHeight w:val="255"/>
        </w:trPr>
        <w:tc>
          <w:tcPr>
            <w:tcW w:w="1149" w:type="dxa"/>
            <w:shd w:val="clear" w:color="auto" w:fill="auto"/>
            <w:noWrap/>
            <w:vAlign w:val="center"/>
            <w:hideMark/>
          </w:tcPr>
          <w:p w14:paraId="66D6E508" w14:textId="77777777" w:rsidR="00052653" w:rsidRPr="00AF71B5" w:rsidRDefault="00052653" w:rsidP="00AF71B5">
            <w:pPr>
              <w:spacing w:before="0" w:line="240" w:lineRule="auto"/>
              <w:jc w:val="center"/>
            </w:pPr>
            <w:r w:rsidRPr="00AF71B5">
              <w:t>42</w:t>
            </w:r>
          </w:p>
        </w:tc>
        <w:tc>
          <w:tcPr>
            <w:tcW w:w="1911" w:type="dxa"/>
            <w:shd w:val="clear" w:color="auto" w:fill="auto"/>
            <w:vAlign w:val="center"/>
            <w:hideMark/>
          </w:tcPr>
          <w:p w14:paraId="5D1D5EB6" w14:textId="77777777" w:rsidR="00052653" w:rsidRPr="00AF71B5" w:rsidRDefault="00052653" w:rsidP="00AF71B5">
            <w:pPr>
              <w:spacing w:before="0" w:line="240" w:lineRule="auto"/>
              <w:jc w:val="center"/>
            </w:pPr>
            <w:r w:rsidRPr="00AF71B5">
              <w:t>Good Skill</w:t>
            </w:r>
          </w:p>
        </w:tc>
        <w:tc>
          <w:tcPr>
            <w:tcW w:w="6169" w:type="dxa"/>
            <w:gridSpan w:val="2"/>
            <w:shd w:val="clear" w:color="auto" w:fill="auto"/>
            <w:vAlign w:val="center"/>
            <w:hideMark/>
          </w:tcPr>
          <w:p w14:paraId="4AC76128" w14:textId="77777777" w:rsidR="00052653" w:rsidRPr="00AF71B5" w:rsidRDefault="00052653" w:rsidP="00AF71B5">
            <w:pPr>
              <w:spacing w:before="0" w:line="240" w:lineRule="auto"/>
              <w:jc w:val="center"/>
            </w:pPr>
            <w:r w:rsidRPr="00AF71B5">
              <w:t>Always set to "1"</w:t>
            </w:r>
          </w:p>
        </w:tc>
      </w:tr>
      <w:tr w:rsidR="00052653" w:rsidRPr="00396130" w14:paraId="59BE83DC" w14:textId="77777777" w:rsidTr="00AF71B5">
        <w:trPr>
          <w:trHeight w:val="255"/>
        </w:trPr>
        <w:tc>
          <w:tcPr>
            <w:tcW w:w="1149" w:type="dxa"/>
            <w:shd w:val="clear" w:color="auto" w:fill="auto"/>
            <w:noWrap/>
            <w:vAlign w:val="center"/>
            <w:hideMark/>
          </w:tcPr>
          <w:p w14:paraId="0393818D" w14:textId="77777777" w:rsidR="00052653" w:rsidRPr="00396130" w:rsidRDefault="00052653" w:rsidP="00AF71B5">
            <w:pPr>
              <w:spacing w:before="0" w:line="240" w:lineRule="auto"/>
              <w:jc w:val="center"/>
            </w:pPr>
            <w:r w:rsidRPr="00396130">
              <w:t>43</w:t>
            </w:r>
          </w:p>
        </w:tc>
        <w:tc>
          <w:tcPr>
            <w:tcW w:w="1911" w:type="dxa"/>
            <w:shd w:val="clear" w:color="auto" w:fill="auto"/>
            <w:vAlign w:val="center"/>
            <w:hideMark/>
          </w:tcPr>
          <w:p w14:paraId="4CDDBAFD" w14:textId="77777777" w:rsidR="00052653" w:rsidRPr="00396130" w:rsidRDefault="00052653" w:rsidP="00AF71B5">
            <w:pPr>
              <w:spacing w:before="0" w:line="240" w:lineRule="auto"/>
              <w:jc w:val="center"/>
            </w:pPr>
            <w:r w:rsidRPr="00396130">
              <w:t>Deleted event</w:t>
            </w:r>
          </w:p>
        </w:tc>
        <w:tc>
          <w:tcPr>
            <w:tcW w:w="6169" w:type="dxa"/>
            <w:gridSpan w:val="2"/>
            <w:shd w:val="clear" w:color="auto" w:fill="auto"/>
            <w:vAlign w:val="center"/>
            <w:hideMark/>
          </w:tcPr>
          <w:p w14:paraId="715B61A9" w14:textId="77777777" w:rsidR="00052653" w:rsidRPr="00396130" w:rsidRDefault="00052653" w:rsidP="00AF71B5">
            <w:pPr>
              <w:spacing w:before="0" w:line="240" w:lineRule="auto"/>
              <w:jc w:val="center"/>
            </w:pPr>
            <w:r w:rsidRPr="00396130">
              <w:t>Always set to "1"</w:t>
            </w:r>
          </w:p>
        </w:tc>
      </w:tr>
      <w:tr w:rsidR="00052653" w:rsidRPr="00396130" w14:paraId="78AE97EC" w14:textId="77777777" w:rsidTr="005F5387">
        <w:trPr>
          <w:trHeight w:val="510"/>
        </w:trPr>
        <w:tc>
          <w:tcPr>
            <w:tcW w:w="1149" w:type="dxa"/>
            <w:shd w:val="clear" w:color="auto" w:fill="auto"/>
            <w:noWrap/>
            <w:vAlign w:val="center"/>
            <w:hideMark/>
          </w:tcPr>
          <w:p w14:paraId="7CD56550" w14:textId="77777777" w:rsidR="00052653" w:rsidRPr="00AF71B5" w:rsidRDefault="00052653" w:rsidP="00AF71B5">
            <w:pPr>
              <w:spacing w:before="0" w:line="240" w:lineRule="auto"/>
              <w:jc w:val="center"/>
            </w:pPr>
            <w:r w:rsidRPr="00AF71B5">
              <w:t>44</w:t>
            </w:r>
          </w:p>
        </w:tc>
        <w:tc>
          <w:tcPr>
            <w:tcW w:w="1911" w:type="dxa"/>
            <w:shd w:val="clear" w:color="auto" w:fill="auto"/>
            <w:vAlign w:val="center"/>
            <w:hideMark/>
          </w:tcPr>
          <w:p w14:paraId="219C9876" w14:textId="77777777" w:rsidR="00052653" w:rsidRPr="00AF71B5" w:rsidRDefault="00052653" w:rsidP="00AF71B5">
            <w:pPr>
              <w:spacing w:before="0" w:line="240" w:lineRule="auto"/>
              <w:jc w:val="center"/>
            </w:pPr>
            <w:r w:rsidRPr="00AF71B5">
              <w:t>Aerial</w:t>
            </w:r>
          </w:p>
        </w:tc>
        <w:tc>
          <w:tcPr>
            <w:tcW w:w="3084" w:type="dxa"/>
            <w:shd w:val="clear" w:color="auto" w:fill="auto"/>
            <w:vAlign w:val="center"/>
            <w:hideMark/>
          </w:tcPr>
          <w:p w14:paraId="0F91BE03" w14:textId="77777777" w:rsidR="00052653" w:rsidRPr="00AF71B5" w:rsidRDefault="00052653" w:rsidP="00AF71B5">
            <w:pPr>
              <w:spacing w:before="0" w:line="240" w:lineRule="auto"/>
              <w:jc w:val="center"/>
            </w:pPr>
            <w:r w:rsidRPr="00AF71B5">
              <w:t>Player lost aerial duel</w:t>
            </w:r>
          </w:p>
        </w:tc>
        <w:tc>
          <w:tcPr>
            <w:tcW w:w="3085" w:type="dxa"/>
            <w:shd w:val="clear" w:color="auto" w:fill="auto"/>
            <w:vAlign w:val="center"/>
            <w:hideMark/>
          </w:tcPr>
          <w:p w14:paraId="65333614" w14:textId="77777777" w:rsidR="00052653" w:rsidRPr="00AF71B5" w:rsidRDefault="00052653" w:rsidP="00AF71B5">
            <w:pPr>
              <w:spacing w:before="0" w:line="240" w:lineRule="auto"/>
              <w:jc w:val="center"/>
            </w:pPr>
            <w:r w:rsidRPr="00AF71B5">
              <w:t>Player won the aerial duel</w:t>
            </w:r>
          </w:p>
        </w:tc>
      </w:tr>
      <w:tr w:rsidR="00052653" w:rsidRPr="00396130" w14:paraId="28BFE483" w14:textId="77777777" w:rsidTr="005F5387">
        <w:trPr>
          <w:trHeight w:val="255"/>
        </w:trPr>
        <w:tc>
          <w:tcPr>
            <w:tcW w:w="1149" w:type="dxa"/>
            <w:shd w:val="clear" w:color="auto" w:fill="auto"/>
            <w:noWrap/>
            <w:vAlign w:val="center"/>
            <w:hideMark/>
          </w:tcPr>
          <w:p w14:paraId="5D071FD6" w14:textId="77777777" w:rsidR="00052653" w:rsidRPr="00AF71B5" w:rsidRDefault="00052653" w:rsidP="00AF71B5">
            <w:pPr>
              <w:spacing w:before="0" w:line="240" w:lineRule="auto"/>
              <w:jc w:val="center"/>
            </w:pPr>
            <w:r w:rsidRPr="00AF71B5">
              <w:t>45</w:t>
            </w:r>
          </w:p>
        </w:tc>
        <w:tc>
          <w:tcPr>
            <w:tcW w:w="1911" w:type="dxa"/>
            <w:shd w:val="clear" w:color="auto" w:fill="auto"/>
            <w:vAlign w:val="center"/>
            <w:hideMark/>
          </w:tcPr>
          <w:p w14:paraId="755D2C2E" w14:textId="77777777" w:rsidR="00052653" w:rsidRPr="00AF71B5" w:rsidRDefault="00052653" w:rsidP="00AF71B5">
            <w:pPr>
              <w:spacing w:before="0" w:line="240" w:lineRule="auto"/>
              <w:jc w:val="center"/>
            </w:pPr>
            <w:r w:rsidRPr="00AF71B5">
              <w:t>Challenge</w:t>
            </w:r>
          </w:p>
        </w:tc>
        <w:tc>
          <w:tcPr>
            <w:tcW w:w="6169" w:type="dxa"/>
            <w:gridSpan w:val="2"/>
            <w:shd w:val="clear" w:color="auto" w:fill="auto"/>
            <w:vAlign w:val="center"/>
            <w:hideMark/>
          </w:tcPr>
          <w:p w14:paraId="1274DFF1" w14:textId="77777777" w:rsidR="00052653" w:rsidRPr="00AF71B5" w:rsidRDefault="00052653" w:rsidP="00AF71B5">
            <w:pPr>
              <w:spacing w:before="0" w:line="240" w:lineRule="auto"/>
              <w:jc w:val="center"/>
            </w:pPr>
            <w:r w:rsidRPr="00AF71B5">
              <w:t>Always set to "0" ie a challenge by definition is unsuccessful and the player does not win the ball (by winning the ball this would be a tackle ie type_id="7")</w:t>
            </w:r>
          </w:p>
        </w:tc>
      </w:tr>
      <w:tr w:rsidR="00052653" w:rsidRPr="00396130" w14:paraId="71D84E97" w14:textId="77777777" w:rsidTr="00AF71B5">
        <w:trPr>
          <w:trHeight w:val="255"/>
        </w:trPr>
        <w:tc>
          <w:tcPr>
            <w:tcW w:w="1149" w:type="dxa"/>
            <w:shd w:val="clear" w:color="auto" w:fill="auto"/>
            <w:noWrap/>
            <w:vAlign w:val="center"/>
            <w:hideMark/>
          </w:tcPr>
          <w:p w14:paraId="64AE45C3" w14:textId="77777777" w:rsidR="00052653" w:rsidRPr="00396130" w:rsidRDefault="00052653" w:rsidP="00AF71B5">
            <w:pPr>
              <w:spacing w:before="0" w:line="240" w:lineRule="auto"/>
              <w:jc w:val="center"/>
            </w:pPr>
            <w:r w:rsidRPr="00396130">
              <w:t>47</w:t>
            </w:r>
          </w:p>
        </w:tc>
        <w:tc>
          <w:tcPr>
            <w:tcW w:w="1911" w:type="dxa"/>
            <w:shd w:val="clear" w:color="auto" w:fill="auto"/>
            <w:vAlign w:val="center"/>
            <w:hideMark/>
          </w:tcPr>
          <w:p w14:paraId="0CB73152" w14:textId="77777777" w:rsidR="00052653" w:rsidRPr="00396130" w:rsidRDefault="00052653" w:rsidP="00AF71B5">
            <w:pPr>
              <w:spacing w:before="0" w:line="240" w:lineRule="auto"/>
              <w:jc w:val="center"/>
            </w:pPr>
            <w:r w:rsidRPr="00396130">
              <w:t>Rescinded card</w:t>
            </w:r>
          </w:p>
        </w:tc>
        <w:tc>
          <w:tcPr>
            <w:tcW w:w="6169" w:type="dxa"/>
            <w:gridSpan w:val="2"/>
            <w:shd w:val="clear" w:color="auto" w:fill="auto"/>
            <w:vAlign w:val="center"/>
            <w:hideMark/>
          </w:tcPr>
          <w:p w14:paraId="6AEBC458" w14:textId="77777777" w:rsidR="00052653" w:rsidRPr="00396130" w:rsidRDefault="00052653" w:rsidP="00AF71B5">
            <w:pPr>
              <w:spacing w:before="0" w:line="240" w:lineRule="auto"/>
              <w:jc w:val="center"/>
            </w:pPr>
            <w:r w:rsidRPr="00396130">
              <w:t>Always set to "1"</w:t>
            </w:r>
          </w:p>
        </w:tc>
      </w:tr>
      <w:tr w:rsidR="00052653" w:rsidRPr="00396130" w14:paraId="5A6C3A71" w14:textId="77777777" w:rsidTr="005F5387">
        <w:trPr>
          <w:trHeight w:val="255"/>
        </w:trPr>
        <w:tc>
          <w:tcPr>
            <w:tcW w:w="1149" w:type="dxa"/>
            <w:shd w:val="clear" w:color="auto" w:fill="auto"/>
            <w:noWrap/>
            <w:vAlign w:val="center"/>
            <w:hideMark/>
          </w:tcPr>
          <w:p w14:paraId="124BE2FB" w14:textId="77777777" w:rsidR="00052653" w:rsidRPr="00AF71B5" w:rsidRDefault="00052653" w:rsidP="00AF71B5">
            <w:pPr>
              <w:spacing w:before="0" w:line="240" w:lineRule="auto"/>
              <w:jc w:val="center"/>
            </w:pPr>
            <w:r w:rsidRPr="00AF71B5">
              <w:t>49</w:t>
            </w:r>
          </w:p>
        </w:tc>
        <w:tc>
          <w:tcPr>
            <w:tcW w:w="1911" w:type="dxa"/>
            <w:shd w:val="clear" w:color="auto" w:fill="auto"/>
            <w:vAlign w:val="center"/>
            <w:hideMark/>
          </w:tcPr>
          <w:p w14:paraId="044F6EDC" w14:textId="77777777" w:rsidR="00052653" w:rsidRPr="00AF71B5" w:rsidRDefault="00052653" w:rsidP="00AF71B5">
            <w:pPr>
              <w:spacing w:before="0" w:line="240" w:lineRule="auto"/>
              <w:jc w:val="center"/>
            </w:pPr>
            <w:r w:rsidRPr="00AF71B5">
              <w:t>Ball recovery</w:t>
            </w:r>
          </w:p>
        </w:tc>
        <w:tc>
          <w:tcPr>
            <w:tcW w:w="6169" w:type="dxa"/>
            <w:gridSpan w:val="2"/>
            <w:shd w:val="clear" w:color="auto" w:fill="auto"/>
            <w:vAlign w:val="center"/>
            <w:hideMark/>
          </w:tcPr>
          <w:p w14:paraId="765C9FD2" w14:textId="77777777" w:rsidR="00052653" w:rsidRPr="00AF71B5" w:rsidRDefault="00052653" w:rsidP="00AF71B5">
            <w:pPr>
              <w:spacing w:before="0" w:line="240" w:lineRule="auto"/>
              <w:jc w:val="center"/>
            </w:pPr>
            <w:r w:rsidRPr="00AF71B5">
              <w:t>Always set to "1"</w:t>
            </w:r>
          </w:p>
        </w:tc>
      </w:tr>
      <w:tr w:rsidR="00052653" w:rsidRPr="00396130" w14:paraId="23E11B9B" w14:textId="77777777" w:rsidTr="005F5387">
        <w:trPr>
          <w:trHeight w:val="255"/>
        </w:trPr>
        <w:tc>
          <w:tcPr>
            <w:tcW w:w="1149" w:type="dxa"/>
            <w:shd w:val="clear" w:color="auto" w:fill="auto"/>
            <w:noWrap/>
            <w:vAlign w:val="center"/>
            <w:hideMark/>
          </w:tcPr>
          <w:p w14:paraId="050AE456" w14:textId="77777777" w:rsidR="00052653" w:rsidRPr="00AF71B5" w:rsidRDefault="00052653" w:rsidP="00AF71B5">
            <w:pPr>
              <w:spacing w:before="0" w:line="240" w:lineRule="auto"/>
              <w:jc w:val="center"/>
            </w:pPr>
            <w:r w:rsidRPr="00AF71B5">
              <w:t>50</w:t>
            </w:r>
          </w:p>
        </w:tc>
        <w:tc>
          <w:tcPr>
            <w:tcW w:w="1911" w:type="dxa"/>
            <w:shd w:val="clear" w:color="auto" w:fill="auto"/>
            <w:vAlign w:val="center"/>
            <w:hideMark/>
          </w:tcPr>
          <w:p w14:paraId="0DE65E35" w14:textId="77777777" w:rsidR="00052653" w:rsidRPr="00AF71B5" w:rsidRDefault="00052653" w:rsidP="00AF71B5">
            <w:pPr>
              <w:spacing w:before="0" w:line="240" w:lineRule="auto"/>
              <w:jc w:val="center"/>
            </w:pPr>
            <w:r w:rsidRPr="00AF71B5">
              <w:t>Dispossessed</w:t>
            </w:r>
          </w:p>
        </w:tc>
        <w:tc>
          <w:tcPr>
            <w:tcW w:w="6169" w:type="dxa"/>
            <w:gridSpan w:val="2"/>
            <w:shd w:val="clear" w:color="auto" w:fill="auto"/>
            <w:vAlign w:val="center"/>
            <w:hideMark/>
          </w:tcPr>
          <w:p w14:paraId="59B8DC1D" w14:textId="77777777" w:rsidR="00052653" w:rsidRPr="00AF71B5" w:rsidRDefault="00052653" w:rsidP="00AF71B5">
            <w:pPr>
              <w:spacing w:before="0" w:line="240" w:lineRule="auto"/>
              <w:jc w:val="center"/>
            </w:pPr>
            <w:r w:rsidRPr="00AF71B5">
              <w:t>Always set to "1"</w:t>
            </w:r>
          </w:p>
        </w:tc>
      </w:tr>
      <w:tr w:rsidR="00052653" w:rsidRPr="00396130" w14:paraId="05179A6D" w14:textId="77777777" w:rsidTr="005F5387">
        <w:trPr>
          <w:trHeight w:val="255"/>
        </w:trPr>
        <w:tc>
          <w:tcPr>
            <w:tcW w:w="1149" w:type="dxa"/>
            <w:shd w:val="clear" w:color="auto" w:fill="auto"/>
            <w:noWrap/>
            <w:vAlign w:val="center"/>
            <w:hideMark/>
          </w:tcPr>
          <w:p w14:paraId="0DECBF56" w14:textId="77777777" w:rsidR="00052653" w:rsidRPr="00AF71B5" w:rsidRDefault="00052653" w:rsidP="00AF71B5">
            <w:pPr>
              <w:spacing w:before="0" w:line="240" w:lineRule="auto"/>
              <w:jc w:val="center"/>
            </w:pPr>
            <w:r w:rsidRPr="00AF71B5">
              <w:t>52</w:t>
            </w:r>
          </w:p>
        </w:tc>
        <w:tc>
          <w:tcPr>
            <w:tcW w:w="1911" w:type="dxa"/>
            <w:shd w:val="clear" w:color="auto" w:fill="auto"/>
            <w:vAlign w:val="center"/>
            <w:hideMark/>
          </w:tcPr>
          <w:p w14:paraId="4E74F84B" w14:textId="77777777" w:rsidR="00052653" w:rsidRPr="00AF71B5" w:rsidRDefault="00052653" w:rsidP="00AF71B5">
            <w:pPr>
              <w:spacing w:before="0" w:line="240" w:lineRule="auto"/>
              <w:jc w:val="center"/>
            </w:pPr>
            <w:r w:rsidRPr="00AF71B5">
              <w:t>Keeper pick-up</w:t>
            </w:r>
          </w:p>
        </w:tc>
        <w:tc>
          <w:tcPr>
            <w:tcW w:w="6169" w:type="dxa"/>
            <w:gridSpan w:val="2"/>
            <w:shd w:val="clear" w:color="auto" w:fill="auto"/>
            <w:vAlign w:val="center"/>
            <w:hideMark/>
          </w:tcPr>
          <w:p w14:paraId="78663BF8" w14:textId="77777777" w:rsidR="00052653" w:rsidRPr="00AF71B5" w:rsidRDefault="00052653" w:rsidP="00AF71B5">
            <w:pPr>
              <w:spacing w:before="0" w:line="240" w:lineRule="auto"/>
              <w:jc w:val="center"/>
            </w:pPr>
            <w:r w:rsidRPr="00AF71B5">
              <w:t>Always set to "1"</w:t>
            </w:r>
          </w:p>
        </w:tc>
      </w:tr>
      <w:tr w:rsidR="00052653" w:rsidRPr="00396130" w14:paraId="20D1086E" w14:textId="77777777" w:rsidTr="005F5387">
        <w:trPr>
          <w:trHeight w:val="255"/>
        </w:trPr>
        <w:tc>
          <w:tcPr>
            <w:tcW w:w="1149" w:type="dxa"/>
            <w:shd w:val="clear" w:color="auto" w:fill="auto"/>
            <w:noWrap/>
            <w:vAlign w:val="center"/>
            <w:hideMark/>
          </w:tcPr>
          <w:p w14:paraId="758BE87D" w14:textId="77777777" w:rsidR="00052653" w:rsidRPr="00AF71B5" w:rsidRDefault="00052653" w:rsidP="00AF71B5">
            <w:pPr>
              <w:spacing w:before="0" w:line="240" w:lineRule="auto"/>
              <w:jc w:val="center"/>
            </w:pPr>
            <w:r w:rsidRPr="00AF71B5">
              <w:t>53</w:t>
            </w:r>
          </w:p>
        </w:tc>
        <w:tc>
          <w:tcPr>
            <w:tcW w:w="1911" w:type="dxa"/>
            <w:shd w:val="clear" w:color="auto" w:fill="auto"/>
            <w:vAlign w:val="center"/>
            <w:hideMark/>
          </w:tcPr>
          <w:p w14:paraId="1362F9A6" w14:textId="77777777" w:rsidR="00052653" w:rsidRPr="00AF71B5" w:rsidRDefault="00052653" w:rsidP="00AF71B5">
            <w:pPr>
              <w:spacing w:before="0" w:line="240" w:lineRule="auto"/>
              <w:jc w:val="center"/>
            </w:pPr>
            <w:r w:rsidRPr="00AF71B5">
              <w:t>Cross not claimed</w:t>
            </w:r>
          </w:p>
        </w:tc>
        <w:tc>
          <w:tcPr>
            <w:tcW w:w="6169" w:type="dxa"/>
            <w:gridSpan w:val="2"/>
            <w:shd w:val="clear" w:color="auto" w:fill="auto"/>
            <w:vAlign w:val="center"/>
            <w:hideMark/>
          </w:tcPr>
          <w:p w14:paraId="5710210E" w14:textId="77777777" w:rsidR="00052653" w:rsidRPr="00AF71B5" w:rsidRDefault="00052653" w:rsidP="00AF71B5">
            <w:pPr>
              <w:spacing w:before="0" w:line="240" w:lineRule="auto"/>
              <w:jc w:val="center"/>
            </w:pPr>
            <w:r w:rsidRPr="00AF71B5">
              <w:t>Always set to "1"</w:t>
            </w:r>
          </w:p>
        </w:tc>
      </w:tr>
      <w:tr w:rsidR="00052653" w:rsidRPr="00396130" w14:paraId="1F03A3DA" w14:textId="77777777" w:rsidTr="005F5387">
        <w:trPr>
          <w:trHeight w:val="255"/>
        </w:trPr>
        <w:tc>
          <w:tcPr>
            <w:tcW w:w="1149" w:type="dxa"/>
            <w:shd w:val="clear" w:color="auto" w:fill="auto"/>
            <w:noWrap/>
            <w:vAlign w:val="center"/>
            <w:hideMark/>
          </w:tcPr>
          <w:p w14:paraId="0E3D1E7C" w14:textId="77777777" w:rsidR="00052653" w:rsidRPr="00AF71B5" w:rsidRDefault="00052653" w:rsidP="00AF71B5">
            <w:pPr>
              <w:spacing w:before="0" w:line="240" w:lineRule="auto"/>
              <w:jc w:val="center"/>
            </w:pPr>
            <w:r w:rsidRPr="00AF71B5">
              <w:t>54</w:t>
            </w:r>
          </w:p>
        </w:tc>
        <w:tc>
          <w:tcPr>
            <w:tcW w:w="1911" w:type="dxa"/>
            <w:shd w:val="clear" w:color="auto" w:fill="auto"/>
            <w:vAlign w:val="center"/>
            <w:hideMark/>
          </w:tcPr>
          <w:p w14:paraId="59C72934" w14:textId="77777777" w:rsidR="00052653" w:rsidRPr="00AF71B5" w:rsidRDefault="00052653" w:rsidP="00AF71B5">
            <w:pPr>
              <w:spacing w:before="0" w:line="240" w:lineRule="auto"/>
              <w:jc w:val="center"/>
            </w:pPr>
            <w:r w:rsidRPr="00AF71B5">
              <w:t>Smother</w:t>
            </w:r>
          </w:p>
        </w:tc>
        <w:tc>
          <w:tcPr>
            <w:tcW w:w="6169" w:type="dxa"/>
            <w:gridSpan w:val="2"/>
            <w:shd w:val="clear" w:color="auto" w:fill="auto"/>
            <w:vAlign w:val="center"/>
            <w:hideMark/>
          </w:tcPr>
          <w:p w14:paraId="48848589" w14:textId="77777777" w:rsidR="00052653" w:rsidRPr="00AF71B5" w:rsidRDefault="00052653" w:rsidP="00AF71B5">
            <w:pPr>
              <w:spacing w:before="0" w:line="240" w:lineRule="auto"/>
              <w:jc w:val="center"/>
            </w:pPr>
            <w:r w:rsidRPr="00AF71B5">
              <w:t>Always set to "1"</w:t>
            </w:r>
          </w:p>
        </w:tc>
      </w:tr>
      <w:tr w:rsidR="00052653" w:rsidRPr="00396130" w14:paraId="16F0285E" w14:textId="77777777" w:rsidTr="005F5387">
        <w:trPr>
          <w:trHeight w:val="255"/>
        </w:trPr>
        <w:tc>
          <w:tcPr>
            <w:tcW w:w="1149" w:type="dxa"/>
            <w:shd w:val="clear" w:color="auto" w:fill="auto"/>
            <w:noWrap/>
            <w:vAlign w:val="center"/>
            <w:hideMark/>
          </w:tcPr>
          <w:p w14:paraId="69B195D2" w14:textId="77777777" w:rsidR="00052653" w:rsidRPr="00AF71B5" w:rsidRDefault="00052653" w:rsidP="00AF71B5">
            <w:pPr>
              <w:spacing w:before="0" w:line="240" w:lineRule="auto"/>
              <w:jc w:val="center"/>
            </w:pPr>
            <w:r w:rsidRPr="00AF71B5">
              <w:t>55</w:t>
            </w:r>
          </w:p>
        </w:tc>
        <w:tc>
          <w:tcPr>
            <w:tcW w:w="1911" w:type="dxa"/>
            <w:shd w:val="clear" w:color="auto" w:fill="auto"/>
            <w:vAlign w:val="center"/>
            <w:hideMark/>
          </w:tcPr>
          <w:p w14:paraId="5CCD78E5" w14:textId="77777777" w:rsidR="00052653" w:rsidRPr="00AF71B5" w:rsidRDefault="00052653" w:rsidP="00AF71B5">
            <w:pPr>
              <w:spacing w:before="0" w:line="240" w:lineRule="auto"/>
              <w:jc w:val="center"/>
            </w:pPr>
            <w:r w:rsidRPr="00AF71B5">
              <w:t>Offside provoked</w:t>
            </w:r>
          </w:p>
        </w:tc>
        <w:tc>
          <w:tcPr>
            <w:tcW w:w="6169" w:type="dxa"/>
            <w:gridSpan w:val="2"/>
            <w:shd w:val="clear" w:color="auto" w:fill="auto"/>
            <w:vAlign w:val="center"/>
            <w:hideMark/>
          </w:tcPr>
          <w:p w14:paraId="51A3E0B4" w14:textId="77777777" w:rsidR="00052653" w:rsidRPr="00AF71B5" w:rsidRDefault="00052653" w:rsidP="00AF71B5">
            <w:pPr>
              <w:spacing w:before="0" w:line="240" w:lineRule="auto"/>
              <w:jc w:val="center"/>
            </w:pPr>
            <w:r w:rsidRPr="00AF71B5">
              <w:t>Always set to "1"</w:t>
            </w:r>
          </w:p>
        </w:tc>
      </w:tr>
      <w:tr w:rsidR="00052653" w:rsidRPr="00396130" w14:paraId="4AD0E25C" w14:textId="77777777" w:rsidTr="005F5387">
        <w:trPr>
          <w:trHeight w:val="255"/>
        </w:trPr>
        <w:tc>
          <w:tcPr>
            <w:tcW w:w="1149" w:type="dxa"/>
            <w:shd w:val="clear" w:color="auto" w:fill="auto"/>
            <w:noWrap/>
            <w:vAlign w:val="center"/>
            <w:hideMark/>
          </w:tcPr>
          <w:p w14:paraId="164962DC" w14:textId="77777777" w:rsidR="00052653" w:rsidRPr="00AF71B5" w:rsidRDefault="00052653" w:rsidP="00AF71B5">
            <w:pPr>
              <w:spacing w:before="0" w:line="240" w:lineRule="auto"/>
              <w:jc w:val="center"/>
            </w:pPr>
            <w:r w:rsidRPr="00AF71B5">
              <w:t>51</w:t>
            </w:r>
          </w:p>
        </w:tc>
        <w:tc>
          <w:tcPr>
            <w:tcW w:w="1911" w:type="dxa"/>
            <w:shd w:val="clear" w:color="auto" w:fill="auto"/>
            <w:vAlign w:val="center"/>
            <w:hideMark/>
          </w:tcPr>
          <w:p w14:paraId="18625B0E" w14:textId="77777777" w:rsidR="00052653" w:rsidRPr="00AF71B5" w:rsidRDefault="00052653" w:rsidP="00AF71B5">
            <w:pPr>
              <w:spacing w:before="0" w:line="240" w:lineRule="auto"/>
              <w:jc w:val="center"/>
            </w:pPr>
            <w:r w:rsidRPr="00AF71B5">
              <w:t>Error</w:t>
            </w:r>
          </w:p>
        </w:tc>
        <w:tc>
          <w:tcPr>
            <w:tcW w:w="6169" w:type="dxa"/>
            <w:gridSpan w:val="2"/>
            <w:shd w:val="clear" w:color="auto" w:fill="auto"/>
            <w:vAlign w:val="center"/>
            <w:hideMark/>
          </w:tcPr>
          <w:p w14:paraId="104BE65B" w14:textId="77777777" w:rsidR="00052653" w:rsidRPr="00AF71B5" w:rsidRDefault="00052653" w:rsidP="00AF71B5">
            <w:pPr>
              <w:spacing w:before="0" w:line="240" w:lineRule="auto"/>
              <w:jc w:val="center"/>
            </w:pPr>
            <w:r w:rsidRPr="00AF71B5">
              <w:t>Always set to "1"</w:t>
            </w:r>
          </w:p>
        </w:tc>
      </w:tr>
      <w:tr w:rsidR="00052653" w:rsidRPr="00396130" w14:paraId="2E399BEC" w14:textId="77777777" w:rsidTr="005F5387">
        <w:trPr>
          <w:trHeight w:val="255"/>
        </w:trPr>
        <w:tc>
          <w:tcPr>
            <w:tcW w:w="1149" w:type="dxa"/>
            <w:shd w:val="clear" w:color="auto" w:fill="auto"/>
            <w:noWrap/>
            <w:vAlign w:val="center"/>
            <w:hideMark/>
          </w:tcPr>
          <w:p w14:paraId="4A88D131" w14:textId="77777777" w:rsidR="00052653" w:rsidRPr="00AF71B5" w:rsidRDefault="00052653" w:rsidP="00AF71B5">
            <w:pPr>
              <w:spacing w:before="0" w:line="240" w:lineRule="auto"/>
              <w:jc w:val="center"/>
            </w:pPr>
            <w:r w:rsidRPr="00AF71B5">
              <w:t>56</w:t>
            </w:r>
          </w:p>
        </w:tc>
        <w:tc>
          <w:tcPr>
            <w:tcW w:w="1911" w:type="dxa"/>
            <w:shd w:val="clear" w:color="auto" w:fill="auto"/>
            <w:vAlign w:val="center"/>
            <w:hideMark/>
          </w:tcPr>
          <w:p w14:paraId="7DCE229C" w14:textId="77777777" w:rsidR="00052653" w:rsidRPr="00AF71B5" w:rsidRDefault="00052653" w:rsidP="00AF71B5">
            <w:pPr>
              <w:spacing w:before="0" w:line="240" w:lineRule="auto"/>
              <w:jc w:val="center"/>
            </w:pPr>
            <w:r w:rsidRPr="00AF71B5">
              <w:t>Shield ball oop</w:t>
            </w:r>
          </w:p>
        </w:tc>
        <w:tc>
          <w:tcPr>
            <w:tcW w:w="6169" w:type="dxa"/>
            <w:gridSpan w:val="2"/>
            <w:shd w:val="clear" w:color="auto" w:fill="auto"/>
            <w:vAlign w:val="center"/>
            <w:hideMark/>
          </w:tcPr>
          <w:p w14:paraId="6812A465" w14:textId="77777777" w:rsidR="00052653" w:rsidRPr="00AF71B5" w:rsidRDefault="00052653" w:rsidP="00AF71B5">
            <w:pPr>
              <w:spacing w:before="0" w:line="240" w:lineRule="auto"/>
              <w:jc w:val="center"/>
            </w:pPr>
            <w:r w:rsidRPr="00AF71B5">
              <w:t>Always set to "1"</w:t>
            </w:r>
          </w:p>
        </w:tc>
      </w:tr>
      <w:tr w:rsidR="00052653" w:rsidRPr="00396130" w14:paraId="0AFCC5B1" w14:textId="77777777" w:rsidTr="00AF71B5">
        <w:trPr>
          <w:trHeight w:val="255"/>
        </w:trPr>
        <w:tc>
          <w:tcPr>
            <w:tcW w:w="1149" w:type="dxa"/>
            <w:shd w:val="clear" w:color="auto" w:fill="auto"/>
            <w:noWrap/>
            <w:vAlign w:val="center"/>
            <w:hideMark/>
          </w:tcPr>
          <w:p w14:paraId="731F6F6B" w14:textId="77777777" w:rsidR="00052653" w:rsidRPr="00396130" w:rsidRDefault="00052653" w:rsidP="00AF71B5">
            <w:pPr>
              <w:spacing w:before="0" w:line="240" w:lineRule="auto"/>
              <w:jc w:val="center"/>
            </w:pPr>
            <w:r w:rsidRPr="00396130">
              <w:t>57</w:t>
            </w:r>
          </w:p>
        </w:tc>
        <w:tc>
          <w:tcPr>
            <w:tcW w:w="1911" w:type="dxa"/>
            <w:shd w:val="clear" w:color="auto" w:fill="auto"/>
            <w:vAlign w:val="center"/>
            <w:hideMark/>
          </w:tcPr>
          <w:p w14:paraId="18024F0A" w14:textId="77777777" w:rsidR="00052653" w:rsidRPr="00396130" w:rsidRDefault="00052653" w:rsidP="00AF71B5">
            <w:pPr>
              <w:spacing w:before="0" w:line="240" w:lineRule="auto"/>
              <w:jc w:val="center"/>
            </w:pPr>
            <w:r w:rsidRPr="00396130">
              <w:t>Foul throw in</w:t>
            </w:r>
          </w:p>
        </w:tc>
        <w:tc>
          <w:tcPr>
            <w:tcW w:w="6169" w:type="dxa"/>
            <w:gridSpan w:val="2"/>
            <w:shd w:val="clear" w:color="auto" w:fill="auto"/>
            <w:vAlign w:val="center"/>
            <w:hideMark/>
          </w:tcPr>
          <w:p w14:paraId="2B9EED27" w14:textId="77777777" w:rsidR="00052653" w:rsidRPr="00396130" w:rsidRDefault="00052653" w:rsidP="00AF71B5">
            <w:pPr>
              <w:spacing w:before="0" w:line="240" w:lineRule="auto"/>
              <w:jc w:val="center"/>
            </w:pPr>
            <w:r w:rsidRPr="00396130">
              <w:t>Always set to "1"</w:t>
            </w:r>
          </w:p>
        </w:tc>
      </w:tr>
      <w:tr w:rsidR="00052653" w:rsidRPr="00396130" w14:paraId="09081E23" w14:textId="77777777" w:rsidTr="00AF71B5">
        <w:trPr>
          <w:trHeight w:val="255"/>
        </w:trPr>
        <w:tc>
          <w:tcPr>
            <w:tcW w:w="1149" w:type="dxa"/>
            <w:shd w:val="clear" w:color="auto" w:fill="auto"/>
            <w:noWrap/>
            <w:vAlign w:val="center"/>
            <w:hideMark/>
          </w:tcPr>
          <w:p w14:paraId="1E38C695" w14:textId="77777777" w:rsidR="00052653" w:rsidRPr="00396130" w:rsidRDefault="00052653" w:rsidP="00AF71B5">
            <w:pPr>
              <w:spacing w:before="0" w:line="240" w:lineRule="auto"/>
              <w:jc w:val="center"/>
            </w:pPr>
            <w:r w:rsidRPr="00396130">
              <w:t>58</w:t>
            </w:r>
          </w:p>
        </w:tc>
        <w:tc>
          <w:tcPr>
            <w:tcW w:w="1911" w:type="dxa"/>
            <w:shd w:val="clear" w:color="auto" w:fill="auto"/>
            <w:vAlign w:val="center"/>
            <w:hideMark/>
          </w:tcPr>
          <w:p w14:paraId="03270D36" w14:textId="77777777" w:rsidR="00052653" w:rsidRPr="00396130" w:rsidRDefault="00052653" w:rsidP="00AF71B5">
            <w:pPr>
              <w:spacing w:before="0" w:line="240" w:lineRule="auto"/>
              <w:jc w:val="center"/>
            </w:pPr>
            <w:r w:rsidRPr="00396130">
              <w:t>Penalty faced</w:t>
            </w:r>
          </w:p>
        </w:tc>
        <w:tc>
          <w:tcPr>
            <w:tcW w:w="6169" w:type="dxa"/>
            <w:gridSpan w:val="2"/>
            <w:shd w:val="clear" w:color="auto" w:fill="auto"/>
            <w:vAlign w:val="center"/>
            <w:hideMark/>
          </w:tcPr>
          <w:p w14:paraId="0C32843F" w14:textId="77777777" w:rsidR="00052653" w:rsidRPr="00396130" w:rsidRDefault="00052653" w:rsidP="00AF71B5">
            <w:pPr>
              <w:spacing w:before="0" w:line="240" w:lineRule="auto"/>
              <w:jc w:val="center"/>
            </w:pPr>
            <w:r w:rsidRPr="00396130">
              <w:t>Always set to "1"</w:t>
            </w:r>
          </w:p>
        </w:tc>
      </w:tr>
      <w:tr w:rsidR="00052653" w:rsidRPr="00396130" w14:paraId="3E8DE7A5" w14:textId="77777777" w:rsidTr="005F5387">
        <w:trPr>
          <w:trHeight w:val="2040"/>
        </w:trPr>
        <w:tc>
          <w:tcPr>
            <w:tcW w:w="1149" w:type="dxa"/>
            <w:shd w:val="clear" w:color="auto" w:fill="auto"/>
            <w:noWrap/>
            <w:vAlign w:val="center"/>
            <w:hideMark/>
          </w:tcPr>
          <w:p w14:paraId="1778E67F" w14:textId="77777777" w:rsidR="00052653" w:rsidRPr="00AF71B5" w:rsidRDefault="00052653" w:rsidP="00AF71B5">
            <w:pPr>
              <w:spacing w:before="0" w:line="240" w:lineRule="auto"/>
              <w:jc w:val="center"/>
            </w:pPr>
            <w:r w:rsidRPr="00AF71B5">
              <w:t>59</w:t>
            </w:r>
          </w:p>
        </w:tc>
        <w:tc>
          <w:tcPr>
            <w:tcW w:w="1911" w:type="dxa"/>
            <w:shd w:val="clear" w:color="auto" w:fill="auto"/>
            <w:vAlign w:val="center"/>
            <w:hideMark/>
          </w:tcPr>
          <w:p w14:paraId="142F4CCA" w14:textId="77777777" w:rsidR="00052653" w:rsidRPr="00AF71B5" w:rsidRDefault="00052653" w:rsidP="00AF71B5">
            <w:pPr>
              <w:spacing w:before="0" w:line="240" w:lineRule="auto"/>
              <w:jc w:val="center"/>
            </w:pPr>
            <w:r w:rsidRPr="00AF71B5">
              <w:t>Keeper Sweeper</w:t>
            </w:r>
          </w:p>
        </w:tc>
        <w:tc>
          <w:tcPr>
            <w:tcW w:w="3084" w:type="dxa"/>
            <w:shd w:val="clear" w:color="auto" w:fill="auto"/>
            <w:vAlign w:val="center"/>
            <w:hideMark/>
          </w:tcPr>
          <w:p w14:paraId="75A1AC3C" w14:textId="77777777" w:rsidR="00052653" w:rsidRPr="00AF71B5" w:rsidRDefault="00052653" w:rsidP="00AF71B5">
            <w:pPr>
              <w:spacing w:before="0" w:line="240" w:lineRule="auto"/>
              <w:jc w:val="center"/>
            </w:pPr>
            <w:r w:rsidRPr="00AF71B5">
              <w:t>Goalkeeper comes off the line and clears ball but possession switches to other team (not the same as player clearing ball out of play which is outcome="1")</w:t>
            </w:r>
          </w:p>
        </w:tc>
        <w:tc>
          <w:tcPr>
            <w:tcW w:w="3085" w:type="dxa"/>
            <w:shd w:val="clear" w:color="auto" w:fill="auto"/>
            <w:vAlign w:val="center"/>
            <w:hideMark/>
          </w:tcPr>
          <w:p w14:paraId="5659653E" w14:textId="77777777" w:rsidR="00052653" w:rsidRPr="00AF71B5" w:rsidRDefault="00052653" w:rsidP="00AF71B5">
            <w:pPr>
              <w:spacing w:before="0" w:line="240" w:lineRule="auto"/>
              <w:jc w:val="center"/>
            </w:pPr>
            <w:r w:rsidRPr="00AF71B5">
              <w:t>Goalkeeper comes off the line and either clears ball to another team mate (ie possession retained) or straight out of play</w:t>
            </w:r>
          </w:p>
        </w:tc>
      </w:tr>
      <w:tr w:rsidR="00052653" w:rsidRPr="00396130" w14:paraId="266530A9" w14:textId="77777777" w:rsidTr="005F5387">
        <w:trPr>
          <w:trHeight w:val="255"/>
        </w:trPr>
        <w:tc>
          <w:tcPr>
            <w:tcW w:w="1149" w:type="dxa"/>
            <w:shd w:val="clear" w:color="auto" w:fill="auto"/>
            <w:noWrap/>
            <w:vAlign w:val="center"/>
            <w:hideMark/>
          </w:tcPr>
          <w:p w14:paraId="64FC82E6" w14:textId="77777777" w:rsidR="00052653" w:rsidRPr="00AF71B5" w:rsidRDefault="00052653" w:rsidP="00AF71B5">
            <w:pPr>
              <w:spacing w:before="0" w:line="240" w:lineRule="auto"/>
              <w:jc w:val="center"/>
            </w:pPr>
            <w:r w:rsidRPr="00AF71B5">
              <w:t>60</w:t>
            </w:r>
          </w:p>
        </w:tc>
        <w:tc>
          <w:tcPr>
            <w:tcW w:w="1911" w:type="dxa"/>
            <w:shd w:val="clear" w:color="auto" w:fill="auto"/>
            <w:vAlign w:val="center"/>
            <w:hideMark/>
          </w:tcPr>
          <w:p w14:paraId="4636A937" w14:textId="77777777" w:rsidR="00052653" w:rsidRPr="00AF71B5" w:rsidRDefault="00052653" w:rsidP="00AF71B5">
            <w:pPr>
              <w:spacing w:before="0" w:line="240" w:lineRule="auto"/>
              <w:jc w:val="center"/>
            </w:pPr>
            <w:r w:rsidRPr="00AF71B5">
              <w:t>Chance missed</w:t>
            </w:r>
          </w:p>
        </w:tc>
        <w:tc>
          <w:tcPr>
            <w:tcW w:w="6169" w:type="dxa"/>
            <w:gridSpan w:val="2"/>
            <w:shd w:val="clear" w:color="auto" w:fill="auto"/>
            <w:vAlign w:val="center"/>
            <w:hideMark/>
          </w:tcPr>
          <w:p w14:paraId="3A067FE4" w14:textId="77777777" w:rsidR="00052653" w:rsidRPr="00AF71B5" w:rsidRDefault="00052653" w:rsidP="00AF71B5">
            <w:pPr>
              <w:spacing w:before="0" w:line="240" w:lineRule="auto"/>
              <w:jc w:val="center"/>
            </w:pPr>
            <w:r w:rsidRPr="00AF71B5">
              <w:t>Always set to "0"</w:t>
            </w:r>
          </w:p>
        </w:tc>
      </w:tr>
      <w:tr w:rsidR="00052653" w:rsidRPr="00396130" w14:paraId="034C9F17" w14:textId="77777777" w:rsidTr="005F5387">
        <w:trPr>
          <w:trHeight w:val="765"/>
        </w:trPr>
        <w:tc>
          <w:tcPr>
            <w:tcW w:w="1149" w:type="dxa"/>
            <w:shd w:val="clear" w:color="auto" w:fill="auto"/>
            <w:noWrap/>
            <w:vAlign w:val="center"/>
            <w:hideMark/>
          </w:tcPr>
          <w:p w14:paraId="13088D47" w14:textId="77777777" w:rsidR="00052653" w:rsidRPr="00AF71B5" w:rsidRDefault="00052653" w:rsidP="00AF71B5">
            <w:pPr>
              <w:spacing w:before="0" w:line="240" w:lineRule="auto"/>
              <w:jc w:val="center"/>
            </w:pPr>
            <w:r w:rsidRPr="00AF71B5">
              <w:t>61</w:t>
            </w:r>
          </w:p>
        </w:tc>
        <w:tc>
          <w:tcPr>
            <w:tcW w:w="1911" w:type="dxa"/>
            <w:shd w:val="clear" w:color="auto" w:fill="auto"/>
            <w:vAlign w:val="center"/>
            <w:hideMark/>
          </w:tcPr>
          <w:p w14:paraId="4A209404" w14:textId="77777777" w:rsidR="00052653" w:rsidRPr="00AF71B5" w:rsidRDefault="00052653" w:rsidP="00AF71B5">
            <w:pPr>
              <w:spacing w:before="0" w:line="240" w:lineRule="auto"/>
              <w:jc w:val="center"/>
            </w:pPr>
            <w:r w:rsidRPr="00AF71B5">
              <w:t>Ball touch</w:t>
            </w:r>
          </w:p>
        </w:tc>
        <w:tc>
          <w:tcPr>
            <w:tcW w:w="3084" w:type="dxa"/>
            <w:shd w:val="clear" w:color="auto" w:fill="auto"/>
            <w:vAlign w:val="center"/>
            <w:hideMark/>
          </w:tcPr>
          <w:p w14:paraId="5EDB3245" w14:textId="77777777" w:rsidR="00052653" w:rsidRPr="00AF71B5" w:rsidRDefault="00052653" w:rsidP="00AF71B5">
            <w:pPr>
              <w:spacing w:before="0" w:line="240" w:lineRule="auto"/>
              <w:jc w:val="center"/>
            </w:pPr>
            <w:r w:rsidRPr="00AF71B5">
              <w:t>Player unsuccessfully controlled the ball ie lost possession</w:t>
            </w:r>
          </w:p>
        </w:tc>
        <w:tc>
          <w:tcPr>
            <w:tcW w:w="3085" w:type="dxa"/>
            <w:shd w:val="clear" w:color="auto" w:fill="auto"/>
            <w:vAlign w:val="center"/>
            <w:hideMark/>
          </w:tcPr>
          <w:p w14:paraId="1A247296" w14:textId="77777777" w:rsidR="00052653" w:rsidRPr="00AF71B5" w:rsidRDefault="00052653" w:rsidP="00AF71B5">
            <w:pPr>
              <w:spacing w:before="0" w:line="240" w:lineRule="auto"/>
              <w:jc w:val="center"/>
            </w:pPr>
            <w:r w:rsidRPr="00AF71B5">
              <w:t>Ball simply hit player unintentionally</w:t>
            </w:r>
          </w:p>
        </w:tc>
      </w:tr>
      <w:tr w:rsidR="00052653" w:rsidRPr="00396130" w14:paraId="57238C84" w14:textId="77777777" w:rsidTr="00AF71B5">
        <w:trPr>
          <w:trHeight w:val="255"/>
        </w:trPr>
        <w:tc>
          <w:tcPr>
            <w:tcW w:w="1149" w:type="dxa"/>
            <w:shd w:val="clear" w:color="auto" w:fill="auto"/>
            <w:noWrap/>
            <w:vAlign w:val="center"/>
            <w:hideMark/>
          </w:tcPr>
          <w:p w14:paraId="2D7FEA7B" w14:textId="77777777" w:rsidR="00052653" w:rsidRPr="00396130" w:rsidRDefault="00052653" w:rsidP="00AF71B5">
            <w:pPr>
              <w:spacing w:before="0" w:line="240" w:lineRule="auto"/>
              <w:jc w:val="center"/>
            </w:pPr>
            <w:r w:rsidRPr="00396130">
              <w:t>63</w:t>
            </w:r>
          </w:p>
        </w:tc>
        <w:tc>
          <w:tcPr>
            <w:tcW w:w="1911" w:type="dxa"/>
            <w:shd w:val="clear" w:color="auto" w:fill="auto"/>
            <w:vAlign w:val="center"/>
            <w:hideMark/>
          </w:tcPr>
          <w:p w14:paraId="1F534236" w14:textId="77777777" w:rsidR="00052653" w:rsidRPr="00396130" w:rsidRDefault="00052653" w:rsidP="00AF71B5">
            <w:pPr>
              <w:spacing w:before="0" w:line="240" w:lineRule="auto"/>
              <w:jc w:val="center"/>
            </w:pPr>
            <w:r w:rsidRPr="00396130">
              <w:t>Temp_Save</w:t>
            </w:r>
          </w:p>
        </w:tc>
        <w:tc>
          <w:tcPr>
            <w:tcW w:w="6169" w:type="dxa"/>
            <w:gridSpan w:val="2"/>
            <w:shd w:val="clear" w:color="auto" w:fill="auto"/>
            <w:vAlign w:val="center"/>
            <w:hideMark/>
          </w:tcPr>
          <w:p w14:paraId="581FCDB5" w14:textId="77777777" w:rsidR="00052653" w:rsidRPr="00396130" w:rsidRDefault="00052653" w:rsidP="00AF71B5">
            <w:pPr>
              <w:spacing w:before="0" w:line="240" w:lineRule="auto"/>
              <w:jc w:val="center"/>
            </w:pPr>
            <w:r w:rsidRPr="00396130">
              <w:t>Always set to "1"</w:t>
            </w:r>
          </w:p>
        </w:tc>
      </w:tr>
      <w:tr w:rsidR="00052653" w:rsidRPr="00396130" w14:paraId="5BC31A9D" w14:textId="77777777" w:rsidTr="00AF71B5">
        <w:trPr>
          <w:trHeight w:val="217"/>
        </w:trPr>
        <w:tc>
          <w:tcPr>
            <w:tcW w:w="1149" w:type="dxa"/>
            <w:shd w:val="clear" w:color="auto" w:fill="auto"/>
            <w:noWrap/>
            <w:vAlign w:val="center"/>
            <w:hideMark/>
          </w:tcPr>
          <w:p w14:paraId="09D29626" w14:textId="77777777" w:rsidR="00052653" w:rsidRPr="00396130" w:rsidRDefault="00052653" w:rsidP="00AF71B5">
            <w:pPr>
              <w:spacing w:before="0" w:line="240" w:lineRule="auto"/>
              <w:jc w:val="center"/>
            </w:pPr>
            <w:r w:rsidRPr="00396130">
              <w:t>64</w:t>
            </w:r>
          </w:p>
        </w:tc>
        <w:tc>
          <w:tcPr>
            <w:tcW w:w="1911" w:type="dxa"/>
            <w:shd w:val="clear" w:color="auto" w:fill="auto"/>
            <w:vAlign w:val="center"/>
            <w:hideMark/>
          </w:tcPr>
          <w:p w14:paraId="6ED6DC62" w14:textId="77777777" w:rsidR="00052653" w:rsidRPr="00396130" w:rsidRDefault="00052653" w:rsidP="00AF71B5">
            <w:pPr>
              <w:spacing w:before="0" w:line="240" w:lineRule="auto"/>
              <w:jc w:val="center"/>
            </w:pPr>
            <w:r w:rsidRPr="00396130">
              <w:t>Resume</w:t>
            </w:r>
          </w:p>
        </w:tc>
        <w:tc>
          <w:tcPr>
            <w:tcW w:w="6169" w:type="dxa"/>
            <w:gridSpan w:val="2"/>
            <w:shd w:val="clear" w:color="auto" w:fill="auto"/>
            <w:hideMark/>
          </w:tcPr>
          <w:p w14:paraId="43D19EBA" w14:textId="77777777" w:rsidR="00052653" w:rsidRPr="009B7C8C" w:rsidRDefault="00052653" w:rsidP="00AF71B5">
            <w:pPr>
              <w:jc w:val="center"/>
            </w:pPr>
            <w:r w:rsidRPr="00396130">
              <w:t>Always set to "1"</w:t>
            </w:r>
          </w:p>
        </w:tc>
      </w:tr>
      <w:tr w:rsidR="00052653" w:rsidRPr="00396130" w14:paraId="5DAE5ACE" w14:textId="77777777" w:rsidTr="005F5387">
        <w:trPr>
          <w:trHeight w:val="255"/>
        </w:trPr>
        <w:tc>
          <w:tcPr>
            <w:tcW w:w="1149" w:type="dxa"/>
            <w:shd w:val="clear" w:color="auto" w:fill="auto"/>
            <w:noWrap/>
            <w:vAlign w:val="center"/>
            <w:hideMark/>
          </w:tcPr>
          <w:p w14:paraId="66E0D917" w14:textId="77777777" w:rsidR="00052653" w:rsidRPr="00AF71B5" w:rsidRDefault="00052653" w:rsidP="00AF71B5">
            <w:pPr>
              <w:spacing w:before="0" w:line="240" w:lineRule="auto"/>
              <w:jc w:val="center"/>
            </w:pPr>
            <w:r w:rsidRPr="00AF71B5">
              <w:t>65</w:t>
            </w:r>
          </w:p>
        </w:tc>
        <w:tc>
          <w:tcPr>
            <w:tcW w:w="1911" w:type="dxa"/>
            <w:shd w:val="clear" w:color="auto" w:fill="auto"/>
            <w:vAlign w:val="center"/>
            <w:hideMark/>
          </w:tcPr>
          <w:p w14:paraId="5AF54250" w14:textId="77777777" w:rsidR="00052653" w:rsidRPr="00AF71B5" w:rsidRDefault="00052653" w:rsidP="00AF71B5">
            <w:pPr>
              <w:spacing w:before="0" w:line="240" w:lineRule="auto"/>
              <w:jc w:val="center"/>
            </w:pPr>
            <w:r w:rsidRPr="00AF71B5">
              <w:t>CRD</w:t>
            </w:r>
          </w:p>
        </w:tc>
        <w:tc>
          <w:tcPr>
            <w:tcW w:w="6169" w:type="dxa"/>
            <w:gridSpan w:val="2"/>
            <w:shd w:val="clear" w:color="auto" w:fill="auto"/>
            <w:vAlign w:val="center"/>
            <w:hideMark/>
          </w:tcPr>
          <w:p w14:paraId="0DFDD3AD" w14:textId="77777777" w:rsidR="00052653" w:rsidRPr="00AF71B5" w:rsidRDefault="00052653" w:rsidP="00AF71B5">
            <w:pPr>
              <w:spacing w:before="0" w:line="240" w:lineRule="auto"/>
              <w:jc w:val="center"/>
            </w:pPr>
            <w:r w:rsidRPr="00AF71B5">
              <w:t>Always set to "1"</w:t>
            </w:r>
          </w:p>
        </w:tc>
      </w:tr>
    </w:tbl>
    <w:p w14:paraId="04DE6B34" w14:textId="77777777" w:rsidR="00052653" w:rsidRDefault="00052653" w:rsidP="00052653"/>
    <w:p w14:paraId="63C35F9D" w14:textId="77777777" w:rsidR="00052653" w:rsidRPr="00547550" w:rsidRDefault="001F79A9" w:rsidP="00052653">
      <w:pPr>
        <w:pStyle w:val="Heading1"/>
        <w:ind w:left="0" w:right="-1"/>
      </w:pPr>
      <w:r>
        <w:t>Appendix 9</w:t>
      </w:r>
      <w:r w:rsidR="00052653">
        <w:t xml:space="preserve"> – associated qualifiers</w:t>
      </w:r>
    </w:p>
    <w:p w14:paraId="5937ECF0" w14:textId="77777777" w:rsidR="00052653" w:rsidRDefault="00052653" w:rsidP="00052653">
      <w:pPr>
        <w:jc w:val="both"/>
      </w:pPr>
      <w:r>
        <w:t>This table shows which qualifiers have appeared with the different event types throughout the production of F24. Whilst this list should not be taken as definitive, it does show the list of qualifiers that could reasonably be expected to appear with associated events. It serves as guidance but it is subject to change as more feeds are produced.</w:t>
      </w:r>
    </w:p>
    <w:p w14:paraId="5189AA66" w14:textId="77777777" w:rsidR="00052653" w:rsidRDefault="00052653" w:rsidP="00052653">
      <w:pPr>
        <w:jc w:val="both"/>
      </w:pPr>
    </w:p>
    <w:tbl>
      <w:tblPr>
        <w:tblW w:w="9087"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40"/>
        <w:gridCol w:w="7847"/>
      </w:tblGrid>
      <w:tr w:rsidR="00052653" w:rsidRPr="00CB36D1" w14:paraId="01AA443A" w14:textId="77777777" w:rsidTr="005F5387">
        <w:trPr>
          <w:trHeight w:val="300"/>
        </w:trPr>
        <w:tc>
          <w:tcPr>
            <w:tcW w:w="1240" w:type="dxa"/>
            <w:shd w:val="clear" w:color="000000" w:fill="538DD5"/>
            <w:noWrap/>
            <w:vAlign w:val="center"/>
            <w:hideMark/>
          </w:tcPr>
          <w:p w14:paraId="295AE485" w14:textId="77777777" w:rsidR="00052653" w:rsidRPr="00CB36D1" w:rsidRDefault="00052653" w:rsidP="005F5387">
            <w:pPr>
              <w:spacing w:before="0" w:line="240" w:lineRule="auto"/>
              <w:jc w:val="center"/>
              <w:rPr>
                <w:rFonts w:ascii="Calibri" w:eastAsia="Times New Roman" w:hAnsi="Calibri" w:cs="Calibri"/>
                <w:b/>
                <w:bCs/>
                <w:color w:val="FFFFFF"/>
                <w:sz w:val="22"/>
                <w:lang w:eastAsia="en-GB"/>
              </w:rPr>
            </w:pPr>
            <w:r w:rsidRPr="00CB36D1">
              <w:rPr>
                <w:rFonts w:ascii="Calibri" w:eastAsia="Times New Roman" w:hAnsi="Calibri" w:cs="Calibri"/>
                <w:b/>
                <w:bCs/>
                <w:color w:val="FFFFFF"/>
                <w:sz w:val="22"/>
                <w:lang w:eastAsia="en-GB"/>
              </w:rPr>
              <w:t>type_id</w:t>
            </w:r>
          </w:p>
        </w:tc>
        <w:tc>
          <w:tcPr>
            <w:tcW w:w="7847" w:type="dxa"/>
            <w:shd w:val="clear" w:color="000000" w:fill="538DD5"/>
            <w:vAlign w:val="bottom"/>
            <w:hideMark/>
          </w:tcPr>
          <w:p w14:paraId="1EFD9783" w14:textId="77777777" w:rsidR="00052653" w:rsidRPr="00CB36D1" w:rsidRDefault="00052653" w:rsidP="005F5387">
            <w:pPr>
              <w:spacing w:before="0" w:line="240" w:lineRule="auto"/>
              <w:rPr>
                <w:rFonts w:ascii="Calibri" w:eastAsia="Times New Roman" w:hAnsi="Calibri" w:cs="Calibri"/>
                <w:b/>
                <w:bCs/>
                <w:color w:val="FFFFFF"/>
                <w:sz w:val="22"/>
                <w:lang w:eastAsia="en-GB"/>
              </w:rPr>
            </w:pPr>
            <w:r w:rsidRPr="00CB36D1">
              <w:rPr>
                <w:rFonts w:ascii="Calibri" w:eastAsia="Times New Roman" w:hAnsi="Calibri" w:cs="Calibri"/>
                <w:b/>
                <w:bCs/>
                <w:color w:val="FFFFFF"/>
                <w:sz w:val="22"/>
                <w:lang w:eastAsia="en-GB"/>
              </w:rPr>
              <w:t>qualifier_id</w:t>
            </w:r>
          </w:p>
        </w:tc>
      </w:tr>
      <w:tr w:rsidR="00052653" w:rsidRPr="00CB36D1" w14:paraId="3540C604" w14:textId="77777777" w:rsidTr="00AF71B5">
        <w:trPr>
          <w:trHeight w:val="600"/>
        </w:trPr>
        <w:tc>
          <w:tcPr>
            <w:tcW w:w="1240" w:type="dxa"/>
            <w:shd w:val="clear" w:color="auto" w:fill="auto"/>
            <w:noWrap/>
            <w:vAlign w:val="center"/>
            <w:hideMark/>
          </w:tcPr>
          <w:p w14:paraId="7C080B0E" w14:textId="77777777" w:rsidR="00052653" w:rsidRPr="00AF71B5" w:rsidRDefault="00052653" w:rsidP="005F5387">
            <w:pPr>
              <w:spacing w:before="0" w:line="240" w:lineRule="auto"/>
              <w:jc w:val="center"/>
            </w:pPr>
            <w:r w:rsidRPr="00AF71B5">
              <w:t>1</w:t>
            </w:r>
          </w:p>
        </w:tc>
        <w:tc>
          <w:tcPr>
            <w:tcW w:w="7847" w:type="dxa"/>
            <w:shd w:val="clear" w:color="auto" w:fill="auto"/>
            <w:vAlign w:val="bottom"/>
            <w:hideMark/>
          </w:tcPr>
          <w:p w14:paraId="5B9D1BCF" w14:textId="77777777" w:rsidR="00052653" w:rsidRPr="00AF71B5" w:rsidRDefault="00052653" w:rsidP="005F5387">
            <w:pPr>
              <w:spacing w:before="0" w:line="240" w:lineRule="auto"/>
            </w:pPr>
            <w:r w:rsidRPr="00AF71B5">
              <w:t>1, 2, 4, 5, 6, 15, 22, 23, 24, 25, 26, 29, 31, 55, 56, 96, 97, 106, 107, 123, 124, 138, 140, 141, 154, 155, 156, 157, 160, 168, 195, 196, 198, 199, 210, 212, 213, 214, 218, 223, 224, 225</w:t>
            </w:r>
          </w:p>
        </w:tc>
      </w:tr>
      <w:tr w:rsidR="00052653" w:rsidRPr="00CB36D1" w14:paraId="720AB2AE" w14:textId="77777777" w:rsidTr="005F5387">
        <w:trPr>
          <w:trHeight w:val="300"/>
        </w:trPr>
        <w:tc>
          <w:tcPr>
            <w:tcW w:w="1240" w:type="dxa"/>
            <w:shd w:val="clear" w:color="auto" w:fill="auto"/>
            <w:noWrap/>
            <w:vAlign w:val="center"/>
            <w:hideMark/>
          </w:tcPr>
          <w:p w14:paraId="10F95DEC" w14:textId="77777777" w:rsidR="00052653" w:rsidRPr="00AF71B5" w:rsidRDefault="00052653" w:rsidP="005F5387">
            <w:pPr>
              <w:spacing w:before="0" w:line="240" w:lineRule="auto"/>
              <w:jc w:val="center"/>
            </w:pPr>
            <w:r w:rsidRPr="00AF71B5">
              <w:t>2</w:t>
            </w:r>
          </w:p>
        </w:tc>
        <w:tc>
          <w:tcPr>
            <w:tcW w:w="7847" w:type="dxa"/>
            <w:shd w:val="clear" w:color="auto" w:fill="auto"/>
            <w:vAlign w:val="bottom"/>
            <w:hideMark/>
          </w:tcPr>
          <w:p w14:paraId="4994F1BD" w14:textId="77777777" w:rsidR="00052653" w:rsidRPr="00AF71B5" w:rsidRDefault="00052653" w:rsidP="005F5387">
            <w:pPr>
              <w:spacing w:before="0" w:line="240" w:lineRule="auto"/>
            </w:pPr>
            <w:r w:rsidRPr="00AF71B5">
              <w:t>1, 2, 3, 4, 5, 6, 7, 8, 55, 56, 107, 123, 124, 140, 141</w:t>
            </w:r>
          </w:p>
        </w:tc>
      </w:tr>
      <w:tr w:rsidR="00052653" w:rsidRPr="00CB36D1" w14:paraId="29B13885" w14:textId="77777777" w:rsidTr="005F5387">
        <w:trPr>
          <w:trHeight w:val="300"/>
        </w:trPr>
        <w:tc>
          <w:tcPr>
            <w:tcW w:w="1240" w:type="dxa"/>
            <w:shd w:val="clear" w:color="auto" w:fill="auto"/>
            <w:noWrap/>
            <w:vAlign w:val="center"/>
            <w:hideMark/>
          </w:tcPr>
          <w:p w14:paraId="1F75A0F1" w14:textId="77777777" w:rsidR="00052653" w:rsidRPr="00AF71B5" w:rsidRDefault="00052653" w:rsidP="005F5387">
            <w:pPr>
              <w:spacing w:before="0" w:line="240" w:lineRule="auto"/>
              <w:jc w:val="center"/>
            </w:pPr>
            <w:r w:rsidRPr="00AF71B5">
              <w:t>3</w:t>
            </w:r>
          </w:p>
        </w:tc>
        <w:tc>
          <w:tcPr>
            <w:tcW w:w="7847" w:type="dxa"/>
            <w:shd w:val="clear" w:color="auto" w:fill="auto"/>
            <w:vAlign w:val="bottom"/>
            <w:hideMark/>
          </w:tcPr>
          <w:p w14:paraId="7EAC0E65" w14:textId="77777777" w:rsidR="00052653" w:rsidRPr="00AF71B5" w:rsidRDefault="00052653" w:rsidP="005F5387">
            <w:pPr>
              <w:spacing w:before="0" w:line="240" w:lineRule="auto"/>
            </w:pPr>
            <w:r w:rsidRPr="00AF71B5">
              <w:t>56, 211</w:t>
            </w:r>
          </w:p>
        </w:tc>
      </w:tr>
      <w:tr w:rsidR="00052653" w:rsidRPr="00CB36D1" w14:paraId="07E482D8" w14:textId="77777777" w:rsidTr="00AF71B5">
        <w:trPr>
          <w:trHeight w:val="300"/>
        </w:trPr>
        <w:tc>
          <w:tcPr>
            <w:tcW w:w="1240" w:type="dxa"/>
            <w:shd w:val="clear" w:color="auto" w:fill="auto"/>
            <w:noWrap/>
            <w:vAlign w:val="center"/>
            <w:hideMark/>
          </w:tcPr>
          <w:p w14:paraId="0ED21BAA" w14:textId="77777777" w:rsidR="00052653" w:rsidRPr="00AF71B5" w:rsidRDefault="00052653" w:rsidP="005F5387">
            <w:pPr>
              <w:spacing w:before="0" w:line="240" w:lineRule="auto"/>
              <w:jc w:val="center"/>
            </w:pPr>
            <w:r w:rsidRPr="00AF71B5">
              <w:t>4</w:t>
            </w:r>
          </w:p>
        </w:tc>
        <w:tc>
          <w:tcPr>
            <w:tcW w:w="7847" w:type="dxa"/>
            <w:shd w:val="clear" w:color="auto" w:fill="auto"/>
            <w:vAlign w:val="bottom"/>
            <w:hideMark/>
          </w:tcPr>
          <w:p w14:paraId="2D7BF7F7" w14:textId="77777777" w:rsidR="00052653" w:rsidRPr="00AF71B5" w:rsidRDefault="00052653" w:rsidP="005F5387">
            <w:pPr>
              <w:spacing w:before="0" w:line="240" w:lineRule="auto"/>
            </w:pPr>
            <w:r w:rsidRPr="00AF71B5">
              <w:t>9, 10, 11, 12, 13, 34, 40, 56, 95, 132, 184</w:t>
            </w:r>
          </w:p>
        </w:tc>
      </w:tr>
      <w:tr w:rsidR="00052653" w:rsidRPr="00CB36D1" w14:paraId="70B96BA6" w14:textId="77777777" w:rsidTr="00AF71B5">
        <w:trPr>
          <w:trHeight w:val="300"/>
        </w:trPr>
        <w:tc>
          <w:tcPr>
            <w:tcW w:w="1240" w:type="dxa"/>
            <w:shd w:val="clear" w:color="auto" w:fill="auto"/>
            <w:noWrap/>
            <w:vAlign w:val="center"/>
            <w:hideMark/>
          </w:tcPr>
          <w:p w14:paraId="647C5037" w14:textId="77777777" w:rsidR="00052653" w:rsidRPr="00AF71B5" w:rsidRDefault="00052653" w:rsidP="005F5387">
            <w:pPr>
              <w:spacing w:before="0" w:line="240" w:lineRule="auto"/>
              <w:jc w:val="center"/>
            </w:pPr>
            <w:r w:rsidRPr="00AF71B5">
              <w:t>5</w:t>
            </w:r>
          </w:p>
        </w:tc>
        <w:tc>
          <w:tcPr>
            <w:tcW w:w="7847" w:type="dxa"/>
            <w:shd w:val="clear" w:color="auto" w:fill="auto"/>
            <w:vAlign w:val="bottom"/>
            <w:hideMark/>
          </w:tcPr>
          <w:p w14:paraId="101E2D38" w14:textId="77777777" w:rsidR="00052653" w:rsidRPr="00AF71B5" w:rsidRDefault="00052653" w:rsidP="005F5387">
            <w:pPr>
              <w:spacing w:before="0" w:line="240" w:lineRule="auto"/>
            </w:pPr>
            <w:r w:rsidRPr="00AF71B5">
              <w:t>56</w:t>
            </w:r>
          </w:p>
        </w:tc>
      </w:tr>
      <w:tr w:rsidR="00052653" w:rsidRPr="00CB36D1" w14:paraId="5B77C195" w14:textId="77777777" w:rsidTr="00AF71B5">
        <w:trPr>
          <w:trHeight w:val="300"/>
        </w:trPr>
        <w:tc>
          <w:tcPr>
            <w:tcW w:w="1240" w:type="dxa"/>
            <w:shd w:val="clear" w:color="auto" w:fill="auto"/>
            <w:noWrap/>
            <w:vAlign w:val="center"/>
            <w:hideMark/>
          </w:tcPr>
          <w:p w14:paraId="1463A2E3" w14:textId="77777777" w:rsidR="00052653" w:rsidRPr="00AF71B5" w:rsidRDefault="00052653" w:rsidP="005F5387">
            <w:pPr>
              <w:spacing w:before="0" w:line="240" w:lineRule="auto"/>
              <w:jc w:val="center"/>
            </w:pPr>
            <w:r w:rsidRPr="00AF71B5">
              <w:t>6</w:t>
            </w:r>
          </w:p>
        </w:tc>
        <w:tc>
          <w:tcPr>
            <w:tcW w:w="7847" w:type="dxa"/>
            <w:shd w:val="clear" w:color="auto" w:fill="auto"/>
            <w:vAlign w:val="bottom"/>
            <w:hideMark/>
          </w:tcPr>
          <w:p w14:paraId="4D6CA160" w14:textId="77777777" w:rsidR="00052653" w:rsidRPr="00AF71B5" w:rsidRDefault="00052653" w:rsidP="005F5387">
            <w:pPr>
              <w:spacing w:before="0" w:line="240" w:lineRule="auto"/>
            </w:pPr>
            <w:r w:rsidRPr="00AF71B5">
              <w:t>56, 73, 219, 220, 221, 222</w:t>
            </w:r>
          </w:p>
        </w:tc>
      </w:tr>
      <w:tr w:rsidR="00052653" w:rsidRPr="00CB36D1" w14:paraId="28BCB977" w14:textId="77777777" w:rsidTr="005F5387">
        <w:trPr>
          <w:trHeight w:val="300"/>
        </w:trPr>
        <w:tc>
          <w:tcPr>
            <w:tcW w:w="1240" w:type="dxa"/>
            <w:shd w:val="clear" w:color="auto" w:fill="auto"/>
            <w:noWrap/>
            <w:vAlign w:val="center"/>
            <w:hideMark/>
          </w:tcPr>
          <w:p w14:paraId="1C4A4593" w14:textId="77777777" w:rsidR="00052653" w:rsidRPr="00AF71B5" w:rsidRDefault="00052653" w:rsidP="005F5387">
            <w:pPr>
              <w:spacing w:before="0" w:line="240" w:lineRule="auto"/>
              <w:jc w:val="center"/>
            </w:pPr>
            <w:r w:rsidRPr="00AF71B5">
              <w:t>7</w:t>
            </w:r>
          </w:p>
        </w:tc>
        <w:tc>
          <w:tcPr>
            <w:tcW w:w="7847" w:type="dxa"/>
            <w:shd w:val="clear" w:color="auto" w:fill="auto"/>
            <w:vAlign w:val="bottom"/>
            <w:hideMark/>
          </w:tcPr>
          <w:p w14:paraId="685BE713" w14:textId="77777777" w:rsidR="00052653" w:rsidRPr="00AF71B5" w:rsidRDefault="00052653" w:rsidP="005F5387">
            <w:pPr>
              <w:spacing w:before="0" w:line="240" w:lineRule="auto"/>
            </w:pPr>
            <w:r w:rsidRPr="00AF71B5">
              <w:t>14, 56, 167</w:t>
            </w:r>
          </w:p>
        </w:tc>
      </w:tr>
      <w:tr w:rsidR="00052653" w:rsidRPr="00CB36D1" w14:paraId="2CFEAB69" w14:textId="77777777" w:rsidTr="005F5387">
        <w:trPr>
          <w:trHeight w:val="300"/>
        </w:trPr>
        <w:tc>
          <w:tcPr>
            <w:tcW w:w="1240" w:type="dxa"/>
            <w:shd w:val="clear" w:color="auto" w:fill="auto"/>
            <w:noWrap/>
            <w:vAlign w:val="center"/>
            <w:hideMark/>
          </w:tcPr>
          <w:p w14:paraId="6B23E3D8" w14:textId="77777777" w:rsidR="00052653" w:rsidRPr="00AF71B5" w:rsidRDefault="00052653" w:rsidP="005F5387">
            <w:pPr>
              <w:spacing w:before="0" w:line="240" w:lineRule="auto"/>
              <w:jc w:val="center"/>
            </w:pPr>
            <w:r w:rsidRPr="00AF71B5">
              <w:t>8</w:t>
            </w:r>
          </w:p>
        </w:tc>
        <w:tc>
          <w:tcPr>
            <w:tcW w:w="7847" w:type="dxa"/>
            <w:shd w:val="clear" w:color="auto" w:fill="auto"/>
            <w:vAlign w:val="bottom"/>
            <w:hideMark/>
          </w:tcPr>
          <w:p w14:paraId="5AE8B899" w14:textId="77777777" w:rsidR="00052653" w:rsidRPr="00AF71B5" w:rsidRDefault="00052653" w:rsidP="005F5387">
            <w:pPr>
              <w:spacing w:before="0" w:line="240" w:lineRule="auto"/>
            </w:pPr>
            <w:r w:rsidRPr="00AF71B5">
              <w:t>13, 14, 15, 31, 32, 56</w:t>
            </w:r>
          </w:p>
        </w:tc>
      </w:tr>
      <w:tr w:rsidR="00052653" w:rsidRPr="00CB36D1" w14:paraId="2968D927" w14:textId="77777777" w:rsidTr="005F5387">
        <w:trPr>
          <w:trHeight w:val="300"/>
        </w:trPr>
        <w:tc>
          <w:tcPr>
            <w:tcW w:w="1240" w:type="dxa"/>
            <w:shd w:val="clear" w:color="auto" w:fill="auto"/>
            <w:noWrap/>
            <w:vAlign w:val="center"/>
            <w:hideMark/>
          </w:tcPr>
          <w:p w14:paraId="4102AF37" w14:textId="77777777" w:rsidR="00052653" w:rsidRPr="00AF71B5" w:rsidRDefault="00052653" w:rsidP="005F5387">
            <w:pPr>
              <w:spacing w:before="0" w:line="240" w:lineRule="auto"/>
              <w:jc w:val="center"/>
            </w:pPr>
            <w:r w:rsidRPr="00AF71B5">
              <w:t>9</w:t>
            </w:r>
          </w:p>
        </w:tc>
        <w:tc>
          <w:tcPr>
            <w:tcW w:w="7847" w:type="dxa"/>
            <w:shd w:val="clear" w:color="auto" w:fill="auto"/>
            <w:vAlign w:val="bottom"/>
            <w:hideMark/>
          </w:tcPr>
          <w:p w14:paraId="1F08A32E" w14:textId="77777777" w:rsidR="00052653" w:rsidRPr="00AF71B5" w:rsidRDefault="00052653" w:rsidP="005F5387">
            <w:pPr>
              <w:spacing w:before="0" w:line="240" w:lineRule="auto"/>
            </w:pPr>
            <w:r w:rsidRPr="00AF71B5">
              <w:t>n/a</w:t>
            </w:r>
          </w:p>
        </w:tc>
      </w:tr>
      <w:tr w:rsidR="00052653" w:rsidRPr="00CB36D1" w14:paraId="424C7281" w14:textId="77777777" w:rsidTr="00AF71B5">
        <w:trPr>
          <w:trHeight w:val="600"/>
        </w:trPr>
        <w:tc>
          <w:tcPr>
            <w:tcW w:w="1240" w:type="dxa"/>
            <w:shd w:val="clear" w:color="auto" w:fill="auto"/>
            <w:noWrap/>
            <w:vAlign w:val="center"/>
            <w:hideMark/>
          </w:tcPr>
          <w:p w14:paraId="365F84E9" w14:textId="77777777" w:rsidR="00052653" w:rsidRPr="00AF71B5" w:rsidRDefault="00052653" w:rsidP="005F5387">
            <w:pPr>
              <w:spacing w:before="0" w:line="240" w:lineRule="auto"/>
              <w:jc w:val="center"/>
            </w:pPr>
            <w:r w:rsidRPr="00AF71B5">
              <w:t>10</w:t>
            </w:r>
          </w:p>
        </w:tc>
        <w:tc>
          <w:tcPr>
            <w:tcW w:w="7847" w:type="dxa"/>
            <w:shd w:val="clear" w:color="auto" w:fill="auto"/>
            <w:vAlign w:val="bottom"/>
            <w:hideMark/>
          </w:tcPr>
          <w:p w14:paraId="097AAD06" w14:textId="77777777" w:rsidR="00052653" w:rsidRPr="00AF71B5" w:rsidRDefault="00052653" w:rsidP="005F5387">
            <w:pPr>
              <w:spacing w:before="0" w:line="240" w:lineRule="auto"/>
            </w:pPr>
            <w:r w:rsidRPr="00AF71B5">
              <w:t>1, 2, 9, 14, 15, 17, 21, 25, 29, 55, 56, 82, 88, 90, 91, 92,93, 94, 101, 102, 103, 137, 139, 173, 175, 176, 177, 178, 179, 180, 181, 182, 183, 190</w:t>
            </w:r>
          </w:p>
        </w:tc>
      </w:tr>
      <w:tr w:rsidR="00052653" w:rsidRPr="00CB36D1" w14:paraId="351E187A" w14:textId="77777777" w:rsidTr="005F5387">
        <w:trPr>
          <w:trHeight w:val="300"/>
        </w:trPr>
        <w:tc>
          <w:tcPr>
            <w:tcW w:w="1240" w:type="dxa"/>
            <w:shd w:val="clear" w:color="auto" w:fill="auto"/>
            <w:noWrap/>
            <w:vAlign w:val="center"/>
            <w:hideMark/>
          </w:tcPr>
          <w:p w14:paraId="09D1A8F7" w14:textId="77777777" w:rsidR="00052653" w:rsidRPr="00AF71B5" w:rsidRDefault="00052653" w:rsidP="005F5387">
            <w:pPr>
              <w:spacing w:before="0" w:line="240" w:lineRule="auto"/>
              <w:jc w:val="center"/>
            </w:pPr>
            <w:r w:rsidRPr="00AF71B5">
              <w:t>11</w:t>
            </w:r>
          </w:p>
        </w:tc>
        <w:tc>
          <w:tcPr>
            <w:tcW w:w="7847" w:type="dxa"/>
            <w:shd w:val="clear" w:color="auto" w:fill="auto"/>
            <w:vAlign w:val="bottom"/>
            <w:hideMark/>
          </w:tcPr>
          <w:p w14:paraId="4B4BC700" w14:textId="77777777" w:rsidR="00052653" w:rsidRPr="00AF71B5" w:rsidRDefault="00052653" w:rsidP="005F5387">
            <w:pPr>
              <w:spacing w:before="0" w:line="240" w:lineRule="auto"/>
            </w:pPr>
            <w:r w:rsidRPr="00AF71B5">
              <w:t>1, 2, 56, 88</w:t>
            </w:r>
          </w:p>
        </w:tc>
      </w:tr>
      <w:tr w:rsidR="00052653" w:rsidRPr="00CB36D1" w14:paraId="3D913A58" w14:textId="77777777" w:rsidTr="005F5387">
        <w:trPr>
          <w:trHeight w:val="300"/>
        </w:trPr>
        <w:tc>
          <w:tcPr>
            <w:tcW w:w="1240" w:type="dxa"/>
            <w:shd w:val="clear" w:color="auto" w:fill="auto"/>
            <w:noWrap/>
            <w:vAlign w:val="center"/>
            <w:hideMark/>
          </w:tcPr>
          <w:p w14:paraId="5E9DD31D" w14:textId="77777777" w:rsidR="00052653" w:rsidRPr="00AF71B5" w:rsidRDefault="00052653" w:rsidP="005F5387">
            <w:pPr>
              <w:spacing w:before="0" w:line="240" w:lineRule="auto"/>
              <w:jc w:val="center"/>
            </w:pPr>
            <w:r w:rsidRPr="00AF71B5">
              <w:t>12</w:t>
            </w:r>
          </w:p>
        </w:tc>
        <w:tc>
          <w:tcPr>
            <w:tcW w:w="7847" w:type="dxa"/>
            <w:shd w:val="clear" w:color="auto" w:fill="auto"/>
            <w:vAlign w:val="bottom"/>
            <w:hideMark/>
          </w:tcPr>
          <w:p w14:paraId="67B8F4B9" w14:textId="77777777" w:rsidR="00052653" w:rsidRPr="00AF71B5" w:rsidRDefault="00052653" w:rsidP="005F5387">
            <w:pPr>
              <w:spacing w:before="0" w:line="240" w:lineRule="auto"/>
            </w:pPr>
            <w:r w:rsidRPr="00AF71B5">
              <w:t>1, 2, 14, 15, 56, 91, 128, 167, 185</w:t>
            </w:r>
          </w:p>
        </w:tc>
      </w:tr>
      <w:tr w:rsidR="00052653" w:rsidRPr="00CB36D1" w14:paraId="7D0677C1" w14:textId="77777777" w:rsidTr="00AF71B5">
        <w:trPr>
          <w:trHeight w:val="945"/>
        </w:trPr>
        <w:tc>
          <w:tcPr>
            <w:tcW w:w="1240" w:type="dxa"/>
            <w:shd w:val="clear" w:color="auto" w:fill="auto"/>
            <w:noWrap/>
            <w:vAlign w:val="center"/>
            <w:hideMark/>
          </w:tcPr>
          <w:p w14:paraId="07781358" w14:textId="77777777" w:rsidR="00052653" w:rsidRPr="00AF71B5" w:rsidRDefault="00052653" w:rsidP="005F5387">
            <w:pPr>
              <w:spacing w:before="0" w:line="240" w:lineRule="auto"/>
              <w:jc w:val="center"/>
            </w:pPr>
            <w:r w:rsidRPr="00AF71B5">
              <w:t>13</w:t>
            </w:r>
          </w:p>
        </w:tc>
        <w:tc>
          <w:tcPr>
            <w:tcW w:w="7847" w:type="dxa"/>
            <w:shd w:val="clear" w:color="auto" w:fill="auto"/>
            <w:vAlign w:val="center"/>
            <w:hideMark/>
          </w:tcPr>
          <w:p w14:paraId="248AD47D" w14:textId="77777777" w:rsidR="00052653" w:rsidRPr="00AF71B5" w:rsidRDefault="00052653" w:rsidP="005F5387">
            <w:pPr>
              <w:spacing w:before="0" w:line="240" w:lineRule="auto"/>
            </w:pPr>
            <w:r w:rsidRPr="00AF71B5">
              <w:t>1, 2, 9, 15, 16, 17, 18, 19, 20, 21, 22, 23, 24, 25, 26, 29, 55, 56, 60, 61, 62, 63, 64, 65, 66, 67, 68, 69, 70, 71, 72, 73, 74, 75, 76, 77, 78, 79, 80, 81, 82, 83, 84, 85, 86, 87, 96, 97, 100, 102, 103, 108, 109, 110, 111, 113, 114, 115, 116, 117, 118, 119, 120, 121, 133, 137, 146, 147, 153, 154, 160, 188, 214, 215</w:t>
            </w:r>
          </w:p>
        </w:tc>
      </w:tr>
      <w:tr w:rsidR="00052653" w:rsidRPr="00CB36D1" w14:paraId="7C8B0F28" w14:textId="77777777" w:rsidTr="00AF71B5">
        <w:trPr>
          <w:trHeight w:val="900"/>
        </w:trPr>
        <w:tc>
          <w:tcPr>
            <w:tcW w:w="1240" w:type="dxa"/>
            <w:shd w:val="clear" w:color="auto" w:fill="auto"/>
            <w:noWrap/>
            <w:vAlign w:val="center"/>
            <w:hideMark/>
          </w:tcPr>
          <w:p w14:paraId="7C2D17BA" w14:textId="77777777" w:rsidR="00052653" w:rsidRPr="00AF71B5" w:rsidRDefault="00052653" w:rsidP="005F5387">
            <w:pPr>
              <w:spacing w:before="0" w:line="240" w:lineRule="auto"/>
              <w:jc w:val="center"/>
            </w:pPr>
            <w:r w:rsidRPr="00AF71B5">
              <w:t>14</w:t>
            </w:r>
          </w:p>
        </w:tc>
        <w:tc>
          <w:tcPr>
            <w:tcW w:w="7847" w:type="dxa"/>
            <w:shd w:val="clear" w:color="auto" w:fill="auto"/>
            <w:vAlign w:val="bottom"/>
            <w:hideMark/>
          </w:tcPr>
          <w:p w14:paraId="68F43B12" w14:textId="77777777" w:rsidR="00052653" w:rsidRPr="00AF71B5" w:rsidRDefault="00052653" w:rsidP="005F5387">
            <w:pPr>
              <w:spacing w:before="0" w:line="240" w:lineRule="auto"/>
            </w:pPr>
            <w:r w:rsidRPr="00AF71B5">
              <w:t>5, 9, 15, 16, 17, 18, 19, 20, 21, 22, 23, 24, 25, 26, 29, 55, 56, 60, 61, 62, 63, 64, 65, 66, 67, 68, 69, 70, 71, 72, 73, 74, 75, 81, 96, 97, 102, 103, 108, 109, 111, 113, 114, 116, 117, 118, 119, 120, 121, 133, 146, 147, 154, 160, 214, 215</w:t>
            </w:r>
          </w:p>
        </w:tc>
      </w:tr>
      <w:tr w:rsidR="00052653" w:rsidRPr="00CB36D1" w14:paraId="7CF361D6" w14:textId="77777777" w:rsidTr="00AF71B5">
        <w:trPr>
          <w:trHeight w:val="1200"/>
        </w:trPr>
        <w:tc>
          <w:tcPr>
            <w:tcW w:w="1240" w:type="dxa"/>
            <w:shd w:val="clear" w:color="auto" w:fill="auto"/>
            <w:noWrap/>
            <w:vAlign w:val="center"/>
            <w:hideMark/>
          </w:tcPr>
          <w:p w14:paraId="7DD167C4" w14:textId="77777777" w:rsidR="00052653" w:rsidRPr="00AF71B5" w:rsidRDefault="00052653" w:rsidP="005F5387">
            <w:pPr>
              <w:spacing w:before="0" w:line="240" w:lineRule="auto"/>
              <w:jc w:val="center"/>
            </w:pPr>
            <w:r w:rsidRPr="00AF71B5">
              <w:t>15</w:t>
            </w:r>
          </w:p>
        </w:tc>
        <w:tc>
          <w:tcPr>
            <w:tcW w:w="7847" w:type="dxa"/>
            <w:shd w:val="clear" w:color="auto" w:fill="auto"/>
            <w:vAlign w:val="bottom"/>
            <w:hideMark/>
          </w:tcPr>
          <w:p w14:paraId="6586BC51" w14:textId="77777777" w:rsidR="00052653" w:rsidRPr="00AF71B5" w:rsidRDefault="00052653" w:rsidP="005F5387">
            <w:pPr>
              <w:spacing w:before="0" w:line="240" w:lineRule="auto"/>
            </w:pPr>
            <w:r w:rsidRPr="00AF71B5">
              <w:t>1, 2, 9, 14, 15, 16, 17, 18, 19, 20, 21, 22, 23, 24, 25, 26, 29, 55, 56, 60, 61, 62, 63, 64, 65, 66, 67, 68, 69, 70, 71, 72, 73, 74, 75, 76, 77, 78, 79, 80, 81, 82, 83, 84, 85, 86, 87, 96, 97, 100, 101, 102, 103, 108, 109, 110, 111, 113, 114, 115, 116, 117, 118, 119, 120, 121, 122, 133, 138, 139, 146, 147, 154, 160, 192, 214, 215</w:t>
            </w:r>
          </w:p>
        </w:tc>
      </w:tr>
      <w:tr w:rsidR="00052653" w:rsidRPr="00CB36D1" w14:paraId="25034C2E" w14:textId="77777777" w:rsidTr="00AF71B5">
        <w:trPr>
          <w:trHeight w:val="900"/>
        </w:trPr>
        <w:tc>
          <w:tcPr>
            <w:tcW w:w="1240" w:type="dxa"/>
            <w:shd w:val="clear" w:color="auto" w:fill="auto"/>
            <w:noWrap/>
            <w:vAlign w:val="center"/>
            <w:hideMark/>
          </w:tcPr>
          <w:p w14:paraId="1FFD5CF5" w14:textId="77777777" w:rsidR="00052653" w:rsidRPr="00AF71B5" w:rsidRDefault="00052653" w:rsidP="005F5387">
            <w:pPr>
              <w:spacing w:before="0" w:line="240" w:lineRule="auto"/>
              <w:jc w:val="center"/>
            </w:pPr>
            <w:r w:rsidRPr="00AF71B5">
              <w:t>16</w:t>
            </w:r>
          </w:p>
        </w:tc>
        <w:tc>
          <w:tcPr>
            <w:tcW w:w="7847" w:type="dxa"/>
            <w:shd w:val="clear" w:color="auto" w:fill="auto"/>
            <w:vAlign w:val="bottom"/>
            <w:hideMark/>
          </w:tcPr>
          <w:p w14:paraId="55E3F38D" w14:textId="77777777" w:rsidR="00052653" w:rsidRPr="00AF71B5" w:rsidRDefault="00052653" w:rsidP="005F5387">
            <w:pPr>
              <w:spacing w:before="0" w:line="240" w:lineRule="auto"/>
            </w:pPr>
            <w:r w:rsidRPr="00AF71B5">
              <w:t>2, 9, 15, 16, 17, 18, 19, 20, 21, 22, 23, 24, 25, 26, 29, 40, 55, 56, 60, 61, 62, 63, 64, 65, 66, 67, 68, 69, 70, 71, 72, 73, 74, 75, 76, 77, 78, 79, 80, 81, 83, 84, 85, 86, 87, 96, 97, 102, 103, 108, 109, 110, 111, 113, 114, 117, 118, 119, 120, 121, 133, 136, 138, 146, 147</w:t>
            </w:r>
          </w:p>
        </w:tc>
      </w:tr>
      <w:tr w:rsidR="00052653" w:rsidRPr="00CB36D1" w14:paraId="0B48514A" w14:textId="77777777" w:rsidTr="00AF71B5">
        <w:trPr>
          <w:trHeight w:val="600"/>
        </w:trPr>
        <w:tc>
          <w:tcPr>
            <w:tcW w:w="1240" w:type="dxa"/>
            <w:shd w:val="clear" w:color="auto" w:fill="auto"/>
            <w:noWrap/>
            <w:vAlign w:val="center"/>
            <w:hideMark/>
          </w:tcPr>
          <w:p w14:paraId="0A8E4007" w14:textId="77777777" w:rsidR="00052653" w:rsidRPr="00AF71B5" w:rsidRDefault="00052653" w:rsidP="005F5387">
            <w:pPr>
              <w:spacing w:before="0" w:line="240" w:lineRule="auto"/>
              <w:jc w:val="center"/>
            </w:pPr>
            <w:r w:rsidRPr="00AF71B5">
              <w:t>17</w:t>
            </w:r>
          </w:p>
        </w:tc>
        <w:tc>
          <w:tcPr>
            <w:tcW w:w="7847" w:type="dxa"/>
            <w:shd w:val="clear" w:color="auto" w:fill="auto"/>
            <w:vAlign w:val="bottom"/>
            <w:hideMark/>
          </w:tcPr>
          <w:p w14:paraId="0E3B12AE" w14:textId="77777777" w:rsidR="00052653" w:rsidRPr="00AF71B5" w:rsidRDefault="00052653" w:rsidP="005F5387">
            <w:pPr>
              <w:spacing w:before="0" w:line="240" w:lineRule="auto"/>
            </w:pPr>
            <w:r w:rsidRPr="00AF71B5">
              <w:t>10, 11, 12, 13, 31, 32, 33, 34, 35, 36, 37, 38, 39, 40, 41, 56, 95, 132, 158, 159, 161, 162, 163, 164, 165, 166, 171, 172, 184, 191</w:t>
            </w:r>
          </w:p>
        </w:tc>
      </w:tr>
      <w:tr w:rsidR="00052653" w:rsidRPr="00CB36D1" w14:paraId="6912D0BC" w14:textId="77777777" w:rsidTr="00AF71B5">
        <w:trPr>
          <w:trHeight w:val="300"/>
        </w:trPr>
        <w:tc>
          <w:tcPr>
            <w:tcW w:w="1240" w:type="dxa"/>
            <w:shd w:val="clear" w:color="auto" w:fill="auto"/>
            <w:noWrap/>
            <w:vAlign w:val="center"/>
            <w:hideMark/>
          </w:tcPr>
          <w:p w14:paraId="70634092" w14:textId="77777777" w:rsidR="00052653" w:rsidRPr="00AF71B5" w:rsidRDefault="00052653" w:rsidP="005F5387">
            <w:pPr>
              <w:spacing w:before="0" w:line="240" w:lineRule="auto"/>
              <w:jc w:val="center"/>
            </w:pPr>
            <w:r w:rsidRPr="00AF71B5">
              <w:t>18</w:t>
            </w:r>
          </w:p>
        </w:tc>
        <w:tc>
          <w:tcPr>
            <w:tcW w:w="7847" w:type="dxa"/>
            <w:shd w:val="clear" w:color="auto" w:fill="auto"/>
            <w:vAlign w:val="bottom"/>
            <w:hideMark/>
          </w:tcPr>
          <w:p w14:paraId="2AB12630" w14:textId="77777777" w:rsidR="00052653" w:rsidRPr="00AF71B5" w:rsidRDefault="00052653" w:rsidP="005F5387">
            <w:pPr>
              <w:spacing w:before="0" w:line="240" w:lineRule="auto"/>
            </w:pPr>
            <w:r w:rsidRPr="00AF71B5">
              <w:t>41, 42, 44, 55, 59, 83, 227</w:t>
            </w:r>
          </w:p>
        </w:tc>
      </w:tr>
      <w:tr w:rsidR="00052653" w:rsidRPr="00CB36D1" w14:paraId="0ED43AE0" w14:textId="77777777" w:rsidTr="00AF71B5">
        <w:trPr>
          <w:trHeight w:val="300"/>
        </w:trPr>
        <w:tc>
          <w:tcPr>
            <w:tcW w:w="1240" w:type="dxa"/>
            <w:shd w:val="clear" w:color="auto" w:fill="auto"/>
            <w:noWrap/>
            <w:vAlign w:val="center"/>
            <w:hideMark/>
          </w:tcPr>
          <w:p w14:paraId="11DE9936" w14:textId="77777777" w:rsidR="00052653" w:rsidRPr="00AF71B5" w:rsidRDefault="00052653" w:rsidP="005F5387">
            <w:pPr>
              <w:spacing w:before="0" w:line="240" w:lineRule="auto"/>
              <w:jc w:val="center"/>
            </w:pPr>
            <w:r w:rsidRPr="00AF71B5">
              <w:t>19</w:t>
            </w:r>
          </w:p>
        </w:tc>
        <w:tc>
          <w:tcPr>
            <w:tcW w:w="7847" w:type="dxa"/>
            <w:shd w:val="clear" w:color="auto" w:fill="auto"/>
            <w:vAlign w:val="bottom"/>
            <w:hideMark/>
          </w:tcPr>
          <w:p w14:paraId="23A86916" w14:textId="77777777" w:rsidR="00052653" w:rsidRPr="00AF71B5" w:rsidRDefault="00052653" w:rsidP="005F5387">
            <w:pPr>
              <w:spacing w:before="0" w:line="240" w:lineRule="auto"/>
            </w:pPr>
            <w:r w:rsidRPr="00AF71B5">
              <w:t>41, 42, 44, 55, 59, 145, 227</w:t>
            </w:r>
          </w:p>
        </w:tc>
      </w:tr>
      <w:tr w:rsidR="00052653" w:rsidRPr="00CB36D1" w14:paraId="65D95E92" w14:textId="77777777" w:rsidTr="00AF71B5">
        <w:trPr>
          <w:trHeight w:val="300"/>
        </w:trPr>
        <w:tc>
          <w:tcPr>
            <w:tcW w:w="1240" w:type="dxa"/>
            <w:shd w:val="clear" w:color="auto" w:fill="auto"/>
            <w:noWrap/>
            <w:vAlign w:val="center"/>
            <w:hideMark/>
          </w:tcPr>
          <w:p w14:paraId="7EE35A98" w14:textId="77777777" w:rsidR="00052653" w:rsidRPr="00AF71B5" w:rsidRDefault="00052653" w:rsidP="005F5387">
            <w:pPr>
              <w:spacing w:before="0" w:line="240" w:lineRule="auto"/>
              <w:jc w:val="center"/>
            </w:pPr>
            <w:r w:rsidRPr="00AF71B5">
              <w:t>20</w:t>
            </w:r>
          </w:p>
        </w:tc>
        <w:tc>
          <w:tcPr>
            <w:tcW w:w="7847" w:type="dxa"/>
            <w:shd w:val="clear" w:color="auto" w:fill="auto"/>
            <w:vAlign w:val="bottom"/>
            <w:hideMark/>
          </w:tcPr>
          <w:p w14:paraId="73177466" w14:textId="77777777" w:rsidR="00052653" w:rsidRPr="00AF71B5" w:rsidRDefault="00052653" w:rsidP="005F5387">
            <w:pPr>
              <w:spacing w:before="0" w:line="240" w:lineRule="auto"/>
            </w:pPr>
            <w:r w:rsidRPr="00AF71B5">
              <w:t>n/a</w:t>
            </w:r>
          </w:p>
        </w:tc>
      </w:tr>
      <w:tr w:rsidR="00052653" w:rsidRPr="00CB36D1" w14:paraId="3E06F00A" w14:textId="77777777" w:rsidTr="00AF71B5">
        <w:trPr>
          <w:trHeight w:val="300"/>
        </w:trPr>
        <w:tc>
          <w:tcPr>
            <w:tcW w:w="1240" w:type="dxa"/>
            <w:shd w:val="clear" w:color="auto" w:fill="auto"/>
            <w:noWrap/>
            <w:vAlign w:val="center"/>
            <w:hideMark/>
          </w:tcPr>
          <w:p w14:paraId="5F0DE812" w14:textId="77777777" w:rsidR="00052653" w:rsidRPr="00AF71B5" w:rsidRDefault="00052653" w:rsidP="005F5387">
            <w:pPr>
              <w:spacing w:before="0" w:line="240" w:lineRule="auto"/>
              <w:jc w:val="center"/>
            </w:pPr>
            <w:r w:rsidRPr="00AF71B5">
              <w:t>21</w:t>
            </w:r>
          </w:p>
        </w:tc>
        <w:tc>
          <w:tcPr>
            <w:tcW w:w="7847" w:type="dxa"/>
            <w:shd w:val="clear" w:color="auto" w:fill="auto"/>
            <w:vAlign w:val="bottom"/>
            <w:hideMark/>
          </w:tcPr>
          <w:p w14:paraId="338CDCFF" w14:textId="77777777" w:rsidR="00052653" w:rsidRPr="00AF71B5" w:rsidRDefault="00052653" w:rsidP="005F5387">
            <w:pPr>
              <w:spacing w:before="0" w:line="240" w:lineRule="auto"/>
            </w:pPr>
            <w:r w:rsidRPr="00AF71B5">
              <w:t>145</w:t>
            </w:r>
          </w:p>
        </w:tc>
      </w:tr>
      <w:tr w:rsidR="00052653" w:rsidRPr="00CB36D1" w14:paraId="2EA17853" w14:textId="77777777" w:rsidTr="00AF71B5">
        <w:trPr>
          <w:trHeight w:val="300"/>
        </w:trPr>
        <w:tc>
          <w:tcPr>
            <w:tcW w:w="1240" w:type="dxa"/>
            <w:shd w:val="clear" w:color="auto" w:fill="auto"/>
            <w:noWrap/>
            <w:vAlign w:val="center"/>
            <w:hideMark/>
          </w:tcPr>
          <w:p w14:paraId="2B337B76" w14:textId="77777777" w:rsidR="00052653" w:rsidRPr="00AF71B5" w:rsidRDefault="00052653" w:rsidP="005F5387">
            <w:pPr>
              <w:spacing w:before="0" w:line="240" w:lineRule="auto"/>
              <w:jc w:val="center"/>
            </w:pPr>
            <w:r w:rsidRPr="00AF71B5">
              <w:t>22</w:t>
            </w:r>
          </w:p>
        </w:tc>
        <w:tc>
          <w:tcPr>
            <w:tcW w:w="7847" w:type="dxa"/>
            <w:shd w:val="clear" w:color="auto" w:fill="auto"/>
            <w:vAlign w:val="bottom"/>
            <w:hideMark/>
          </w:tcPr>
          <w:p w14:paraId="711430CF" w14:textId="77777777" w:rsidR="00052653" w:rsidRPr="00AF71B5" w:rsidRDefault="00052653" w:rsidP="005F5387">
            <w:pPr>
              <w:spacing w:before="0" w:line="240" w:lineRule="auto"/>
            </w:pPr>
            <w:r w:rsidRPr="00AF71B5">
              <w:t>44</w:t>
            </w:r>
          </w:p>
        </w:tc>
      </w:tr>
      <w:tr w:rsidR="00052653" w:rsidRPr="00CB36D1" w14:paraId="581F0A4D" w14:textId="77777777" w:rsidTr="00AF71B5">
        <w:trPr>
          <w:trHeight w:val="300"/>
        </w:trPr>
        <w:tc>
          <w:tcPr>
            <w:tcW w:w="1240" w:type="dxa"/>
            <w:shd w:val="clear" w:color="auto" w:fill="auto"/>
            <w:noWrap/>
            <w:vAlign w:val="center"/>
            <w:hideMark/>
          </w:tcPr>
          <w:p w14:paraId="0391DD33" w14:textId="77777777" w:rsidR="00052653" w:rsidRPr="00AF71B5" w:rsidRDefault="00052653" w:rsidP="005F5387">
            <w:pPr>
              <w:spacing w:before="0" w:line="240" w:lineRule="auto"/>
              <w:jc w:val="center"/>
            </w:pPr>
            <w:r w:rsidRPr="00AF71B5">
              <w:t>23</w:t>
            </w:r>
          </w:p>
        </w:tc>
        <w:tc>
          <w:tcPr>
            <w:tcW w:w="7847" w:type="dxa"/>
            <w:shd w:val="clear" w:color="auto" w:fill="auto"/>
            <w:vAlign w:val="bottom"/>
            <w:hideMark/>
          </w:tcPr>
          <w:p w14:paraId="0DDFA73A" w14:textId="77777777" w:rsidR="00052653" w:rsidRPr="00AF71B5" w:rsidRDefault="00052653" w:rsidP="005F5387">
            <w:pPr>
              <w:spacing w:before="0" w:line="240" w:lineRule="auto"/>
            </w:pPr>
            <w:r w:rsidRPr="00AF71B5">
              <w:t>44</w:t>
            </w:r>
          </w:p>
        </w:tc>
      </w:tr>
      <w:tr w:rsidR="00052653" w:rsidRPr="00CB36D1" w14:paraId="4C73FB24" w14:textId="77777777" w:rsidTr="005F5387">
        <w:trPr>
          <w:trHeight w:val="300"/>
        </w:trPr>
        <w:tc>
          <w:tcPr>
            <w:tcW w:w="1240" w:type="dxa"/>
            <w:shd w:val="clear" w:color="auto" w:fill="auto"/>
            <w:noWrap/>
            <w:vAlign w:val="center"/>
            <w:hideMark/>
          </w:tcPr>
          <w:p w14:paraId="39DB0896" w14:textId="77777777" w:rsidR="00052653" w:rsidRPr="00AF71B5" w:rsidRDefault="00052653" w:rsidP="005F5387">
            <w:pPr>
              <w:spacing w:before="0" w:line="240" w:lineRule="auto"/>
              <w:jc w:val="center"/>
            </w:pPr>
            <w:r w:rsidRPr="00AF71B5">
              <w:t>24</w:t>
            </w:r>
          </w:p>
        </w:tc>
        <w:tc>
          <w:tcPr>
            <w:tcW w:w="7847" w:type="dxa"/>
            <w:shd w:val="clear" w:color="auto" w:fill="auto"/>
            <w:vAlign w:val="bottom"/>
            <w:hideMark/>
          </w:tcPr>
          <w:p w14:paraId="22E52974" w14:textId="77777777" w:rsidR="00052653" w:rsidRPr="00AF71B5" w:rsidRDefault="00052653" w:rsidP="005F5387">
            <w:pPr>
              <w:spacing w:before="0" w:line="240" w:lineRule="auto"/>
            </w:pPr>
            <w:r w:rsidRPr="00AF71B5">
              <w:t>45, 46, 47, 48, 49</w:t>
            </w:r>
          </w:p>
        </w:tc>
      </w:tr>
    </w:tbl>
    <w:p w14:paraId="1876702B" w14:textId="77777777" w:rsidR="00AF71B5" w:rsidRDefault="00AF71B5">
      <w:r>
        <w:br w:type="page"/>
      </w:r>
    </w:p>
    <w:tbl>
      <w:tblPr>
        <w:tblW w:w="9087"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40"/>
        <w:gridCol w:w="7847"/>
      </w:tblGrid>
      <w:tr w:rsidR="005F5387" w:rsidRPr="00CB36D1" w14:paraId="55FF5F46" w14:textId="77777777" w:rsidTr="005F5387">
        <w:trPr>
          <w:trHeight w:val="300"/>
        </w:trPr>
        <w:tc>
          <w:tcPr>
            <w:tcW w:w="1240" w:type="dxa"/>
            <w:shd w:val="clear" w:color="000000" w:fill="538DD5"/>
            <w:noWrap/>
            <w:vAlign w:val="center"/>
            <w:hideMark/>
          </w:tcPr>
          <w:p w14:paraId="12B9DE2B" w14:textId="77777777" w:rsidR="005F5387" w:rsidRPr="00CB36D1" w:rsidRDefault="005F5387" w:rsidP="00AF71B5">
            <w:pPr>
              <w:spacing w:before="0" w:line="240" w:lineRule="auto"/>
              <w:jc w:val="center"/>
              <w:rPr>
                <w:rFonts w:ascii="Calibri" w:eastAsia="Times New Roman" w:hAnsi="Calibri" w:cs="Calibri"/>
                <w:b/>
                <w:bCs/>
                <w:color w:val="FFFFFF"/>
                <w:sz w:val="22"/>
                <w:lang w:eastAsia="en-GB"/>
              </w:rPr>
            </w:pPr>
            <w:r w:rsidRPr="00CB36D1">
              <w:rPr>
                <w:rFonts w:ascii="Calibri" w:eastAsia="Times New Roman" w:hAnsi="Calibri" w:cs="Calibri"/>
                <w:b/>
                <w:bCs/>
                <w:color w:val="FFFFFF"/>
                <w:sz w:val="22"/>
                <w:lang w:eastAsia="en-GB"/>
              </w:rPr>
              <w:t>type_id</w:t>
            </w:r>
          </w:p>
        </w:tc>
        <w:tc>
          <w:tcPr>
            <w:tcW w:w="7847" w:type="dxa"/>
            <w:shd w:val="clear" w:color="000000" w:fill="538DD5"/>
            <w:vAlign w:val="bottom"/>
            <w:hideMark/>
          </w:tcPr>
          <w:p w14:paraId="7F8CC21A" w14:textId="77777777" w:rsidR="005F5387" w:rsidRPr="00CB36D1" w:rsidRDefault="005F5387" w:rsidP="005F5387">
            <w:pPr>
              <w:spacing w:before="0" w:line="240" w:lineRule="auto"/>
              <w:rPr>
                <w:rFonts w:ascii="Calibri" w:eastAsia="Times New Roman" w:hAnsi="Calibri" w:cs="Calibri"/>
                <w:b/>
                <w:bCs/>
                <w:color w:val="FFFFFF"/>
                <w:sz w:val="22"/>
                <w:lang w:eastAsia="en-GB"/>
              </w:rPr>
            </w:pPr>
            <w:r w:rsidRPr="00CB36D1">
              <w:rPr>
                <w:rFonts w:ascii="Calibri" w:eastAsia="Times New Roman" w:hAnsi="Calibri" w:cs="Calibri"/>
                <w:b/>
                <w:bCs/>
                <w:color w:val="FFFFFF"/>
                <w:sz w:val="22"/>
                <w:lang w:eastAsia="en-GB"/>
              </w:rPr>
              <w:t>qualifier_id</w:t>
            </w:r>
          </w:p>
        </w:tc>
      </w:tr>
      <w:tr w:rsidR="00052653" w:rsidRPr="00CB36D1" w14:paraId="70C50C9B" w14:textId="77777777" w:rsidTr="00AF71B5">
        <w:trPr>
          <w:trHeight w:val="300"/>
        </w:trPr>
        <w:tc>
          <w:tcPr>
            <w:tcW w:w="1240" w:type="dxa"/>
            <w:shd w:val="clear" w:color="auto" w:fill="auto"/>
            <w:noWrap/>
            <w:vAlign w:val="center"/>
            <w:hideMark/>
          </w:tcPr>
          <w:p w14:paraId="40F6D5C6" w14:textId="77777777" w:rsidR="00052653" w:rsidRPr="00AF71B5" w:rsidRDefault="00052653" w:rsidP="00AF71B5">
            <w:pPr>
              <w:spacing w:before="0" w:line="240" w:lineRule="auto"/>
              <w:jc w:val="center"/>
            </w:pPr>
            <w:r w:rsidRPr="00AF71B5">
              <w:t>25</w:t>
            </w:r>
          </w:p>
        </w:tc>
        <w:tc>
          <w:tcPr>
            <w:tcW w:w="7847" w:type="dxa"/>
            <w:shd w:val="clear" w:color="auto" w:fill="auto"/>
            <w:vAlign w:val="center"/>
            <w:hideMark/>
          </w:tcPr>
          <w:p w14:paraId="5873E27F" w14:textId="77777777" w:rsidR="00052653" w:rsidRPr="00AF71B5" w:rsidRDefault="00052653" w:rsidP="00AF71B5">
            <w:pPr>
              <w:spacing w:before="0" w:line="240" w:lineRule="auto"/>
            </w:pPr>
            <w:r w:rsidRPr="00AF71B5">
              <w:t>50, 51</w:t>
            </w:r>
          </w:p>
        </w:tc>
      </w:tr>
      <w:tr w:rsidR="00052653" w:rsidRPr="00CB36D1" w14:paraId="321D0480" w14:textId="77777777" w:rsidTr="00AF71B5">
        <w:trPr>
          <w:trHeight w:val="300"/>
        </w:trPr>
        <w:tc>
          <w:tcPr>
            <w:tcW w:w="1240" w:type="dxa"/>
            <w:shd w:val="clear" w:color="auto" w:fill="auto"/>
            <w:noWrap/>
            <w:vAlign w:val="center"/>
            <w:hideMark/>
          </w:tcPr>
          <w:p w14:paraId="52819AC8" w14:textId="77777777" w:rsidR="00052653" w:rsidRPr="00AF71B5" w:rsidRDefault="00052653" w:rsidP="00AF71B5">
            <w:pPr>
              <w:spacing w:before="0" w:line="240" w:lineRule="auto"/>
              <w:jc w:val="center"/>
            </w:pPr>
            <w:r w:rsidRPr="00AF71B5">
              <w:t>27</w:t>
            </w:r>
          </w:p>
        </w:tc>
        <w:tc>
          <w:tcPr>
            <w:tcW w:w="7847" w:type="dxa"/>
            <w:shd w:val="clear" w:color="auto" w:fill="auto"/>
            <w:vAlign w:val="center"/>
            <w:hideMark/>
          </w:tcPr>
          <w:p w14:paraId="511BC9E4" w14:textId="77777777" w:rsidR="00052653" w:rsidRPr="00AF71B5" w:rsidRDefault="00052653" w:rsidP="00AF71B5">
            <w:pPr>
              <w:spacing w:before="0" w:line="240" w:lineRule="auto"/>
            </w:pPr>
            <w:r w:rsidRPr="00AF71B5">
              <w:t>41, 53, 200, 201, 202, 203, 204, 205, 206, 207, 208</w:t>
            </w:r>
          </w:p>
        </w:tc>
      </w:tr>
      <w:tr w:rsidR="00052653" w:rsidRPr="00CB36D1" w14:paraId="18AB65F4" w14:textId="77777777" w:rsidTr="00AF71B5">
        <w:trPr>
          <w:trHeight w:val="300"/>
        </w:trPr>
        <w:tc>
          <w:tcPr>
            <w:tcW w:w="1240" w:type="dxa"/>
            <w:shd w:val="clear" w:color="auto" w:fill="auto"/>
            <w:noWrap/>
            <w:vAlign w:val="center"/>
            <w:hideMark/>
          </w:tcPr>
          <w:p w14:paraId="1E425FB8" w14:textId="77777777" w:rsidR="00052653" w:rsidRPr="00AF71B5" w:rsidRDefault="00052653" w:rsidP="00AF71B5">
            <w:pPr>
              <w:spacing w:before="0" w:line="240" w:lineRule="auto"/>
              <w:jc w:val="center"/>
            </w:pPr>
            <w:r w:rsidRPr="00AF71B5">
              <w:t>28</w:t>
            </w:r>
          </w:p>
        </w:tc>
        <w:tc>
          <w:tcPr>
            <w:tcW w:w="7847" w:type="dxa"/>
            <w:shd w:val="clear" w:color="auto" w:fill="auto"/>
            <w:vAlign w:val="center"/>
            <w:hideMark/>
          </w:tcPr>
          <w:p w14:paraId="735ED8AD" w14:textId="77777777" w:rsidR="00052653" w:rsidRPr="00AF71B5" w:rsidRDefault="00052653" w:rsidP="00AF71B5">
            <w:pPr>
              <w:spacing w:before="0" w:line="240" w:lineRule="auto"/>
            </w:pPr>
            <w:r w:rsidRPr="00AF71B5">
              <w:t>n/a</w:t>
            </w:r>
          </w:p>
        </w:tc>
      </w:tr>
      <w:tr w:rsidR="00052653" w:rsidRPr="00CB36D1" w14:paraId="3409892E" w14:textId="77777777" w:rsidTr="00AF71B5">
        <w:trPr>
          <w:trHeight w:val="300"/>
        </w:trPr>
        <w:tc>
          <w:tcPr>
            <w:tcW w:w="1240" w:type="dxa"/>
            <w:shd w:val="clear" w:color="auto" w:fill="auto"/>
            <w:noWrap/>
            <w:vAlign w:val="center"/>
            <w:hideMark/>
          </w:tcPr>
          <w:p w14:paraId="0272F3EC" w14:textId="77777777" w:rsidR="00052653" w:rsidRPr="00AF71B5" w:rsidRDefault="00052653" w:rsidP="00AF71B5">
            <w:pPr>
              <w:spacing w:before="0" w:line="240" w:lineRule="auto"/>
              <w:jc w:val="center"/>
            </w:pPr>
            <w:r w:rsidRPr="00AF71B5">
              <w:t>30</w:t>
            </w:r>
          </w:p>
        </w:tc>
        <w:tc>
          <w:tcPr>
            <w:tcW w:w="7847" w:type="dxa"/>
            <w:shd w:val="clear" w:color="auto" w:fill="auto"/>
            <w:vAlign w:val="center"/>
            <w:hideMark/>
          </w:tcPr>
          <w:p w14:paraId="0F0453A5" w14:textId="77777777" w:rsidR="00052653" w:rsidRPr="00AF71B5" w:rsidRDefault="00052653" w:rsidP="00AF71B5">
            <w:pPr>
              <w:spacing w:before="0" w:line="240" w:lineRule="auto"/>
            </w:pPr>
            <w:r w:rsidRPr="00AF71B5">
              <w:t>54, 57, 209, 226, 227</w:t>
            </w:r>
          </w:p>
        </w:tc>
      </w:tr>
      <w:tr w:rsidR="00052653" w:rsidRPr="00CB36D1" w14:paraId="7E3BB7DB" w14:textId="77777777" w:rsidTr="00AF71B5">
        <w:trPr>
          <w:trHeight w:val="300"/>
        </w:trPr>
        <w:tc>
          <w:tcPr>
            <w:tcW w:w="1240" w:type="dxa"/>
            <w:shd w:val="clear" w:color="auto" w:fill="auto"/>
            <w:noWrap/>
            <w:vAlign w:val="center"/>
            <w:hideMark/>
          </w:tcPr>
          <w:p w14:paraId="6CE088F1" w14:textId="77777777" w:rsidR="00052653" w:rsidRPr="00AF71B5" w:rsidRDefault="00052653" w:rsidP="00AF71B5">
            <w:pPr>
              <w:spacing w:before="0" w:line="240" w:lineRule="auto"/>
              <w:jc w:val="center"/>
            </w:pPr>
            <w:r w:rsidRPr="00AF71B5">
              <w:t>32</w:t>
            </w:r>
          </w:p>
        </w:tc>
        <w:tc>
          <w:tcPr>
            <w:tcW w:w="7847" w:type="dxa"/>
            <w:shd w:val="clear" w:color="auto" w:fill="auto"/>
            <w:vAlign w:val="center"/>
            <w:hideMark/>
          </w:tcPr>
          <w:p w14:paraId="7CF28094" w14:textId="77777777" w:rsidR="00052653" w:rsidRPr="00AF71B5" w:rsidRDefault="00052653" w:rsidP="00AF71B5">
            <w:pPr>
              <w:spacing w:before="0" w:line="240" w:lineRule="auto"/>
            </w:pPr>
            <w:r w:rsidRPr="00AF71B5">
              <w:t>127</w:t>
            </w:r>
          </w:p>
        </w:tc>
      </w:tr>
      <w:tr w:rsidR="00052653" w:rsidRPr="00CB36D1" w14:paraId="124C05F9" w14:textId="77777777" w:rsidTr="00AF71B5">
        <w:trPr>
          <w:trHeight w:val="300"/>
        </w:trPr>
        <w:tc>
          <w:tcPr>
            <w:tcW w:w="1240" w:type="dxa"/>
            <w:shd w:val="clear" w:color="auto" w:fill="auto"/>
            <w:noWrap/>
            <w:vAlign w:val="center"/>
            <w:hideMark/>
          </w:tcPr>
          <w:p w14:paraId="540943C5" w14:textId="77777777" w:rsidR="00052653" w:rsidRPr="00AF71B5" w:rsidRDefault="00052653" w:rsidP="00AF71B5">
            <w:pPr>
              <w:spacing w:before="0" w:line="240" w:lineRule="auto"/>
              <w:jc w:val="center"/>
            </w:pPr>
            <w:r w:rsidRPr="00AF71B5">
              <w:t>34</w:t>
            </w:r>
          </w:p>
        </w:tc>
        <w:tc>
          <w:tcPr>
            <w:tcW w:w="7847" w:type="dxa"/>
            <w:shd w:val="clear" w:color="auto" w:fill="auto"/>
            <w:vAlign w:val="center"/>
            <w:hideMark/>
          </w:tcPr>
          <w:p w14:paraId="0279B61C" w14:textId="77777777" w:rsidR="00052653" w:rsidRPr="00AF71B5" w:rsidRDefault="00052653" w:rsidP="00AF71B5">
            <w:pPr>
              <w:spacing w:before="0" w:line="240" w:lineRule="auto"/>
            </w:pPr>
            <w:r w:rsidRPr="00AF71B5">
              <w:t>30, 44, 59, 130, 131, 194, 197, 227</w:t>
            </w:r>
          </w:p>
        </w:tc>
      </w:tr>
      <w:tr w:rsidR="00052653" w:rsidRPr="00CB36D1" w14:paraId="48052C6D" w14:textId="77777777" w:rsidTr="00AF71B5">
        <w:trPr>
          <w:trHeight w:val="300"/>
        </w:trPr>
        <w:tc>
          <w:tcPr>
            <w:tcW w:w="1240" w:type="dxa"/>
            <w:shd w:val="clear" w:color="auto" w:fill="auto"/>
            <w:noWrap/>
            <w:vAlign w:val="center"/>
            <w:hideMark/>
          </w:tcPr>
          <w:p w14:paraId="098DE4F9" w14:textId="77777777" w:rsidR="00052653" w:rsidRPr="00AF71B5" w:rsidRDefault="00052653" w:rsidP="00AF71B5">
            <w:pPr>
              <w:spacing w:before="0" w:line="240" w:lineRule="auto"/>
              <w:jc w:val="center"/>
            </w:pPr>
            <w:r w:rsidRPr="00AF71B5">
              <w:t>35</w:t>
            </w:r>
          </w:p>
        </w:tc>
        <w:tc>
          <w:tcPr>
            <w:tcW w:w="7847" w:type="dxa"/>
            <w:shd w:val="clear" w:color="auto" w:fill="auto"/>
            <w:vAlign w:val="center"/>
            <w:hideMark/>
          </w:tcPr>
          <w:p w14:paraId="2395E1D3" w14:textId="77777777" w:rsidR="00052653" w:rsidRPr="00AF71B5" w:rsidRDefault="00052653" w:rsidP="00AF71B5">
            <w:pPr>
              <w:spacing w:before="0" w:line="240" w:lineRule="auto"/>
            </w:pPr>
            <w:r w:rsidRPr="00AF71B5">
              <w:t>44</w:t>
            </w:r>
          </w:p>
        </w:tc>
      </w:tr>
      <w:tr w:rsidR="00052653" w:rsidRPr="00CB36D1" w14:paraId="3FD9CE87" w14:textId="77777777" w:rsidTr="00AF71B5">
        <w:trPr>
          <w:trHeight w:val="300"/>
        </w:trPr>
        <w:tc>
          <w:tcPr>
            <w:tcW w:w="1240" w:type="dxa"/>
            <w:shd w:val="clear" w:color="auto" w:fill="auto"/>
            <w:noWrap/>
            <w:vAlign w:val="center"/>
            <w:hideMark/>
          </w:tcPr>
          <w:p w14:paraId="09862419" w14:textId="77777777" w:rsidR="00052653" w:rsidRPr="00AF71B5" w:rsidRDefault="00052653" w:rsidP="00AF71B5">
            <w:pPr>
              <w:spacing w:before="0" w:line="240" w:lineRule="auto"/>
              <w:jc w:val="center"/>
            </w:pPr>
            <w:r w:rsidRPr="00AF71B5">
              <w:t>36</w:t>
            </w:r>
          </w:p>
        </w:tc>
        <w:tc>
          <w:tcPr>
            <w:tcW w:w="7847" w:type="dxa"/>
            <w:shd w:val="clear" w:color="auto" w:fill="auto"/>
            <w:vAlign w:val="center"/>
            <w:hideMark/>
          </w:tcPr>
          <w:p w14:paraId="7A238608" w14:textId="77777777" w:rsidR="00052653" w:rsidRPr="00AF71B5" w:rsidRDefault="00052653" w:rsidP="00AF71B5">
            <w:pPr>
              <w:spacing w:before="0" w:line="240" w:lineRule="auto"/>
            </w:pPr>
            <w:r w:rsidRPr="00AF71B5">
              <w:t>59</w:t>
            </w:r>
          </w:p>
        </w:tc>
      </w:tr>
      <w:tr w:rsidR="00052653" w:rsidRPr="00CB36D1" w14:paraId="63B938C0" w14:textId="77777777" w:rsidTr="00AF71B5">
        <w:trPr>
          <w:trHeight w:val="300"/>
        </w:trPr>
        <w:tc>
          <w:tcPr>
            <w:tcW w:w="1240" w:type="dxa"/>
            <w:shd w:val="clear" w:color="auto" w:fill="auto"/>
            <w:noWrap/>
            <w:vAlign w:val="center"/>
            <w:hideMark/>
          </w:tcPr>
          <w:p w14:paraId="21D4E0FE" w14:textId="77777777" w:rsidR="00052653" w:rsidRPr="00AF71B5" w:rsidRDefault="00052653" w:rsidP="00AF71B5">
            <w:pPr>
              <w:spacing w:before="0" w:line="240" w:lineRule="auto"/>
              <w:jc w:val="center"/>
            </w:pPr>
            <w:r w:rsidRPr="00AF71B5">
              <w:t>37</w:t>
            </w:r>
          </w:p>
        </w:tc>
        <w:tc>
          <w:tcPr>
            <w:tcW w:w="7847" w:type="dxa"/>
            <w:shd w:val="clear" w:color="auto" w:fill="auto"/>
            <w:vAlign w:val="center"/>
            <w:hideMark/>
          </w:tcPr>
          <w:p w14:paraId="7EC842D7" w14:textId="77777777" w:rsidR="00052653" w:rsidRPr="00AF71B5" w:rsidRDefault="00052653" w:rsidP="00AF71B5">
            <w:pPr>
              <w:spacing w:before="0" w:line="240" w:lineRule="auto"/>
            </w:pPr>
            <w:r w:rsidRPr="00AF71B5">
              <w:t>229</w:t>
            </w:r>
          </w:p>
        </w:tc>
      </w:tr>
      <w:tr w:rsidR="00052653" w:rsidRPr="00CB36D1" w14:paraId="2D1F4A79" w14:textId="77777777" w:rsidTr="00AF71B5">
        <w:trPr>
          <w:trHeight w:val="300"/>
        </w:trPr>
        <w:tc>
          <w:tcPr>
            <w:tcW w:w="1240" w:type="dxa"/>
            <w:shd w:val="clear" w:color="auto" w:fill="auto"/>
            <w:noWrap/>
            <w:vAlign w:val="center"/>
            <w:hideMark/>
          </w:tcPr>
          <w:p w14:paraId="53C30753" w14:textId="77777777" w:rsidR="00052653" w:rsidRPr="00AF71B5" w:rsidRDefault="00052653" w:rsidP="00AF71B5">
            <w:pPr>
              <w:spacing w:before="0" w:line="240" w:lineRule="auto"/>
              <w:jc w:val="center"/>
            </w:pPr>
            <w:r w:rsidRPr="00AF71B5">
              <w:t>38</w:t>
            </w:r>
          </w:p>
        </w:tc>
        <w:tc>
          <w:tcPr>
            <w:tcW w:w="7847" w:type="dxa"/>
            <w:shd w:val="clear" w:color="auto" w:fill="auto"/>
            <w:vAlign w:val="center"/>
            <w:hideMark/>
          </w:tcPr>
          <w:p w14:paraId="7BFCD25E" w14:textId="77777777" w:rsidR="00052653" w:rsidRPr="00AF71B5" w:rsidRDefault="00052653" w:rsidP="00AF71B5">
            <w:pPr>
              <w:spacing w:before="0" w:line="240" w:lineRule="auto"/>
            </w:pPr>
            <w:r w:rsidRPr="00AF71B5">
              <w:t>9, 16, 17, 18, 19, 22, 26, 56, 60, 61, 62, 63, 64, 65, 66, 69, 70, 71</w:t>
            </w:r>
          </w:p>
        </w:tc>
      </w:tr>
      <w:tr w:rsidR="00052653" w:rsidRPr="00CB36D1" w14:paraId="08795C0B" w14:textId="77777777" w:rsidTr="00AF71B5">
        <w:trPr>
          <w:trHeight w:val="300"/>
        </w:trPr>
        <w:tc>
          <w:tcPr>
            <w:tcW w:w="1240" w:type="dxa"/>
            <w:shd w:val="clear" w:color="auto" w:fill="auto"/>
            <w:noWrap/>
            <w:vAlign w:val="center"/>
            <w:hideMark/>
          </w:tcPr>
          <w:p w14:paraId="2478D435" w14:textId="77777777" w:rsidR="00052653" w:rsidRPr="00AF71B5" w:rsidRDefault="00052653" w:rsidP="00AF71B5">
            <w:pPr>
              <w:spacing w:before="0" w:line="240" w:lineRule="auto"/>
              <w:jc w:val="center"/>
            </w:pPr>
            <w:r w:rsidRPr="00AF71B5">
              <w:t>39</w:t>
            </w:r>
          </w:p>
        </w:tc>
        <w:tc>
          <w:tcPr>
            <w:tcW w:w="7847" w:type="dxa"/>
            <w:shd w:val="clear" w:color="auto" w:fill="auto"/>
            <w:vAlign w:val="center"/>
            <w:hideMark/>
          </w:tcPr>
          <w:p w14:paraId="4A71BD56" w14:textId="77777777" w:rsidR="00052653" w:rsidRPr="00AF71B5" w:rsidRDefault="00052653" w:rsidP="00AF71B5">
            <w:pPr>
              <w:spacing w:before="0" w:line="240" w:lineRule="auto"/>
            </w:pPr>
            <w:r w:rsidRPr="00AF71B5">
              <w:t>9, 16, 17, 18, 19, 20, 22, 26, 56, 60, 61, 62, 63, 64, 65, 66, 67, 68, 69, 70, 71</w:t>
            </w:r>
          </w:p>
        </w:tc>
      </w:tr>
      <w:tr w:rsidR="00052653" w:rsidRPr="00CB36D1" w14:paraId="3DA9A6D7" w14:textId="77777777" w:rsidTr="00AF71B5">
        <w:trPr>
          <w:trHeight w:val="300"/>
        </w:trPr>
        <w:tc>
          <w:tcPr>
            <w:tcW w:w="1240" w:type="dxa"/>
            <w:shd w:val="clear" w:color="auto" w:fill="auto"/>
            <w:noWrap/>
            <w:vAlign w:val="center"/>
            <w:hideMark/>
          </w:tcPr>
          <w:p w14:paraId="32CCD6A2" w14:textId="77777777" w:rsidR="00052653" w:rsidRPr="00AF71B5" w:rsidRDefault="00052653" w:rsidP="00AF71B5">
            <w:pPr>
              <w:spacing w:before="0" w:line="240" w:lineRule="auto"/>
              <w:jc w:val="center"/>
            </w:pPr>
            <w:r w:rsidRPr="00AF71B5">
              <w:t>40</w:t>
            </w:r>
          </w:p>
        </w:tc>
        <w:tc>
          <w:tcPr>
            <w:tcW w:w="7847" w:type="dxa"/>
            <w:shd w:val="clear" w:color="auto" w:fill="auto"/>
            <w:vAlign w:val="center"/>
            <w:hideMark/>
          </w:tcPr>
          <w:p w14:paraId="7752C703" w14:textId="77777777" w:rsidR="00052653" w:rsidRPr="00AF71B5" w:rsidRDefault="00052653" w:rsidP="00AF71B5">
            <w:pPr>
              <w:spacing w:before="0" w:line="240" w:lineRule="auto"/>
            </w:pPr>
            <w:r w:rsidRPr="00AF71B5">
              <w:t>30, 44, 59, 130, 131, 227</w:t>
            </w:r>
          </w:p>
        </w:tc>
      </w:tr>
      <w:tr w:rsidR="00052653" w:rsidRPr="00CB36D1" w14:paraId="57384F61" w14:textId="77777777" w:rsidTr="00AF71B5">
        <w:trPr>
          <w:trHeight w:val="300"/>
        </w:trPr>
        <w:tc>
          <w:tcPr>
            <w:tcW w:w="1240" w:type="dxa"/>
            <w:shd w:val="clear" w:color="auto" w:fill="auto"/>
            <w:noWrap/>
            <w:vAlign w:val="center"/>
            <w:hideMark/>
          </w:tcPr>
          <w:p w14:paraId="30725D8C" w14:textId="77777777" w:rsidR="00052653" w:rsidRPr="00AF71B5" w:rsidRDefault="00052653" w:rsidP="00AF71B5">
            <w:pPr>
              <w:spacing w:before="0" w:line="240" w:lineRule="auto"/>
              <w:jc w:val="center"/>
            </w:pPr>
            <w:r w:rsidRPr="00AF71B5">
              <w:t>41</w:t>
            </w:r>
          </w:p>
        </w:tc>
        <w:tc>
          <w:tcPr>
            <w:tcW w:w="7847" w:type="dxa"/>
            <w:shd w:val="clear" w:color="auto" w:fill="auto"/>
            <w:vAlign w:val="center"/>
            <w:hideMark/>
          </w:tcPr>
          <w:p w14:paraId="2E7B9CBA" w14:textId="77777777" w:rsidR="00052653" w:rsidRPr="00AF71B5" w:rsidRDefault="00052653" w:rsidP="00AF71B5">
            <w:pPr>
              <w:spacing w:before="0" w:line="240" w:lineRule="auto"/>
            </w:pPr>
            <w:r w:rsidRPr="00AF71B5">
              <w:t>56</w:t>
            </w:r>
          </w:p>
        </w:tc>
      </w:tr>
      <w:tr w:rsidR="00052653" w:rsidRPr="00CB36D1" w14:paraId="51682309" w14:textId="77777777" w:rsidTr="00AF71B5">
        <w:trPr>
          <w:trHeight w:val="300"/>
        </w:trPr>
        <w:tc>
          <w:tcPr>
            <w:tcW w:w="1240" w:type="dxa"/>
            <w:shd w:val="clear" w:color="auto" w:fill="auto"/>
            <w:noWrap/>
            <w:vAlign w:val="center"/>
            <w:hideMark/>
          </w:tcPr>
          <w:p w14:paraId="264A24D7" w14:textId="77777777" w:rsidR="00052653" w:rsidRPr="00AF71B5" w:rsidRDefault="00052653" w:rsidP="00AF71B5">
            <w:pPr>
              <w:spacing w:before="0" w:line="240" w:lineRule="auto"/>
              <w:jc w:val="center"/>
            </w:pPr>
            <w:r w:rsidRPr="00AF71B5">
              <w:t>42</w:t>
            </w:r>
          </w:p>
        </w:tc>
        <w:tc>
          <w:tcPr>
            <w:tcW w:w="7847" w:type="dxa"/>
            <w:shd w:val="clear" w:color="auto" w:fill="auto"/>
            <w:vAlign w:val="center"/>
            <w:hideMark/>
          </w:tcPr>
          <w:p w14:paraId="05741577" w14:textId="77777777" w:rsidR="00052653" w:rsidRPr="00AF71B5" w:rsidRDefault="00052653" w:rsidP="00AF71B5">
            <w:pPr>
              <w:spacing w:before="0" w:line="240" w:lineRule="auto"/>
            </w:pPr>
            <w:r w:rsidRPr="00AF71B5">
              <w:t>56</w:t>
            </w:r>
          </w:p>
        </w:tc>
      </w:tr>
      <w:tr w:rsidR="00052653" w:rsidRPr="00CB36D1" w14:paraId="04729218" w14:textId="77777777" w:rsidTr="00AF71B5">
        <w:trPr>
          <w:trHeight w:val="300"/>
        </w:trPr>
        <w:tc>
          <w:tcPr>
            <w:tcW w:w="1240" w:type="dxa"/>
            <w:shd w:val="clear" w:color="auto" w:fill="auto"/>
            <w:noWrap/>
            <w:vAlign w:val="center"/>
            <w:hideMark/>
          </w:tcPr>
          <w:p w14:paraId="231501F0" w14:textId="77777777" w:rsidR="00052653" w:rsidRPr="00AF71B5" w:rsidRDefault="00052653" w:rsidP="00AF71B5">
            <w:pPr>
              <w:spacing w:before="0" w:line="240" w:lineRule="auto"/>
              <w:jc w:val="center"/>
            </w:pPr>
            <w:r w:rsidRPr="00AF71B5">
              <w:t>43</w:t>
            </w:r>
          </w:p>
        </w:tc>
        <w:tc>
          <w:tcPr>
            <w:tcW w:w="7847" w:type="dxa"/>
            <w:shd w:val="clear" w:color="auto" w:fill="auto"/>
            <w:vAlign w:val="center"/>
            <w:hideMark/>
          </w:tcPr>
          <w:p w14:paraId="77F81CB7" w14:textId="77777777" w:rsidR="00052653" w:rsidRPr="00AF71B5" w:rsidRDefault="00052653" w:rsidP="00AF71B5">
            <w:pPr>
              <w:spacing w:before="0" w:line="240" w:lineRule="auto"/>
            </w:pPr>
            <w:r w:rsidRPr="00AF71B5">
              <w:t>n/a</w:t>
            </w:r>
          </w:p>
        </w:tc>
      </w:tr>
      <w:tr w:rsidR="00052653" w:rsidRPr="00CB36D1" w14:paraId="4BFAC711" w14:textId="77777777" w:rsidTr="00AF71B5">
        <w:trPr>
          <w:trHeight w:val="300"/>
        </w:trPr>
        <w:tc>
          <w:tcPr>
            <w:tcW w:w="1240" w:type="dxa"/>
            <w:shd w:val="clear" w:color="auto" w:fill="auto"/>
            <w:noWrap/>
            <w:vAlign w:val="center"/>
            <w:hideMark/>
          </w:tcPr>
          <w:p w14:paraId="3A5B4EB4" w14:textId="77777777" w:rsidR="00052653" w:rsidRPr="00AF71B5" w:rsidRDefault="00052653" w:rsidP="00AF71B5">
            <w:pPr>
              <w:spacing w:before="0" w:line="240" w:lineRule="auto"/>
              <w:jc w:val="center"/>
            </w:pPr>
            <w:r w:rsidRPr="00AF71B5">
              <w:t>44</w:t>
            </w:r>
          </w:p>
        </w:tc>
        <w:tc>
          <w:tcPr>
            <w:tcW w:w="7847" w:type="dxa"/>
            <w:shd w:val="clear" w:color="auto" w:fill="auto"/>
            <w:vAlign w:val="center"/>
            <w:hideMark/>
          </w:tcPr>
          <w:p w14:paraId="5BE71AC4" w14:textId="77777777" w:rsidR="00052653" w:rsidRPr="00AF71B5" w:rsidRDefault="00052653" w:rsidP="00AF71B5">
            <w:pPr>
              <w:spacing w:before="0" w:line="240" w:lineRule="auto"/>
            </w:pPr>
            <w:r w:rsidRPr="00AF71B5">
              <w:t>9, 13, 55, 56</w:t>
            </w:r>
          </w:p>
        </w:tc>
      </w:tr>
      <w:tr w:rsidR="00052653" w:rsidRPr="00CB36D1" w14:paraId="774156B9" w14:textId="77777777" w:rsidTr="00AF71B5">
        <w:trPr>
          <w:trHeight w:val="300"/>
        </w:trPr>
        <w:tc>
          <w:tcPr>
            <w:tcW w:w="1240" w:type="dxa"/>
            <w:shd w:val="clear" w:color="auto" w:fill="auto"/>
            <w:noWrap/>
            <w:vAlign w:val="center"/>
            <w:hideMark/>
          </w:tcPr>
          <w:p w14:paraId="6EB3A64C" w14:textId="77777777" w:rsidR="00052653" w:rsidRPr="00AF71B5" w:rsidRDefault="00052653" w:rsidP="00AF71B5">
            <w:pPr>
              <w:spacing w:before="0" w:line="240" w:lineRule="auto"/>
              <w:jc w:val="center"/>
            </w:pPr>
            <w:r w:rsidRPr="00AF71B5">
              <w:t>45</w:t>
            </w:r>
          </w:p>
        </w:tc>
        <w:tc>
          <w:tcPr>
            <w:tcW w:w="7847" w:type="dxa"/>
            <w:shd w:val="clear" w:color="auto" w:fill="auto"/>
            <w:vAlign w:val="center"/>
            <w:hideMark/>
          </w:tcPr>
          <w:p w14:paraId="7CFFAA9D" w14:textId="77777777" w:rsidR="00052653" w:rsidRPr="00AF71B5" w:rsidRDefault="00052653" w:rsidP="00AF71B5">
            <w:pPr>
              <w:spacing w:before="0" w:line="240" w:lineRule="auto"/>
            </w:pPr>
            <w:r w:rsidRPr="00AF71B5">
              <w:t>31, 56</w:t>
            </w:r>
          </w:p>
        </w:tc>
      </w:tr>
      <w:tr w:rsidR="00052653" w:rsidRPr="00CB36D1" w14:paraId="24E4000E" w14:textId="77777777" w:rsidTr="00AF71B5">
        <w:trPr>
          <w:trHeight w:val="300"/>
        </w:trPr>
        <w:tc>
          <w:tcPr>
            <w:tcW w:w="1240" w:type="dxa"/>
            <w:shd w:val="clear" w:color="auto" w:fill="auto"/>
            <w:noWrap/>
            <w:vAlign w:val="center"/>
            <w:hideMark/>
          </w:tcPr>
          <w:p w14:paraId="20A8E3A1" w14:textId="77777777" w:rsidR="00052653" w:rsidRPr="00AF71B5" w:rsidRDefault="00052653" w:rsidP="00AF71B5">
            <w:pPr>
              <w:spacing w:before="0" w:line="240" w:lineRule="auto"/>
              <w:jc w:val="center"/>
            </w:pPr>
            <w:r w:rsidRPr="00AF71B5">
              <w:t>47</w:t>
            </w:r>
          </w:p>
        </w:tc>
        <w:tc>
          <w:tcPr>
            <w:tcW w:w="7847" w:type="dxa"/>
            <w:shd w:val="clear" w:color="auto" w:fill="auto"/>
            <w:vAlign w:val="center"/>
            <w:hideMark/>
          </w:tcPr>
          <w:p w14:paraId="0A316B09" w14:textId="77777777" w:rsidR="00052653" w:rsidRPr="00AF71B5" w:rsidRDefault="00052653" w:rsidP="00AF71B5">
            <w:pPr>
              <w:spacing w:before="0" w:line="240" w:lineRule="auto"/>
            </w:pPr>
            <w:r w:rsidRPr="00AF71B5">
              <w:t>13, 31, 32, 33, 34</w:t>
            </w:r>
          </w:p>
        </w:tc>
      </w:tr>
      <w:tr w:rsidR="00052653" w:rsidRPr="00CB36D1" w14:paraId="5F03F547" w14:textId="77777777" w:rsidTr="00AF71B5">
        <w:trPr>
          <w:trHeight w:val="300"/>
        </w:trPr>
        <w:tc>
          <w:tcPr>
            <w:tcW w:w="1240" w:type="dxa"/>
            <w:shd w:val="clear" w:color="auto" w:fill="auto"/>
            <w:noWrap/>
            <w:vAlign w:val="center"/>
            <w:hideMark/>
          </w:tcPr>
          <w:p w14:paraId="59E2CD03" w14:textId="77777777" w:rsidR="00052653" w:rsidRPr="00AF71B5" w:rsidRDefault="00052653" w:rsidP="00AF71B5">
            <w:pPr>
              <w:spacing w:before="0" w:line="240" w:lineRule="auto"/>
              <w:jc w:val="center"/>
            </w:pPr>
            <w:r w:rsidRPr="00AF71B5">
              <w:t>49</w:t>
            </w:r>
          </w:p>
        </w:tc>
        <w:tc>
          <w:tcPr>
            <w:tcW w:w="7847" w:type="dxa"/>
            <w:shd w:val="clear" w:color="auto" w:fill="auto"/>
            <w:vAlign w:val="center"/>
            <w:hideMark/>
          </w:tcPr>
          <w:p w14:paraId="6CDFC135" w14:textId="77777777" w:rsidR="00052653" w:rsidRPr="00AF71B5" w:rsidRDefault="00052653" w:rsidP="00AF71B5">
            <w:pPr>
              <w:spacing w:before="0" w:line="240" w:lineRule="auto"/>
            </w:pPr>
            <w:r w:rsidRPr="00AF71B5">
              <w:t>14, 56</w:t>
            </w:r>
          </w:p>
        </w:tc>
      </w:tr>
      <w:tr w:rsidR="00052653" w:rsidRPr="00CB36D1" w14:paraId="5D1911A5" w14:textId="77777777" w:rsidTr="00AF71B5">
        <w:trPr>
          <w:trHeight w:val="300"/>
        </w:trPr>
        <w:tc>
          <w:tcPr>
            <w:tcW w:w="1240" w:type="dxa"/>
            <w:shd w:val="clear" w:color="auto" w:fill="auto"/>
            <w:noWrap/>
            <w:vAlign w:val="center"/>
            <w:hideMark/>
          </w:tcPr>
          <w:p w14:paraId="35E59BB5" w14:textId="77777777" w:rsidR="00052653" w:rsidRPr="00AF71B5" w:rsidRDefault="00052653" w:rsidP="00AF71B5">
            <w:pPr>
              <w:spacing w:before="0" w:line="240" w:lineRule="auto"/>
              <w:jc w:val="center"/>
            </w:pPr>
            <w:r w:rsidRPr="00AF71B5">
              <w:t>50</w:t>
            </w:r>
          </w:p>
        </w:tc>
        <w:tc>
          <w:tcPr>
            <w:tcW w:w="7847" w:type="dxa"/>
            <w:shd w:val="clear" w:color="auto" w:fill="auto"/>
            <w:vAlign w:val="center"/>
            <w:hideMark/>
          </w:tcPr>
          <w:p w14:paraId="44932C58" w14:textId="77777777" w:rsidR="00052653" w:rsidRPr="00AF71B5" w:rsidRDefault="00052653" w:rsidP="00AF71B5">
            <w:pPr>
              <w:spacing w:before="0" w:line="240" w:lineRule="auto"/>
            </w:pPr>
            <w:r w:rsidRPr="00AF71B5">
              <w:t>56</w:t>
            </w:r>
          </w:p>
        </w:tc>
      </w:tr>
      <w:tr w:rsidR="00052653" w:rsidRPr="00CB36D1" w14:paraId="3AEA90AE" w14:textId="77777777" w:rsidTr="00AF71B5">
        <w:trPr>
          <w:trHeight w:val="300"/>
        </w:trPr>
        <w:tc>
          <w:tcPr>
            <w:tcW w:w="1240" w:type="dxa"/>
            <w:shd w:val="clear" w:color="auto" w:fill="auto"/>
            <w:noWrap/>
            <w:vAlign w:val="center"/>
            <w:hideMark/>
          </w:tcPr>
          <w:p w14:paraId="25C6D371" w14:textId="77777777" w:rsidR="00052653" w:rsidRPr="00AF71B5" w:rsidRDefault="00052653" w:rsidP="00AF71B5">
            <w:pPr>
              <w:spacing w:before="0" w:line="240" w:lineRule="auto"/>
              <w:jc w:val="center"/>
            </w:pPr>
            <w:r w:rsidRPr="00AF71B5">
              <w:t>51</w:t>
            </w:r>
          </w:p>
        </w:tc>
        <w:tc>
          <w:tcPr>
            <w:tcW w:w="7847" w:type="dxa"/>
            <w:shd w:val="clear" w:color="auto" w:fill="auto"/>
            <w:vAlign w:val="center"/>
            <w:hideMark/>
          </w:tcPr>
          <w:p w14:paraId="57AA4A20" w14:textId="77777777" w:rsidR="00052653" w:rsidRPr="00AF71B5" w:rsidRDefault="00052653" w:rsidP="00AF71B5">
            <w:pPr>
              <w:spacing w:before="0" w:line="240" w:lineRule="auto"/>
            </w:pPr>
            <w:r w:rsidRPr="00AF71B5">
              <w:t>169, 170</w:t>
            </w:r>
          </w:p>
        </w:tc>
      </w:tr>
      <w:tr w:rsidR="00052653" w:rsidRPr="00CB36D1" w14:paraId="075661DE" w14:textId="77777777" w:rsidTr="00AF71B5">
        <w:trPr>
          <w:trHeight w:val="300"/>
        </w:trPr>
        <w:tc>
          <w:tcPr>
            <w:tcW w:w="1240" w:type="dxa"/>
            <w:shd w:val="clear" w:color="auto" w:fill="auto"/>
            <w:noWrap/>
            <w:vAlign w:val="center"/>
            <w:hideMark/>
          </w:tcPr>
          <w:p w14:paraId="53BD41FF" w14:textId="77777777" w:rsidR="00052653" w:rsidRPr="00AF71B5" w:rsidRDefault="00052653" w:rsidP="00AF71B5">
            <w:pPr>
              <w:spacing w:before="0" w:line="240" w:lineRule="auto"/>
              <w:jc w:val="center"/>
            </w:pPr>
            <w:r w:rsidRPr="00AF71B5">
              <w:t>52</w:t>
            </w:r>
          </w:p>
        </w:tc>
        <w:tc>
          <w:tcPr>
            <w:tcW w:w="7847" w:type="dxa"/>
            <w:shd w:val="clear" w:color="auto" w:fill="auto"/>
            <w:vAlign w:val="center"/>
            <w:hideMark/>
          </w:tcPr>
          <w:p w14:paraId="1E99A4DD" w14:textId="77777777" w:rsidR="00052653" w:rsidRPr="00AF71B5" w:rsidRDefault="00052653" w:rsidP="00AF71B5">
            <w:pPr>
              <w:spacing w:before="0" w:line="240" w:lineRule="auto"/>
            </w:pPr>
            <w:r w:rsidRPr="00AF71B5">
              <w:t>n/a</w:t>
            </w:r>
          </w:p>
        </w:tc>
      </w:tr>
      <w:tr w:rsidR="00052653" w:rsidRPr="00CB36D1" w14:paraId="529645DD" w14:textId="77777777" w:rsidTr="00AF71B5">
        <w:trPr>
          <w:trHeight w:val="300"/>
        </w:trPr>
        <w:tc>
          <w:tcPr>
            <w:tcW w:w="1240" w:type="dxa"/>
            <w:shd w:val="clear" w:color="auto" w:fill="auto"/>
            <w:noWrap/>
            <w:vAlign w:val="center"/>
            <w:hideMark/>
          </w:tcPr>
          <w:p w14:paraId="17F5423D" w14:textId="77777777" w:rsidR="00052653" w:rsidRPr="00AF71B5" w:rsidRDefault="00052653" w:rsidP="00AF71B5">
            <w:pPr>
              <w:spacing w:before="0" w:line="240" w:lineRule="auto"/>
              <w:jc w:val="center"/>
            </w:pPr>
            <w:r w:rsidRPr="00AF71B5">
              <w:t>53</w:t>
            </w:r>
          </w:p>
        </w:tc>
        <w:tc>
          <w:tcPr>
            <w:tcW w:w="7847" w:type="dxa"/>
            <w:shd w:val="clear" w:color="auto" w:fill="auto"/>
            <w:vAlign w:val="center"/>
            <w:hideMark/>
          </w:tcPr>
          <w:p w14:paraId="36FAE7AA" w14:textId="77777777" w:rsidR="00052653" w:rsidRPr="00AF71B5" w:rsidRDefault="00052653" w:rsidP="00AF71B5">
            <w:pPr>
              <w:spacing w:before="0" w:line="240" w:lineRule="auto"/>
            </w:pPr>
            <w:r w:rsidRPr="00AF71B5">
              <w:t>n/a</w:t>
            </w:r>
          </w:p>
        </w:tc>
      </w:tr>
      <w:tr w:rsidR="00052653" w:rsidRPr="00CB36D1" w14:paraId="58096041" w14:textId="77777777" w:rsidTr="00AF71B5">
        <w:trPr>
          <w:trHeight w:val="300"/>
        </w:trPr>
        <w:tc>
          <w:tcPr>
            <w:tcW w:w="1240" w:type="dxa"/>
            <w:shd w:val="clear" w:color="auto" w:fill="auto"/>
            <w:noWrap/>
            <w:vAlign w:val="center"/>
            <w:hideMark/>
          </w:tcPr>
          <w:p w14:paraId="6A0318B5" w14:textId="77777777" w:rsidR="00052653" w:rsidRPr="00AF71B5" w:rsidRDefault="00052653" w:rsidP="00AF71B5">
            <w:pPr>
              <w:spacing w:before="0" w:line="240" w:lineRule="auto"/>
              <w:jc w:val="center"/>
            </w:pPr>
            <w:r w:rsidRPr="00AF71B5">
              <w:t>54</w:t>
            </w:r>
          </w:p>
        </w:tc>
        <w:tc>
          <w:tcPr>
            <w:tcW w:w="7847" w:type="dxa"/>
            <w:shd w:val="clear" w:color="auto" w:fill="auto"/>
            <w:vAlign w:val="center"/>
            <w:hideMark/>
          </w:tcPr>
          <w:p w14:paraId="13D7C766" w14:textId="77777777" w:rsidR="00052653" w:rsidRPr="00AF71B5" w:rsidRDefault="00052653" w:rsidP="00AF71B5">
            <w:pPr>
              <w:spacing w:before="0" w:line="240" w:lineRule="auto"/>
            </w:pPr>
            <w:r w:rsidRPr="00AF71B5">
              <w:t>n/a</w:t>
            </w:r>
          </w:p>
        </w:tc>
      </w:tr>
      <w:tr w:rsidR="00052653" w:rsidRPr="00CB36D1" w14:paraId="63B5443E" w14:textId="77777777" w:rsidTr="00AF71B5">
        <w:trPr>
          <w:trHeight w:val="300"/>
        </w:trPr>
        <w:tc>
          <w:tcPr>
            <w:tcW w:w="1240" w:type="dxa"/>
            <w:shd w:val="clear" w:color="auto" w:fill="auto"/>
            <w:noWrap/>
            <w:vAlign w:val="center"/>
            <w:hideMark/>
          </w:tcPr>
          <w:p w14:paraId="7ABE9366" w14:textId="77777777" w:rsidR="00052653" w:rsidRPr="00AF71B5" w:rsidRDefault="00052653" w:rsidP="00AF71B5">
            <w:pPr>
              <w:spacing w:before="0" w:line="240" w:lineRule="auto"/>
              <w:jc w:val="center"/>
            </w:pPr>
            <w:r w:rsidRPr="00AF71B5">
              <w:t>55</w:t>
            </w:r>
          </w:p>
        </w:tc>
        <w:tc>
          <w:tcPr>
            <w:tcW w:w="7847" w:type="dxa"/>
            <w:shd w:val="clear" w:color="auto" w:fill="auto"/>
            <w:vAlign w:val="center"/>
            <w:hideMark/>
          </w:tcPr>
          <w:p w14:paraId="7C299E92" w14:textId="77777777" w:rsidR="00052653" w:rsidRPr="00AF71B5" w:rsidRDefault="00052653" w:rsidP="00AF71B5">
            <w:pPr>
              <w:spacing w:before="0" w:line="240" w:lineRule="auto"/>
            </w:pPr>
            <w:r w:rsidRPr="00AF71B5">
              <w:t>n/a</w:t>
            </w:r>
          </w:p>
        </w:tc>
      </w:tr>
      <w:tr w:rsidR="00052653" w:rsidRPr="00CB36D1" w14:paraId="72D3F197" w14:textId="77777777" w:rsidTr="00AF71B5">
        <w:trPr>
          <w:trHeight w:val="300"/>
        </w:trPr>
        <w:tc>
          <w:tcPr>
            <w:tcW w:w="1240" w:type="dxa"/>
            <w:shd w:val="clear" w:color="auto" w:fill="auto"/>
            <w:noWrap/>
            <w:vAlign w:val="center"/>
            <w:hideMark/>
          </w:tcPr>
          <w:p w14:paraId="3C07EC72" w14:textId="77777777" w:rsidR="00052653" w:rsidRPr="00AF71B5" w:rsidRDefault="00052653" w:rsidP="00AF71B5">
            <w:pPr>
              <w:spacing w:before="0" w:line="240" w:lineRule="auto"/>
              <w:jc w:val="center"/>
            </w:pPr>
            <w:r w:rsidRPr="00AF71B5">
              <w:t>56</w:t>
            </w:r>
          </w:p>
        </w:tc>
        <w:tc>
          <w:tcPr>
            <w:tcW w:w="7847" w:type="dxa"/>
            <w:shd w:val="clear" w:color="auto" w:fill="auto"/>
            <w:vAlign w:val="center"/>
            <w:hideMark/>
          </w:tcPr>
          <w:p w14:paraId="170696CD" w14:textId="77777777" w:rsidR="00052653" w:rsidRPr="00AF71B5" w:rsidRDefault="00052653" w:rsidP="00AF71B5">
            <w:pPr>
              <w:spacing w:before="0" w:line="240" w:lineRule="auto"/>
            </w:pPr>
            <w:r w:rsidRPr="00AF71B5">
              <w:t>56</w:t>
            </w:r>
          </w:p>
        </w:tc>
      </w:tr>
      <w:tr w:rsidR="00052653" w:rsidRPr="00CB36D1" w14:paraId="2AC79A08" w14:textId="77777777" w:rsidTr="00AF71B5">
        <w:trPr>
          <w:trHeight w:val="300"/>
        </w:trPr>
        <w:tc>
          <w:tcPr>
            <w:tcW w:w="1240" w:type="dxa"/>
            <w:shd w:val="clear" w:color="auto" w:fill="auto"/>
            <w:noWrap/>
            <w:vAlign w:val="center"/>
            <w:hideMark/>
          </w:tcPr>
          <w:p w14:paraId="47E813C2" w14:textId="77777777" w:rsidR="00052653" w:rsidRPr="00AF71B5" w:rsidRDefault="00052653" w:rsidP="00AF71B5">
            <w:pPr>
              <w:spacing w:before="0" w:line="240" w:lineRule="auto"/>
              <w:jc w:val="center"/>
            </w:pPr>
            <w:r w:rsidRPr="00AF71B5">
              <w:t>57</w:t>
            </w:r>
          </w:p>
        </w:tc>
        <w:tc>
          <w:tcPr>
            <w:tcW w:w="7847" w:type="dxa"/>
            <w:shd w:val="clear" w:color="auto" w:fill="auto"/>
            <w:vAlign w:val="center"/>
            <w:hideMark/>
          </w:tcPr>
          <w:p w14:paraId="2D4AD484" w14:textId="77777777" w:rsidR="00052653" w:rsidRPr="00AF71B5" w:rsidRDefault="00052653" w:rsidP="00AF71B5">
            <w:pPr>
              <w:spacing w:before="0" w:line="240" w:lineRule="auto"/>
            </w:pPr>
            <w:r w:rsidRPr="00AF71B5">
              <w:t>56</w:t>
            </w:r>
          </w:p>
        </w:tc>
      </w:tr>
      <w:tr w:rsidR="00052653" w:rsidRPr="00CB36D1" w14:paraId="4A1DE0BB" w14:textId="77777777" w:rsidTr="00AF71B5">
        <w:trPr>
          <w:trHeight w:val="300"/>
        </w:trPr>
        <w:tc>
          <w:tcPr>
            <w:tcW w:w="1240" w:type="dxa"/>
            <w:shd w:val="clear" w:color="auto" w:fill="auto"/>
            <w:noWrap/>
            <w:vAlign w:val="center"/>
            <w:hideMark/>
          </w:tcPr>
          <w:p w14:paraId="466CE2B9" w14:textId="77777777" w:rsidR="00052653" w:rsidRPr="00AF71B5" w:rsidRDefault="00052653" w:rsidP="00AF71B5">
            <w:pPr>
              <w:spacing w:before="0" w:line="240" w:lineRule="auto"/>
              <w:jc w:val="center"/>
            </w:pPr>
            <w:r w:rsidRPr="00AF71B5">
              <w:t>58</w:t>
            </w:r>
          </w:p>
        </w:tc>
        <w:tc>
          <w:tcPr>
            <w:tcW w:w="7847" w:type="dxa"/>
            <w:shd w:val="clear" w:color="auto" w:fill="auto"/>
            <w:vAlign w:val="center"/>
            <w:hideMark/>
          </w:tcPr>
          <w:p w14:paraId="5A42A76D" w14:textId="77777777" w:rsidR="00052653" w:rsidRPr="00AF71B5" w:rsidRDefault="00052653" w:rsidP="00AF71B5">
            <w:pPr>
              <w:spacing w:before="0" w:line="240" w:lineRule="auto"/>
            </w:pPr>
            <w:r w:rsidRPr="00AF71B5">
              <w:t>9, 56, 73, 75, 138, 178, 179, 186, 187, 188</w:t>
            </w:r>
          </w:p>
        </w:tc>
      </w:tr>
      <w:tr w:rsidR="00052653" w:rsidRPr="00CB36D1" w14:paraId="7AC450E4" w14:textId="77777777" w:rsidTr="00AF71B5">
        <w:trPr>
          <w:trHeight w:val="300"/>
        </w:trPr>
        <w:tc>
          <w:tcPr>
            <w:tcW w:w="1240" w:type="dxa"/>
            <w:shd w:val="clear" w:color="auto" w:fill="auto"/>
            <w:noWrap/>
            <w:vAlign w:val="center"/>
            <w:hideMark/>
          </w:tcPr>
          <w:p w14:paraId="7743417E" w14:textId="77777777" w:rsidR="00052653" w:rsidRPr="00AF71B5" w:rsidRDefault="00052653" w:rsidP="00AF71B5">
            <w:pPr>
              <w:spacing w:before="0" w:line="240" w:lineRule="auto"/>
              <w:jc w:val="center"/>
            </w:pPr>
            <w:r w:rsidRPr="00AF71B5">
              <w:t>59</w:t>
            </w:r>
          </w:p>
        </w:tc>
        <w:tc>
          <w:tcPr>
            <w:tcW w:w="7847" w:type="dxa"/>
            <w:shd w:val="clear" w:color="auto" w:fill="auto"/>
            <w:vAlign w:val="center"/>
            <w:hideMark/>
          </w:tcPr>
          <w:p w14:paraId="6A347DA0" w14:textId="77777777" w:rsidR="00052653" w:rsidRPr="00AF71B5" w:rsidRDefault="00052653" w:rsidP="00AF71B5">
            <w:pPr>
              <w:spacing w:before="0" w:line="240" w:lineRule="auto"/>
            </w:pPr>
            <w:r w:rsidRPr="00AF71B5">
              <w:t>56</w:t>
            </w:r>
          </w:p>
        </w:tc>
      </w:tr>
      <w:tr w:rsidR="00052653" w:rsidRPr="00CB36D1" w14:paraId="4C83BA5C" w14:textId="77777777" w:rsidTr="00AF71B5">
        <w:trPr>
          <w:trHeight w:val="300"/>
        </w:trPr>
        <w:tc>
          <w:tcPr>
            <w:tcW w:w="1240" w:type="dxa"/>
            <w:shd w:val="clear" w:color="auto" w:fill="auto"/>
            <w:noWrap/>
            <w:vAlign w:val="center"/>
            <w:hideMark/>
          </w:tcPr>
          <w:p w14:paraId="58603F00" w14:textId="77777777" w:rsidR="00052653" w:rsidRPr="00AF71B5" w:rsidRDefault="00052653" w:rsidP="00AF71B5">
            <w:pPr>
              <w:spacing w:before="0" w:line="240" w:lineRule="auto"/>
              <w:jc w:val="center"/>
            </w:pPr>
            <w:r w:rsidRPr="00AF71B5">
              <w:t>60</w:t>
            </w:r>
          </w:p>
        </w:tc>
        <w:tc>
          <w:tcPr>
            <w:tcW w:w="7847" w:type="dxa"/>
            <w:shd w:val="clear" w:color="auto" w:fill="auto"/>
            <w:vAlign w:val="center"/>
            <w:hideMark/>
          </w:tcPr>
          <w:p w14:paraId="7F5DCCB8" w14:textId="77777777" w:rsidR="00052653" w:rsidRPr="00AF71B5" w:rsidRDefault="00052653" w:rsidP="00AF71B5">
            <w:pPr>
              <w:spacing w:before="0" w:line="240" w:lineRule="auto"/>
            </w:pPr>
            <w:r w:rsidRPr="00AF71B5">
              <w:t>55, 56, 154</w:t>
            </w:r>
          </w:p>
        </w:tc>
      </w:tr>
      <w:tr w:rsidR="00052653" w:rsidRPr="00CB36D1" w14:paraId="5AF52962" w14:textId="77777777" w:rsidTr="00AF71B5">
        <w:trPr>
          <w:trHeight w:val="300"/>
        </w:trPr>
        <w:tc>
          <w:tcPr>
            <w:tcW w:w="1240" w:type="dxa"/>
            <w:shd w:val="clear" w:color="auto" w:fill="auto"/>
            <w:noWrap/>
            <w:vAlign w:val="center"/>
            <w:hideMark/>
          </w:tcPr>
          <w:p w14:paraId="74913DA6" w14:textId="77777777" w:rsidR="00052653" w:rsidRPr="00AF71B5" w:rsidRDefault="00052653" w:rsidP="00AF71B5">
            <w:pPr>
              <w:spacing w:before="0" w:line="240" w:lineRule="auto"/>
              <w:jc w:val="center"/>
            </w:pPr>
            <w:r w:rsidRPr="00AF71B5">
              <w:t>61</w:t>
            </w:r>
          </w:p>
        </w:tc>
        <w:tc>
          <w:tcPr>
            <w:tcW w:w="7847" w:type="dxa"/>
            <w:shd w:val="clear" w:color="auto" w:fill="auto"/>
            <w:vAlign w:val="center"/>
            <w:hideMark/>
          </w:tcPr>
          <w:p w14:paraId="02F70E88" w14:textId="77777777" w:rsidR="00052653" w:rsidRPr="00AF71B5" w:rsidRDefault="00052653" w:rsidP="00AF71B5">
            <w:pPr>
              <w:spacing w:before="0" w:line="240" w:lineRule="auto"/>
            </w:pPr>
            <w:r w:rsidRPr="00AF71B5">
              <w:t>56, 138, 228</w:t>
            </w:r>
          </w:p>
        </w:tc>
      </w:tr>
      <w:tr w:rsidR="00052653" w:rsidRPr="00CB36D1" w14:paraId="5839D641" w14:textId="77777777" w:rsidTr="00AF71B5">
        <w:trPr>
          <w:trHeight w:val="300"/>
        </w:trPr>
        <w:tc>
          <w:tcPr>
            <w:tcW w:w="1240" w:type="dxa"/>
            <w:shd w:val="clear" w:color="auto" w:fill="auto"/>
            <w:noWrap/>
            <w:vAlign w:val="center"/>
            <w:hideMark/>
          </w:tcPr>
          <w:p w14:paraId="0A41745E" w14:textId="77777777" w:rsidR="00052653" w:rsidRPr="00AF71B5" w:rsidRDefault="00052653" w:rsidP="00AF71B5">
            <w:pPr>
              <w:spacing w:before="0" w:line="240" w:lineRule="auto"/>
              <w:jc w:val="center"/>
            </w:pPr>
            <w:r w:rsidRPr="00AF71B5">
              <w:t>63</w:t>
            </w:r>
          </w:p>
        </w:tc>
        <w:tc>
          <w:tcPr>
            <w:tcW w:w="7847" w:type="dxa"/>
            <w:shd w:val="clear" w:color="auto" w:fill="auto"/>
            <w:vAlign w:val="center"/>
            <w:hideMark/>
          </w:tcPr>
          <w:p w14:paraId="0C19E383" w14:textId="77777777" w:rsidR="00052653" w:rsidRPr="00AF71B5" w:rsidRDefault="00052653" w:rsidP="00AF71B5">
            <w:pPr>
              <w:spacing w:before="0" w:line="240" w:lineRule="auto"/>
            </w:pPr>
            <w:r w:rsidRPr="00AF71B5">
              <w:t>56, 173, 178, 182</w:t>
            </w:r>
          </w:p>
        </w:tc>
      </w:tr>
      <w:tr w:rsidR="00052653" w:rsidRPr="00CB36D1" w14:paraId="75491B81" w14:textId="77777777" w:rsidTr="00AF71B5">
        <w:trPr>
          <w:trHeight w:val="300"/>
        </w:trPr>
        <w:tc>
          <w:tcPr>
            <w:tcW w:w="1240" w:type="dxa"/>
            <w:shd w:val="clear" w:color="auto" w:fill="auto"/>
            <w:noWrap/>
            <w:vAlign w:val="center"/>
            <w:hideMark/>
          </w:tcPr>
          <w:p w14:paraId="3DDD6842" w14:textId="77777777" w:rsidR="00052653" w:rsidRPr="00AF71B5" w:rsidRDefault="00052653" w:rsidP="00AF71B5">
            <w:pPr>
              <w:spacing w:before="0" w:line="240" w:lineRule="auto"/>
              <w:jc w:val="center"/>
            </w:pPr>
            <w:r w:rsidRPr="00AF71B5">
              <w:t>64</w:t>
            </w:r>
          </w:p>
        </w:tc>
        <w:tc>
          <w:tcPr>
            <w:tcW w:w="7847" w:type="dxa"/>
            <w:shd w:val="clear" w:color="auto" w:fill="auto"/>
            <w:vAlign w:val="center"/>
            <w:hideMark/>
          </w:tcPr>
          <w:p w14:paraId="71F59459" w14:textId="77777777" w:rsidR="00052653" w:rsidRPr="00AF71B5" w:rsidRDefault="00052653" w:rsidP="00AF71B5">
            <w:pPr>
              <w:spacing w:before="0" w:line="240" w:lineRule="auto"/>
            </w:pPr>
            <w:r w:rsidRPr="00AF71B5">
              <w:t>n/a</w:t>
            </w:r>
          </w:p>
        </w:tc>
      </w:tr>
      <w:tr w:rsidR="00052653" w:rsidRPr="00CB36D1" w14:paraId="3323BAC9" w14:textId="77777777" w:rsidTr="00AF71B5">
        <w:trPr>
          <w:trHeight w:val="300"/>
        </w:trPr>
        <w:tc>
          <w:tcPr>
            <w:tcW w:w="1240" w:type="dxa"/>
            <w:shd w:val="clear" w:color="auto" w:fill="auto"/>
            <w:noWrap/>
            <w:vAlign w:val="center"/>
            <w:hideMark/>
          </w:tcPr>
          <w:p w14:paraId="10B129C3" w14:textId="77777777" w:rsidR="00052653" w:rsidRPr="00AF71B5" w:rsidRDefault="00052653" w:rsidP="00AF71B5">
            <w:pPr>
              <w:spacing w:before="0" w:line="240" w:lineRule="auto"/>
              <w:jc w:val="center"/>
            </w:pPr>
            <w:r w:rsidRPr="00AF71B5">
              <w:t>65</w:t>
            </w:r>
          </w:p>
        </w:tc>
        <w:tc>
          <w:tcPr>
            <w:tcW w:w="7847" w:type="dxa"/>
            <w:shd w:val="clear" w:color="auto" w:fill="auto"/>
            <w:vAlign w:val="center"/>
            <w:hideMark/>
          </w:tcPr>
          <w:p w14:paraId="779BE817" w14:textId="77777777" w:rsidR="00052653" w:rsidRPr="00AF71B5" w:rsidRDefault="00052653" w:rsidP="00AF71B5">
            <w:pPr>
              <w:spacing w:before="0" w:line="240" w:lineRule="auto"/>
            </w:pPr>
            <w:r w:rsidRPr="00AF71B5">
              <w:t>None available yet - new stat in 2012/13</w:t>
            </w:r>
          </w:p>
        </w:tc>
      </w:tr>
    </w:tbl>
    <w:p w14:paraId="7CC17161" w14:textId="77777777" w:rsidR="00052653" w:rsidRDefault="00052653" w:rsidP="00052653">
      <w:pPr>
        <w:jc w:val="both"/>
      </w:pPr>
    </w:p>
    <w:p w14:paraId="24279791" w14:textId="77777777" w:rsidR="00052653" w:rsidRDefault="00052653" w:rsidP="00052653">
      <w:pPr>
        <w:jc w:val="both"/>
      </w:pPr>
    </w:p>
    <w:p w14:paraId="1DEE5CEF" w14:textId="77777777" w:rsidR="00052653" w:rsidRDefault="00052653" w:rsidP="00052653">
      <w:pPr>
        <w:spacing w:before="0" w:line="240" w:lineRule="auto"/>
      </w:pPr>
      <w:r>
        <w:br w:type="page"/>
      </w:r>
    </w:p>
    <w:p w14:paraId="5C700CB2" w14:textId="77777777" w:rsidR="00052653" w:rsidRPr="00547550" w:rsidRDefault="001F79A9" w:rsidP="00052653">
      <w:pPr>
        <w:pStyle w:val="Heading1"/>
        <w:ind w:left="0" w:right="-1"/>
      </w:pPr>
      <w:r>
        <w:t>Appendix 10</w:t>
      </w:r>
      <w:r w:rsidR="00052653">
        <w:t xml:space="preserve"> – period ID list</w:t>
      </w:r>
    </w:p>
    <w:p w14:paraId="51A3FAA1" w14:textId="77777777" w:rsidR="00052653" w:rsidRDefault="00052653" w:rsidP="00052653">
      <w:pPr>
        <w:jc w:val="both"/>
      </w:pPr>
      <w:r>
        <w:t>Below are the period ID values that appear with the period=”” attribute in the &lt;Event&gt; tag:</w:t>
      </w:r>
    </w:p>
    <w:p w14:paraId="1AD2D6E5" w14:textId="77777777" w:rsidR="00052653" w:rsidRDefault="00052653" w:rsidP="00052653">
      <w:pPr>
        <w:jc w:val="both"/>
      </w:pPr>
    </w:p>
    <w:tbl>
      <w:tblPr>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1E0" w:firstRow="1" w:lastRow="1" w:firstColumn="1" w:lastColumn="1" w:noHBand="0" w:noVBand="0"/>
      </w:tblPr>
      <w:tblGrid>
        <w:gridCol w:w="4475"/>
        <w:gridCol w:w="4479"/>
      </w:tblGrid>
      <w:tr w:rsidR="00052653" w:rsidRPr="00F53D12" w14:paraId="363105D5" w14:textId="77777777" w:rsidTr="005F5387">
        <w:tc>
          <w:tcPr>
            <w:tcW w:w="4536" w:type="dxa"/>
            <w:shd w:val="clear" w:color="auto" w:fill="009FD7" w:themeFill="accent3" w:themeFillShade="80"/>
          </w:tcPr>
          <w:p w14:paraId="258AD1F4" w14:textId="77777777" w:rsidR="00052653" w:rsidRPr="00F53D12" w:rsidRDefault="00052653" w:rsidP="005F5387">
            <w:pPr>
              <w:jc w:val="both"/>
              <w:rPr>
                <w:b/>
                <w:color w:val="FFFFFF" w:themeColor="background1"/>
                <w:lang w:val="en-US"/>
              </w:rPr>
            </w:pPr>
            <w:r w:rsidRPr="00F53D12">
              <w:rPr>
                <w:b/>
                <w:color w:val="FFFFFF" w:themeColor="background1"/>
                <w:lang w:val="en-US"/>
              </w:rPr>
              <w:t>Period</w:t>
            </w:r>
          </w:p>
        </w:tc>
        <w:tc>
          <w:tcPr>
            <w:tcW w:w="4536" w:type="dxa"/>
            <w:shd w:val="clear" w:color="auto" w:fill="009FD7" w:themeFill="accent3" w:themeFillShade="80"/>
          </w:tcPr>
          <w:p w14:paraId="59A55169" w14:textId="77777777" w:rsidR="00052653" w:rsidRPr="00F53D12" w:rsidRDefault="00052653" w:rsidP="005F5387">
            <w:pPr>
              <w:jc w:val="center"/>
              <w:rPr>
                <w:b/>
                <w:color w:val="FFFFFF" w:themeColor="background1"/>
                <w:lang w:val="en-US"/>
              </w:rPr>
            </w:pPr>
            <w:r w:rsidRPr="00F53D12">
              <w:rPr>
                <w:b/>
                <w:color w:val="FFFFFF" w:themeColor="background1"/>
                <w:lang w:val="en-US"/>
              </w:rPr>
              <w:t>Period_id</w:t>
            </w:r>
          </w:p>
        </w:tc>
      </w:tr>
      <w:tr w:rsidR="00052653" w:rsidRPr="00F53D12" w14:paraId="727F1239" w14:textId="77777777" w:rsidTr="005F5387">
        <w:tc>
          <w:tcPr>
            <w:tcW w:w="4536" w:type="dxa"/>
          </w:tcPr>
          <w:p w14:paraId="11B98A4F" w14:textId="77777777" w:rsidR="00052653" w:rsidRPr="00F53D12" w:rsidRDefault="00052653" w:rsidP="005F5387">
            <w:pPr>
              <w:jc w:val="both"/>
              <w:rPr>
                <w:lang w:val="en-US"/>
              </w:rPr>
            </w:pPr>
            <w:r>
              <w:rPr>
                <w:lang w:val="en-US"/>
              </w:rPr>
              <w:t>Pre g</w:t>
            </w:r>
            <w:r w:rsidRPr="00F53D12">
              <w:rPr>
                <w:lang w:val="en-US"/>
              </w:rPr>
              <w:t>ame</w:t>
            </w:r>
          </w:p>
        </w:tc>
        <w:tc>
          <w:tcPr>
            <w:tcW w:w="4536" w:type="dxa"/>
          </w:tcPr>
          <w:p w14:paraId="15FBA895" w14:textId="77777777" w:rsidR="00052653" w:rsidRPr="00F53D12" w:rsidRDefault="00052653" w:rsidP="005F5387">
            <w:pPr>
              <w:jc w:val="center"/>
              <w:rPr>
                <w:lang w:val="en-US"/>
              </w:rPr>
            </w:pPr>
            <w:r w:rsidRPr="00F53D12">
              <w:rPr>
                <w:lang w:val="en-US"/>
              </w:rPr>
              <w:t>15</w:t>
            </w:r>
          </w:p>
        </w:tc>
      </w:tr>
      <w:tr w:rsidR="00052653" w:rsidRPr="00F53D12" w14:paraId="6B0C7898" w14:textId="77777777" w:rsidTr="005F5387">
        <w:tc>
          <w:tcPr>
            <w:tcW w:w="4536" w:type="dxa"/>
          </w:tcPr>
          <w:p w14:paraId="0FEB1A75" w14:textId="77777777" w:rsidR="00052653" w:rsidRPr="00F53D12" w:rsidRDefault="00052653" w:rsidP="005F5387">
            <w:pPr>
              <w:jc w:val="both"/>
              <w:rPr>
                <w:lang w:val="en-US"/>
              </w:rPr>
            </w:pPr>
            <w:r>
              <w:rPr>
                <w:lang w:val="en-US"/>
              </w:rPr>
              <w:t>Pre m</w:t>
            </w:r>
            <w:r w:rsidRPr="00F53D12">
              <w:rPr>
                <w:lang w:val="en-US"/>
              </w:rPr>
              <w:t>atch</w:t>
            </w:r>
          </w:p>
        </w:tc>
        <w:tc>
          <w:tcPr>
            <w:tcW w:w="4536" w:type="dxa"/>
          </w:tcPr>
          <w:p w14:paraId="4962B6D2" w14:textId="77777777" w:rsidR="00052653" w:rsidRPr="00F53D12" w:rsidRDefault="00052653" w:rsidP="005F5387">
            <w:pPr>
              <w:jc w:val="center"/>
              <w:rPr>
                <w:lang w:val="en-US"/>
              </w:rPr>
            </w:pPr>
            <w:r w:rsidRPr="00F53D12">
              <w:rPr>
                <w:lang w:val="en-US"/>
              </w:rPr>
              <w:t>16</w:t>
            </w:r>
          </w:p>
        </w:tc>
      </w:tr>
      <w:tr w:rsidR="00052653" w:rsidRPr="00F53D12" w14:paraId="10EA7B08" w14:textId="77777777" w:rsidTr="005F5387">
        <w:tc>
          <w:tcPr>
            <w:tcW w:w="4536" w:type="dxa"/>
          </w:tcPr>
          <w:p w14:paraId="587B450C" w14:textId="77777777" w:rsidR="00052653" w:rsidRPr="00F53D12" w:rsidRDefault="00052653" w:rsidP="005F5387">
            <w:pPr>
              <w:jc w:val="both"/>
              <w:rPr>
                <w:lang w:val="en-US"/>
              </w:rPr>
            </w:pPr>
            <w:r>
              <w:rPr>
                <w:lang w:val="en-US"/>
              </w:rPr>
              <w:t>Post g</w:t>
            </w:r>
            <w:r w:rsidRPr="00F53D12">
              <w:rPr>
                <w:lang w:val="en-US"/>
              </w:rPr>
              <w:t>ame</w:t>
            </w:r>
          </w:p>
        </w:tc>
        <w:tc>
          <w:tcPr>
            <w:tcW w:w="4536" w:type="dxa"/>
          </w:tcPr>
          <w:p w14:paraId="0C14B182" w14:textId="77777777" w:rsidR="00052653" w:rsidRPr="00F53D12" w:rsidRDefault="00052653" w:rsidP="005F5387">
            <w:pPr>
              <w:jc w:val="center"/>
              <w:rPr>
                <w:lang w:val="en-US"/>
              </w:rPr>
            </w:pPr>
            <w:r w:rsidRPr="00F53D12">
              <w:rPr>
                <w:lang w:val="en-US"/>
              </w:rPr>
              <w:t>14</w:t>
            </w:r>
          </w:p>
        </w:tc>
      </w:tr>
      <w:tr w:rsidR="00052653" w:rsidRPr="00F53D12" w14:paraId="2313744B" w14:textId="77777777" w:rsidTr="005F5387">
        <w:tc>
          <w:tcPr>
            <w:tcW w:w="4536" w:type="dxa"/>
          </w:tcPr>
          <w:p w14:paraId="0E7E9B3B" w14:textId="77777777" w:rsidR="00052653" w:rsidRPr="00F53D12" w:rsidRDefault="00052653" w:rsidP="005F5387">
            <w:pPr>
              <w:jc w:val="both"/>
              <w:rPr>
                <w:lang w:val="en-US"/>
              </w:rPr>
            </w:pPr>
            <w:r>
              <w:rPr>
                <w:lang w:val="en-US"/>
              </w:rPr>
              <w:t>First h</w:t>
            </w:r>
            <w:r w:rsidRPr="00F53D12">
              <w:rPr>
                <w:lang w:val="en-US"/>
              </w:rPr>
              <w:t>alf</w:t>
            </w:r>
          </w:p>
        </w:tc>
        <w:tc>
          <w:tcPr>
            <w:tcW w:w="4536" w:type="dxa"/>
          </w:tcPr>
          <w:p w14:paraId="2A15D830" w14:textId="77777777" w:rsidR="00052653" w:rsidRPr="00F53D12" w:rsidRDefault="00052653" w:rsidP="005F5387">
            <w:pPr>
              <w:jc w:val="center"/>
              <w:rPr>
                <w:lang w:val="en-US"/>
              </w:rPr>
            </w:pPr>
            <w:r w:rsidRPr="00F53D12">
              <w:rPr>
                <w:lang w:val="en-US"/>
              </w:rPr>
              <w:t>1</w:t>
            </w:r>
          </w:p>
        </w:tc>
      </w:tr>
      <w:tr w:rsidR="00052653" w:rsidRPr="00F53D12" w14:paraId="38049B6F" w14:textId="77777777" w:rsidTr="005F5387">
        <w:tc>
          <w:tcPr>
            <w:tcW w:w="4536" w:type="dxa"/>
          </w:tcPr>
          <w:p w14:paraId="3C612655" w14:textId="77777777" w:rsidR="00052653" w:rsidRPr="00F53D12" w:rsidRDefault="00052653" w:rsidP="005F5387">
            <w:pPr>
              <w:jc w:val="both"/>
              <w:rPr>
                <w:lang w:val="en-US"/>
              </w:rPr>
            </w:pPr>
            <w:r>
              <w:rPr>
                <w:lang w:val="en-US"/>
              </w:rPr>
              <w:t>First half e</w:t>
            </w:r>
            <w:r w:rsidRPr="00F53D12">
              <w:rPr>
                <w:lang w:val="en-US"/>
              </w:rPr>
              <w:t>nds</w:t>
            </w:r>
          </w:p>
        </w:tc>
        <w:tc>
          <w:tcPr>
            <w:tcW w:w="4536" w:type="dxa"/>
          </w:tcPr>
          <w:p w14:paraId="7608507C" w14:textId="77777777" w:rsidR="00052653" w:rsidRPr="00F53D12" w:rsidRDefault="00052653" w:rsidP="005F5387">
            <w:pPr>
              <w:jc w:val="center"/>
              <w:rPr>
                <w:lang w:val="en-US"/>
              </w:rPr>
            </w:pPr>
            <w:r w:rsidRPr="00F53D12">
              <w:rPr>
                <w:lang w:val="en-US"/>
              </w:rPr>
              <w:t>10</w:t>
            </w:r>
          </w:p>
        </w:tc>
      </w:tr>
      <w:tr w:rsidR="00052653" w:rsidRPr="00F53D12" w14:paraId="13116B4A" w14:textId="77777777" w:rsidTr="005F5387">
        <w:tc>
          <w:tcPr>
            <w:tcW w:w="4536" w:type="dxa"/>
          </w:tcPr>
          <w:p w14:paraId="23CBCADE" w14:textId="77777777" w:rsidR="00052653" w:rsidRPr="00F53D12" w:rsidRDefault="00052653" w:rsidP="005F5387">
            <w:pPr>
              <w:jc w:val="both"/>
              <w:rPr>
                <w:lang w:val="en-US"/>
              </w:rPr>
            </w:pPr>
            <w:r>
              <w:rPr>
                <w:lang w:val="en-US"/>
              </w:rPr>
              <w:t>Second h</w:t>
            </w:r>
            <w:r w:rsidRPr="00F53D12">
              <w:rPr>
                <w:lang w:val="en-US"/>
              </w:rPr>
              <w:t>alf</w:t>
            </w:r>
          </w:p>
        </w:tc>
        <w:tc>
          <w:tcPr>
            <w:tcW w:w="4536" w:type="dxa"/>
          </w:tcPr>
          <w:p w14:paraId="5C325C72" w14:textId="77777777" w:rsidR="00052653" w:rsidRPr="00F53D12" w:rsidRDefault="00052653" w:rsidP="005F5387">
            <w:pPr>
              <w:jc w:val="center"/>
              <w:rPr>
                <w:lang w:val="en-US"/>
              </w:rPr>
            </w:pPr>
            <w:r w:rsidRPr="00F53D12">
              <w:rPr>
                <w:lang w:val="en-US"/>
              </w:rPr>
              <w:t>2</w:t>
            </w:r>
          </w:p>
        </w:tc>
      </w:tr>
      <w:tr w:rsidR="00052653" w:rsidRPr="00F53D12" w14:paraId="492CD743" w14:textId="77777777" w:rsidTr="005F5387">
        <w:tc>
          <w:tcPr>
            <w:tcW w:w="4536" w:type="dxa"/>
          </w:tcPr>
          <w:p w14:paraId="1E4DC29D" w14:textId="77777777" w:rsidR="00052653" w:rsidRPr="00F53D12" w:rsidRDefault="00052653" w:rsidP="005F5387">
            <w:pPr>
              <w:jc w:val="both"/>
              <w:rPr>
                <w:lang w:val="en-US"/>
              </w:rPr>
            </w:pPr>
            <w:r>
              <w:rPr>
                <w:lang w:val="en-US"/>
              </w:rPr>
              <w:t>Second h</w:t>
            </w:r>
            <w:r w:rsidRPr="00F53D12">
              <w:rPr>
                <w:lang w:val="en-US"/>
              </w:rPr>
              <w:t>a</w:t>
            </w:r>
            <w:r>
              <w:rPr>
                <w:lang w:val="en-US"/>
              </w:rPr>
              <w:t>lf e</w:t>
            </w:r>
            <w:r w:rsidRPr="00F53D12">
              <w:rPr>
                <w:lang w:val="en-US"/>
              </w:rPr>
              <w:t>nds</w:t>
            </w:r>
          </w:p>
        </w:tc>
        <w:tc>
          <w:tcPr>
            <w:tcW w:w="4536" w:type="dxa"/>
          </w:tcPr>
          <w:p w14:paraId="282FB483" w14:textId="77777777" w:rsidR="00052653" w:rsidRPr="00F53D12" w:rsidRDefault="00052653" w:rsidP="005F5387">
            <w:pPr>
              <w:jc w:val="center"/>
              <w:rPr>
                <w:lang w:val="en-US"/>
              </w:rPr>
            </w:pPr>
            <w:r w:rsidRPr="00F53D12">
              <w:rPr>
                <w:lang w:val="en-US"/>
              </w:rPr>
              <w:t>11</w:t>
            </w:r>
          </w:p>
        </w:tc>
      </w:tr>
      <w:tr w:rsidR="00052653" w:rsidRPr="00F53D12" w14:paraId="3AC762A6" w14:textId="77777777" w:rsidTr="005F5387">
        <w:tc>
          <w:tcPr>
            <w:tcW w:w="4536" w:type="dxa"/>
          </w:tcPr>
          <w:p w14:paraId="584AFEBA" w14:textId="77777777" w:rsidR="00052653" w:rsidRPr="00F53D12" w:rsidRDefault="00052653" w:rsidP="005F5387">
            <w:pPr>
              <w:jc w:val="both"/>
              <w:rPr>
                <w:lang w:val="en-US"/>
              </w:rPr>
            </w:pPr>
            <w:r>
              <w:rPr>
                <w:lang w:val="en-US"/>
              </w:rPr>
              <w:t>First p</w:t>
            </w:r>
            <w:r w:rsidRPr="00F53D12">
              <w:rPr>
                <w:lang w:val="en-US"/>
              </w:rPr>
              <w:t xml:space="preserve">eriod of </w:t>
            </w:r>
            <w:r>
              <w:rPr>
                <w:lang w:val="en-US"/>
              </w:rPr>
              <w:t>e</w:t>
            </w:r>
            <w:r w:rsidRPr="00F53D12">
              <w:rPr>
                <w:lang w:val="en-US"/>
              </w:rPr>
              <w:t xml:space="preserve">xtra </w:t>
            </w:r>
            <w:r>
              <w:rPr>
                <w:lang w:val="en-US"/>
              </w:rPr>
              <w:t>t</w:t>
            </w:r>
            <w:r w:rsidRPr="00F53D12">
              <w:rPr>
                <w:lang w:val="en-US"/>
              </w:rPr>
              <w:t>ime</w:t>
            </w:r>
          </w:p>
        </w:tc>
        <w:tc>
          <w:tcPr>
            <w:tcW w:w="4536" w:type="dxa"/>
          </w:tcPr>
          <w:p w14:paraId="501B1A28" w14:textId="77777777" w:rsidR="00052653" w:rsidRPr="00F53D12" w:rsidRDefault="00052653" w:rsidP="005F5387">
            <w:pPr>
              <w:jc w:val="center"/>
              <w:rPr>
                <w:lang w:val="en-US"/>
              </w:rPr>
            </w:pPr>
            <w:r w:rsidRPr="00F53D12">
              <w:rPr>
                <w:lang w:val="en-US"/>
              </w:rPr>
              <w:t>3</w:t>
            </w:r>
          </w:p>
        </w:tc>
      </w:tr>
      <w:tr w:rsidR="00052653" w:rsidRPr="00F53D12" w14:paraId="1B0E6928" w14:textId="77777777" w:rsidTr="005F5387">
        <w:tc>
          <w:tcPr>
            <w:tcW w:w="4536" w:type="dxa"/>
          </w:tcPr>
          <w:p w14:paraId="0E204649" w14:textId="77777777" w:rsidR="00052653" w:rsidRPr="00F53D12" w:rsidRDefault="00052653" w:rsidP="005F5387">
            <w:pPr>
              <w:jc w:val="both"/>
              <w:rPr>
                <w:lang w:val="en-US"/>
              </w:rPr>
            </w:pPr>
            <w:r>
              <w:rPr>
                <w:lang w:val="en-US"/>
              </w:rPr>
              <w:t>First period of e</w:t>
            </w:r>
            <w:r w:rsidRPr="00F53D12">
              <w:rPr>
                <w:lang w:val="en-US"/>
              </w:rPr>
              <w:t xml:space="preserve">xtra </w:t>
            </w:r>
            <w:r>
              <w:rPr>
                <w:lang w:val="en-US"/>
              </w:rPr>
              <w:t>t</w:t>
            </w:r>
            <w:r w:rsidRPr="00F53D12">
              <w:rPr>
                <w:lang w:val="en-US"/>
              </w:rPr>
              <w:t xml:space="preserve">ime </w:t>
            </w:r>
            <w:r>
              <w:rPr>
                <w:lang w:val="en-US"/>
              </w:rPr>
              <w:t>e</w:t>
            </w:r>
            <w:r w:rsidRPr="00F53D12">
              <w:rPr>
                <w:lang w:val="en-US"/>
              </w:rPr>
              <w:t>nds</w:t>
            </w:r>
          </w:p>
        </w:tc>
        <w:tc>
          <w:tcPr>
            <w:tcW w:w="4536" w:type="dxa"/>
          </w:tcPr>
          <w:p w14:paraId="0735190B" w14:textId="77777777" w:rsidR="00052653" w:rsidRPr="00F53D12" w:rsidRDefault="00052653" w:rsidP="005F5387">
            <w:pPr>
              <w:jc w:val="center"/>
              <w:rPr>
                <w:lang w:val="en-US"/>
              </w:rPr>
            </w:pPr>
            <w:r w:rsidRPr="00F53D12">
              <w:rPr>
                <w:lang w:val="en-US"/>
              </w:rPr>
              <w:t>12</w:t>
            </w:r>
          </w:p>
        </w:tc>
      </w:tr>
      <w:tr w:rsidR="00052653" w:rsidRPr="00F53D12" w14:paraId="7354AD90" w14:textId="77777777" w:rsidTr="005F5387">
        <w:tc>
          <w:tcPr>
            <w:tcW w:w="4536" w:type="dxa"/>
          </w:tcPr>
          <w:p w14:paraId="12E4D2D0" w14:textId="77777777" w:rsidR="00052653" w:rsidRPr="00F53D12" w:rsidRDefault="00052653" w:rsidP="005F5387">
            <w:pPr>
              <w:jc w:val="both"/>
              <w:rPr>
                <w:lang w:val="en-US"/>
              </w:rPr>
            </w:pPr>
            <w:r>
              <w:rPr>
                <w:lang w:val="en-US"/>
              </w:rPr>
              <w:t>Second period of extra t</w:t>
            </w:r>
            <w:r w:rsidRPr="00F53D12">
              <w:rPr>
                <w:lang w:val="en-US"/>
              </w:rPr>
              <w:t>ime</w:t>
            </w:r>
          </w:p>
        </w:tc>
        <w:tc>
          <w:tcPr>
            <w:tcW w:w="4536" w:type="dxa"/>
          </w:tcPr>
          <w:p w14:paraId="6F7840A3" w14:textId="77777777" w:rsidR="00052653" w:rsidRPr="00F53D12" w:rsidRDefault="00052653" w:rsidP="005F5387">
            <w:pPr>
              <w:jc w:val="center"/>
              <w:rPr>
                <w:lang w:val="en-US"/>
              </w:rPr>
            </w:pPr>
            <w:r w:rsidRPr="00F53D12">
              <w:rPr>
                <w:lang w:val="en-US"/>
              </w:rPr>
              <w:t>4</w:t>
            </w:r>
          </w:p>
        </w:tc>
      </w:tr>
      <w:tr w:rsidR="00052653" w:rsidRPr="00F53D12" w14:paraId="266320DC" w14:textId="77777777" w:rsidTr="005F5387">
        <w:tc>
          <w:tcPr>
            <w:tcW w:w="4536" w:type="dxa"/>
          </w:tcPr>
          <w:p w14:paraId="1293735D" w14:textId="77777777" w:rsidR="00052653" w:rsidRPr="00F53D12" w:rsidRDefault="00052653" w:rsidP="005F5387">
            <w:pPr>
              <w:jc w:val="both"/>
              <w:rPr>
                <w:lang w:val="en-US"/>
              </w:rPr>
            </w:pPr>
            <w:r>
              <w:rPr>
                <w:lang w:val="en-US"/>
              </w:rPr>
              <w:t>Second period of extra time e</w:t>
            </w:r>
            <w:r w:rsidRPr="00F53D12">
              <w:rPr>
                <w:lang w:val="en-US"/>
              </w:rPr>
              <w:t>nds</w:t>
            </w:r>
          </w:p>
        </w:tc>
        <w:tc>
          <w:tcPr>
            <w:tcW w:w="4536" w:type="dxa"/>
          </w:tcPr>
          <w:p w14:paraId="3DBD689D" w14:textId="77777777" w:rsidR="00052653" w:rsidRPr="00F53D12" w:rsidRDefault="00052653" w:rsidP="005F5387">
            <w:pPr>
              <w:jc w:val="center"/>
              <w:rPr>
                <w:lang w:val="en-US"/>
              </w:rPr>
            </w:pPr>
            <w:r w:rsidRPr="00F53D12">
              <w:rPr>
                <w:lang w:val="en-US"/>
              </w:rPr>
              <w:t>13</w:t>
            </w:r>
          </w:p>
        </w:tc>
      </w:tr>
      <w:tr w:rsidR="00052653" w:rsidRPr="00F53D12" w14:paraId="5DC68247" w14:textId="77777777" w:rsidTr="005F5387">
        <w:tc>
          <w:tcPr>
            <w:tcW w:w="4536" w:type="dxa"/>
          </w:tcPr>
          <w:p w14:paraId="43F058E3" w14:textId="77777777" w:rsidR="00052653" w:rsidRPr="00F53D12" w:rsidRDefault="00052653" w:rsidP="005F5387">
            <w:pPr>
              <w:jc w:val="both"/>
              <w:rPr>
                <w:lang w:val="en-US"/>
              </w:rPr>
            </w:pPr>
            <w:r>
              <w:rPr>
                <w:lang w:val="en-US"/>
              </w:rPr>
              <w:t>Penalty s</w:t>
            </w:r>
            <w:r w:rsidRPr="00F53D12">
              <w:rPr>
                <w:lang w:val="en-US"/>
              </w:rPr>
              <w:t xml:space="preserve">hoot </w:t>
            </w:r>
            <w:r>
              <w:rPr>
                <w:lang w:val="en-US"/>
              </w:rPr>
              <w:t>o</w:t>
            </w:r>
            <w:r w:rsidRPr="00F53D12">
              <w:rPr>
                <w:lang w:val="en-US"/>
              </w:rPr>
              <w:t>ut</w:t>
            </w:r>
          </w:p>
        </w:tc>
        <w:tc>
          <w:tcPr>
            <w:tcW w:w="4536" w:type="dxa"/>
          </w:tcPr>
          <w:p w14:paraId="768EC272" w14:textId="77777777" w:rsidR="00052653" w:rsidRPr="00F53D12" w:rsidRDefault="00052653" w:rsidP="005F5387">
            <w:pPr>
              <w:jc w:val="center"/>
              <w:rPr>
                <w:lang w:val="en-US"/>
              </w:rPr>
            </w:pPr>
            <w:r w:rsidRPr="00F53D12">
              <w:rPr>
                <w:lang w:val="en-US"/>
              </w:rPr>
              <w:t>5</w:t>
            </w:r>
          </w:p>
        </w:tc>
      </w:tr>
    </w:tbl>
    <w:p w14:paraId="2380C92B" w14:textId="77777777" w:rsidR="00052653" w:rsidRDefault="00052653" w:rsidP="00052653">
      <w:pPr>
        <w:jc w:val="both"/>
      </w:pPr>
    </w:p>
    <w:p w14:paraId="1EB23543" w14:textId="77777777" w:rsidR="00052653" w:rsidRDefault="001F79A9" w:rsidP="00052653">
      <w:pPr>
        <w:pStyle w:val="Heading1"/>
        <w:ind w:left="0" w:right="-1"/>
      </w:pPr>
      <w:r>
        <w:t>Appendix 11</w:t>
      </w:r>
      <w:r w:rsidR="00052653">
        <w:t xml:space="preserve"> – pitch co-ordinates and direction of play</w:t>
      </w:r>
    </w:p>
    <w:p w14:paraId="35B21F7C" w14:textId="77777777" w:rsidR="00052653" w:rsidRPr="00F53D12" w:rsidRDefault="00052653" w:rsidP="00052653">
      <w:pPr>
        <w:jc w:val="both"/>
      </w:pPr>
      <w:r w:rsidRPr="00F53D12">
        <w:t>This is based on the direction of attack always b</w:t>
      </w:r>
      <w:r>
        <w:t>eing from left to right on the x-</w:t>
      </w:r>
      <w:r w:rsidRPr="00F53D12">
        <w:t>axis, regardless of the team or period of the game, the defen</w:t>
      </w:r>
      <w:r>
        <w:t>ding goal line is always where x=0 and the attacking where x</w:t>
      </w:r>
      <w:r w:rsidRPr="00F53D12">
        <w:t>=100.</w:t>
      </w:r>
      <w:r>
        <w:t xml:space="preserve"> All measurements for events given in the feed should therefore be taken in relation to percentages.</w:t>
      </w:r>
    </w:p>
    <w:p w14:paraId="0D6EB137" w14:textId="77777777" w:rsidR="00052653" w:rsidRDefault="00052653" w:rsidP="00052653">
      <w:pPr>
        <w:jc w:val="both"/>
      </w:pPr>
      <w:r>
        <w:rPr>
          <w:noProof/>
          <w:lang w:eastAsia="en-GB"/>
        </w:rPr>
        <mc:AlternateContent>
          <mc:Choice Requires="wpg">
            <w:drawing>
              <wp:anchor distT="0" distB="0" distL="114300" distR="114300" simplePos="0" relativeHeight="251659264" behindDoc="0" locked="0" layoutInCell="1" allowOverlap="1" wp14:anchorId="4304C11F" wp14:editId="28718D44">
                <wp:simplePos x="0" y="0"/>
                <wp:positionH relativeFrom="column">
                  <wp:posOffset>5080</wp:posOffset>
                </wp:positionH>
                <wp:positionV relativeFrom="paragraph">
                  <wp:posOffset>82550</wp:posOffset>
                </wp:positionV>
                <wp:extent cx="5835015" cy="375793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015" cy="3757930"/>
                          <a:chOff x="1089" y="1182"/>
                          <a:chExt cx="10176" cy="6405"/>
                        </a:xfrm>
                      </wpg:grpSpPr>
                      <wpg:grpSp>
                        <wpg:cNvPr id="27" name="Group 25"/>
                        <wpg:cNvGrpSpPr>
                          <a:grpSpLocks/>
                        </wpg:cNvGrpSpPr>
                        <wpg:grpSpPr bwMode="auto">
                          <a:xfrm>
                            <a:off x="1089" y="1182"/>
                            <a:ext cx="10176" cy="6405"/>
                            <a:chOff x="1089" y="1182"/>
                            <a:chExt cx="10176" cy="6405"/>
                          </a:xfrm>
                        </wpg:grpSpPr>
                        <pic:pic xmlns:pic="http://schemas.openxmlformats.org/drawingml/2006/picture">
                          <pic:nvPicPr>
                            <pic:cNvPr id="28"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89" y="1542"/>
                              <a:ext cx="255" cy="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124" y="7332"/>
                              <a:ext cx="778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8" descr="Green Pi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52" y="1229"/>
                              <a:ext cx="9529" cy="5918"/>
                            </a:xfrm>
                            <a:prstGeom prst="rect">
                              <a:avLst/>
                            </a:prstGeom>
                            <a:noFill/>
                            <a:ln w="9525">
                              <a:solidFill>
                                <a:srgbClr val="FFFF99"/>
                              </a:solidFill>
                              <a:miter lim="800000"/>
                              <a:headEnd/>
                              <a:tailEnd/>
                            </a:ln>
                            <a:extLst>
                              <a:ext uri="{909E8E84-426E-40DD-AFC4-6F175D3DCCD1}">
                                <a14:hiddenFill xmlns:a14="http://schemas.microsoft.com/office/drawing/2010/main">
                                  <a:solidFill>
                                    <a:srgbClr val="FFFFFF"/>
                                  </a:solidFill>
                                </a14:hiddenFill>
                              </a:ext>
                            </a:extLst>
                          </pic:spPr>
                        </pic:pic>
                        <wps:wsp>
                          <wps:cNvPr id="31" name="Text Box 29"/>
                          <wps:cNvSpPr txBox="1">
                            <a:spLocks noChangeArrowheads="1"/>
                          </wps:cNvSpPr>
                          <wps:spPr bwMode="auto">
                            <a:xfrm>
                              <a:off x="2025" y="224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6C463" w14:textId="77777777" w:rsidR="00BA4201" w:rsidRPr="00AB3AAD" w:rsidRDefault="00BA4201" w:rsidP="00052653">
                                <w:pPr>
                                  <w:rPr>
                                    <w:color w:val="FFFF99"/>
                                    <w:sz w:val="16"/>
                                    <w:szCs w:val="16"/>
                                  </w:rPr>
                                </w:pPr>
                                <w:r w:rsidRPr="00AB3AAD">
                                  <w:rPr>
                                    <w:color w:val="FFFF99"/>
                                    <w:sz w:val="16"/>
                                    <w:szCs w:val="16"/>
                                  </w:rPr>
                                  <w:t>0, 78.9</w:t>
                                </w:r>
                              </w:p>
                            </w:txbxContent>
                          </wps:txbx>
                          <wps:bodyPr rot="0" vert="horz" wrap="square" lIns="91440" tIns="45720" rIns="91440" bIns="45720" anchor="t" anchorCtr="0" upright="1">
                            <a:noAutofit/>
                          </wps:bodyPr>
                        </wps:wsp>
                        <wps:wsp>
                          <wps:cNvPr id="32" name="Text Box 30"/>
                          <wps:cNvSpPr txBox="1">
                            <a:spLocks noChangeArrowheads="1"/>
                          </wps:cNvSpPr>
                          <wps:spPr bwMode="auto">
                            <a:xfrm>
                              <a:off x="3263" y="224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210C0" w14:textId="77777777" w:rsidR="00BA4201" w:rsidRPr="00AB3AAD" w:rsidRDefault="00BA4201" w:rsidP="00052653">
                                <w:pPr>
                                  <w:rPr>
                                    <w:color w:val="FFFF99"/>
                                    <w:sz w:val="16"/>
                                    <w:szCs w:val="16"/>
                                  </w:rPr>
                                </w:pPr>
                                <w:r w:rsidRPr="00AB3AAD">
                                  <w:rPr>
                                    <w:color w:val="FFFF99"/>
                                    <w:sz w:val="16"/>
                                    <w:szCs w:val="16"/>
                                  </w:rPr>
                                  <w:t>17, 78.9</w:t>
                                </w:r>
                              </w:p>
                            </w:txbxContent>
                          </wps:txbx>
                          <wps:bodyPr rot="0" vert="horz" wrap="square" lIns="91440" tIns="45720" rIns="91440" bIns="45720" anchor="t" anchorCtr="0" upright="1">
                            <a:noAutofit/>
                          </wps:bodyPr>
                        </wps:wsp>
                        <wps:wsp>
                          <wps:cNvPr id="33" name="Text Box 31"/>
                          <wps:cNvSpPr txBox="1">
                            <a:spLocks noChangeArrowheads="1"/>
                          </wps:cNvSpPr>
                          <wps:spPr bwMode="auto">
                            <a:xfrm>
                              <a:off x="3261" y="575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3C250" w14:textId="77777777" w:rsidR="00BA4201" w:rsidRPr="00AB3AAD" w:rsidRDefault="00BA4201" w:rsidP="00052653">
                                <w:pPr>
                                  <w:rPr>
                                    <w:color w:val="FFFF99"/>
                                    <w:sz w:val="16"/>
                                    <w:szCs w:val="16"/>
                                  </w:rPr>
                                </w:pPr>
                                <w:r w:rsidRPr="00AB3AAD">
                                  <w:rPr>
                                    <w:color w:val="FFFF99"/>
                                    <w:sz w:val="16"/>
                                    <w:szCs w:val="16"/>
                                  </w:rPr>
                                  <w:t>17, 21.1</w:t>
                                </w:r>
                              </w:p>
                            </w:txbxContent>
                          </wps:txbx>
                          <wps:bodyPr rot="0" vert="horz" wrap="square" lIns="91440" tIns="45720" rIns="91440" bIns="45720" anchor="t" anchorCtr="0" upright="1">
                            <a:noAutofit/>
                          </wps:bodyPr>
                        </wps:wsp>
                        <wps:wsp>
                          <wps:cNvPr id="34" name="Text Box 32"/>
                          <wps:cNvSpPr txBox="1">
                            <a:spLocks noChangeArrowheads="1"/>
                          </wps:cNvSpPr>
                          <wps:spPr bwMode="auto">
                            <a:xfrm>
                              <a:off x="2010" y="574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223F" w14:textId="77777777" w:rsidR="00BA4201" w:rsidRPr="00AB3AAD" w:rsidRDefault="00BA4201" w:rsidP="00052653">
                                <w:pPr>
                                  <w:rPr>
                                    <w:color w:val="FFFF99"/>
                                    <w:sz w:val="16"/>
                                    <w:szCs w:val="16"/>
                                  </w:rPr>
                                </w:pPr>
                                <w:r w:rsidRPr="00AB3AAD">
                                  <w:rPr>
                                    <w:color w:val="FFFF99"/>
                                    <w:sz w:val="16"/>
                                    <w:szCs w:val="16"/>
                                  </w:rPr>
                                  <w:t>0, 21.1</w:t>
                                </w:r>
                              </w:p>
                            </w:txbxContent>
                          </wps:txbx>
                          <wps:bodyPr rot="0" vert="horz" wrap="square" lIns="91440" tIns="45720" rIns="91440" bIns="45720" anchor="t" anchorCtr="0" upright="1">
                            <a:noAutofit/>
                          </wps:bodyPr>
                        </wps:wsp>
                        <wps:wsp>
                          <wps:cNvPr id="35" name="Text Box 33"/>
                          <wps:cNvSpPr txBox="1">
                            <a:spLocks noChangeArrowheads="1"/>
                          </wps:cNvSpPr>
                          <wps:spPr bwMode="auto">
                            <a:xfrm>
                              <a:off x="2232" y="4909"/>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51C6" w14:textId="77777777" w:rsidR="00BA4201" w:rsidRPr="00AB3AAD" w:rsidRDefault="00BA4201" w:rsidP="00052653">
                                <w:pPr>
                                  <w:rPr>
                                    <w:color w:val="FFFF99"/>
                                    <w:sz w:val="16"/>
                                    <w:szCs w:val="16"/>
                                  </w:rPr>
                                </w:pPr>
                                <w:r w:rsidRPr="00AB3AAD">
                                  <w:rPr>
                                    <w:color w:val="FFFF99"/>
                                    <w:sz w:val="16"/>
                                    <w:szCs w:val="16"/>
                                  </w:rPr>
                                  <w:t>5.8, 36.8</w:t>
                                </w:r>
                              </w:p>
                            </w:txbxContent>
                          </wps:txbx>
                          <wps:bodyPr rot="0" vert="horz" wrap="square" lIns="91440" tIns="45720" rIns="91440" bIns="45720" anchor="t" anchorCtr="0" upright="1">
                            <a:noAutofit/>
                          </wps:bodyPr>
                        </wps:wsp>
                        <wps:wsp>
                          <wps:cNvPr id="36" name="Text Box 34"/>
                          <wps:cNvSpPr txBox="1">
                            <a:spLocks noChangeArrowheads="1"/>
                          </wps:cNvSpPr>
                          <wps:spPr bwMode="auto">
                            <a:xfrm>
                              <a:off x="2254" y="307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E73EF" w14:textId="77777777" w:rsidR="00BA4201" w:rsidRPr="00AB3AAD" w:rsidRDefault="00BA4201" w:rsidP="00052653">
                                <w:pPr>
                                  <w:rPr>
                                    <w:color w:val="FFFF99"/>
                                    <w:sz w:val="16"/>
                                    <w:szCs w:val="16"/>
                                  </w:rPr>
                                </w:pPr>
                                <w:r w:rsidRPr="00AB3AAD">
                                  <w:rPr>
                                    <w:color w:val="FFFF99"/>
                                    <w:sz w:val="16"/>
                                    <w:szCs w:val="16"/>
                                  </w:rPr>
                                  <w:t>5.8, 63.2</w:t>
                                </w:r>
                              </w:p>
                            </w:txbxContent>
                          </wps:txbx>
                          <wps:bodyPr rot="0" vert="horz" wrap="square" lIns="91440" tIns="45720" rIns="91440" bIns="45720" anchor="t" anchorCtr="0" upright="1">
                            <a:noAutofit/>
                          </wps:bodyPr>
                        </wps:wsp>
                        <wps:wsp>
                          <wps:cNvPr id="37" name="Text Box 35"/>
                          <wps:cNvSpPr txBox="1">
                            <a:spLocks noChangeArrowheads="1"/>
                          </wps:cNvSpPr>
                          <wps:spPr bwMode="auto">
                            <a:xfrm>
                              <a:off x="2444" y="418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F11F7" w14:textId="77777777" w:rsidR="00BA4201" w:rsidRPr="00AB3AAD" w:rsidRDefault="00BA4201" w:rsidP="00052653">
                                <w:pPr>
                                  <w:rPr>
                                    <w:color w:val="FFFF99"/>
                                    <w:sz w:val="16"/>
                                    <w:szCs w:val="16"/>
                                  </w:rPr>
                                </w:pPr>
                                <w:r w:rsidRPr="00AB3AAD">
                                  <w:rPr>
                                    <w:color w:val="FFFF99"/>
                                    <w:sz w:val="16"/>
                                    <w:szCs w:val="16"/>
                                  </w:rPr>
                                  <w:t>11.5, 50</w:t>
                                </w:r>
                              </w:p>
                            </w:txbxContent>
                          </wps:txbx>
                          <wps:bodyPr rot="0" vert="horz" wrap="square" lIns="91440" tIns="45720" rIns="91440" bIns="45720" anchor="t" anchorCtr="0" upright="1">
                            <a:noAutofit/>
                          </wps:bodyPr>
                        </wps:wsp>
                        <wps:wsp>
                          <wps:cNvPr id="38" name="Text Box 36"/>
                          <wps:cNvSpPr txBox="1">
                            <a:spLocks noChangeArrowheads="1"/>
                          </wps:cNvSpPr>
                          <wps:spPr bwMode="auto">
                            <a:xfrm>
                              <a:off x="5800" y="411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BEE0F" w14:textId="77777777" w:rsidR="00BA4201" w:rsidRPr="00AB3AAD" w:rsidRDefault="00BA4201" w:rsidP="00052653">
                                <w:pPr>
                                  <w:rPr>
                                    <w:color w:val="FFFF99"/>
                                    <w:sz w:val="16"/>
                                    <w:szCs w:val="16"/>
                                  </w:rPr>
                                </w:pPr>
                                <w:r>
                                  <w:rPr>
                                    <w:color w:val="FFFF99"/>
                                    <w:sz w:val="16"/>
                                    <w:szCs w:val="16"/>
                                  </w:rPr>
                                  <w:t>50</w:t>
                                </w:r>
                                <w:r w:rsidRPr="00AB3AAD">
                                  <w:rPr>
                                    <w:color w:val="FFFF99"/>
                                    <w:sz w:val="16"/>
                                    <w:szCs w:val="16"/>
                                  </w:rPr>
                                  <w:t>, 50</w:t>
                                </w:r>
                              </w:p>
                            </w:txbxContent>
                          </wps:txbx>
                          <wps:bodyPr rot="0" vert="horz" wrap="square" lIns="91440" tIns="45720" rIns="91440" bIns="45720" anchor="t" anchorCtr="0" upright="1">
                            <a:noAutofit/>
                          </wps:bodyPr>
                        </wps:wsp>
                        <wps:wsp>
                          <wps:cNvPr id="39" name="Text Box 37"/>
                          <wps:cNvSpPr txBox="1">
                            <a:spLocks noChangeArrowheads="1"/>
                          </wps:cNvSpPr>
                          <wps:spPr bwMode="auto">
                            <a:xfrm>
                              <a:off x="9385" y="5794"/>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D18B6" w14:textId="77777777" w:rsidR="00BA4201" w:rsidRPr="00AB3AAD" w:rsidRDefault="00BA4201" w:rsidP="00052653">
                                <w:pPr>
                                  <w:rPr>
                                    <w:color w:val="FFFF99"/>
                                    <w:sz w:val="16"/>
                                    <w:szCs w:val="16"/>
                                  </w:rPr>
                                </w:pPr>
                                <w:r>
                                  <w:rPr>
                                    <w:color w:val="FFFF99"/>
                                    <w:sz w:val="16"/>
                                    <w:szCs w:val="16"/>
                                  </w:rPr>
                                  <w:t>100</w:t>
                                </w:r>
                                <w:r w:rsidRPr="00AB3AAD">
                                  <w:rPr>
                                    <w:color w:val="FFFF99"/>
                                    <w:sz w:val="16"/>
                                    <w:szCs w:val="16"/>
                                  </w:rPr>
                                  <w:t>, 21.1</w:t>
                                </w:r>
                              </w:p>
                            </w:txbxContent>
                          </wps:txbx>
                          <wps:bodyPr rot="0" vert="horz" wrap="square" lIns="91440" tIns="45720" rIns="91440" bIns="45720" anchor="t" anchorCtr="0" upright="1">
                            <a:noAutofit/>
                          </wps:bodyPr>
                        </wps:wsp>
                        <wps:wsp>
                          <wps:cNvPr id="40" name="Text Box 38"/>
                          <wps:cNvSpPr txBox="1">
                            <a:spLocks noChangeArrowheads="1"/>
                          </wps:cNvSpPr>
                          <wps:spPr bwMode="auto">
                            <a:xfrm>
                              <a:off x="8239" y="5778"/>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6BC81" w14:textId="77777777" w:rsidR="00BA4201" w:rsidRPr="00AB3AAD" w:rsidRDefault="00BA4201" w:rsidP="00052653">
                                <w:pPr>
                                  <w:rPr>
                                    <w:color w:val="FFFF99"/>
                                    <w:sz w:val="16"/>
                                    <w:szCs w:val="16"/>
                                  </w:rPr>
                                </w:pPr>
                                <w:r>
                                  <w:rPr>
                                    <w:color w:val="FFFF99"/>
                                    <w:sz w:val="16"/>
                                    <w:szCs w:val="16"/>
                                  </w:rPr>
                                  <w:t>83</w:t>
                                </w:r>
                                <w:r w:rsidRPr="00AB3AAD">
                                  <w:rPr>
                                    <w:color w:val="FFFF99"/>
                                    <w:sz w:val="16"/>
                                    <w:szCs w:val="16"/>
                                  </w:rPr>
                                  <w:t>, 21.1</w:t>
                                </w:r>
                              </w:p>
                            </w:txbxContent>
                          </wps:txbx>
                          <wps:bodyPr rot="0" vert="horz" wrap="square" lIns="91440" tIns="45720" rIns="91440" bIns="45720" anchor="t" anchorCtr="0" upright="1">
                            <a:noAutofit/>
                          </wps:bodyPr>
                        </wps:wsp>
                        <wps:wsp>
                          <wps:cNvPr id="41" name="Text Box 39"/>
                          <wps:cNvSpPr txBox="1">
                            <a:spLocks noChangeArrowheads="1"/>
                          </wps:cNvSpPr>
                          <wps:spPr bwMode="auto">
                            <a:xfrm>
                              <a:off x="8182" y="2281"/>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8B487" w14:textId="77777777" w:rsidR="00BA4201" w:rsidRPr="00AB3AAD" w:rsidRDefault="00BA4201" w:rsidP="00052653">
                                <w:pPr>
                                  <w:rPr>
                                    <w:color w:val="FFFF99"/>
                                    <w:sz w:val="16"/>
                                    <w:szCs w:val="16"/>
                                  </w:rPr>
                                </w:pPr>
                                <w:r>
                                  <w:rPr>
                                    <w:color w:val="FFFF99"/>
                                    <w:sz w:val="16"/>
                                    <w:szCs w:val="16"/>
                                  </w:rPr>
                                  <w:t>83</w:t>
                                </w:r>
                                <w:r w:rsidRPr="00AB3AAD">
                                  <w:rPr>
                                    <w:color w:val="FFFF99"/>
                                    <w:sz w:val="16"/>
                                    <w:szCs w:val="16"/>
                                  </w:rPr>
                                  <w:t>, 78.9</w:t>
                                </w:r>
                              </w:p>
                            </w:txbxContent>
                          </wps:txbx>
                          <wps:bodyPr rot="0" vert="horz" wrap="square" lIns="91440" tIns="45720" rIns="91440" bIns="45720" anchor="t" anchorCtr="0" upright="1">
                            <a:noAutofit/>
                          </wps:bodyPr>
                        </wps:wsp>
                        <wps:wsp>
                          <wps:cNvPr id="42" name="Text Box 40"/>
                          <wps:cNvSpPr txBox="1">
                            <a:spLocks noChangeArrowheads="1"/>
                          </wps:cNvSpPr>
                          <wps:spPr bwMode="auto">
                            <a:xfrm>
                              <a:off x="9356" y="2281"/>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B0AAC" w14:textId="77777777" w:rsidR="00BA4201" w:rsidRPr="00AB3AAD" w:rsidRDefault="00BA4201" w:rsidP="00052653">
                                <w:pPr>
                                  <w:rPr>
                                    <w:color w:val="FFFF99"/>
                                    <w:sz w:val="16"/>
                                    <w:szCs w:val="16"/>
                                  </w:rPr>
                                </w:pPr>
                                <w:r>
                                  <w:rPr>
                                    <w:color w:val="FFFF99"/>
                                    <w:sz w:val="16"/>
                                    <w:szCs w:val="16"/>
                                  </w:rPr>
                                  <w:t>100</w:t>
                                </w:r>
                                <w:r w:rsidRPr="00AB3AAD">
                                  <w:rPr>
                                    <w:color w:val="FFFF99"/>
                                    <w:sz w:val="16"/>
                                    <w:szCs w:val="16"/>
                                  </w:rPr>
                                  <w:t>, 78.9</w:t>
                                </w:r>
                              </w:p>
                            </w:txbxContent>
                          </wps:txbx>
                          <wps:bodyPr rot="0" vert="horz" wrap="square" lIns="91440" tIns="45720" rIns="91440" bIns="45720" anchor="t" anchorCtr="0" upright="1">
                            <a:noAutofit/>
                          </wps:bodyPr>
                        </wps:wsp>
                        <wps:wsp>
                          <wps:cNvPr id="43" name="Text Box 41"/>
                          <wps:cNvSpPr txBox="1">
                            <a:spLocks noChangeArrowheads="1"/>
                          </wps:cNvSpPr>
                          <wps:spPr bwMode="auto">
                            <a:xfrm>
                              <a:off x="9271" y="489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2A5A3" w14:textId="77777777" w:rsidR="00BA4201" w:rsidRPr="00AB3AAD" w:rsidRDefault="00BA4201" w:rsidP="00052653">
                                <w:pPr>
                                  <w:rPr>
                                    <w:color w:val="FFFF99"/>
                                    <w:sz w:val="16"/>
                                    <w:szCs w:val="16"/>
                                  </w:rPr>
                                </w:pPr>
                                <w:r>
                                  <w:rPr>
                                    <w:color w:val="FFFF99"/>
                                    <w:sz w:val="16"/>
                                    <w:szCs w:val="16"/>
                                  </w:rPr>
                                  <w:t>94.2</w:t>
                                </w:r>
                                <w:r w:rsidRPr="00AB3AAD">
                                  <w:rPr>
                                    <w:color w:val="FFFF99"/>
                                    <w:sz w:val="16"/>
                                    <w:szCs w:val="16"/>
                                  </w:rPr>
                                  <w:t>, 36.8</w:t>
                                </w:r>
                              </w:p>
                            </w:txbxContent>
                          </wps:txbx>
                          <wps:bodyPr rot="0" vert="horz" wrap="square" lIns="91440" tIns="45720" rIns="91440" bIns="45720" anchor="t" anchorCtr="0" upright="1">
                            <a:noAutofit/>
                          </wps:bodyPr>
                        </wps:wsp>
                        <wps:wsp>
                          <wps:cNvPr id="44" name="Text Box 42"/>
                          <wps:cNvSpPr txBox="1">
                            <a:spLocks noChangeArrowheads="1"/>
                          </wps:cNvSpPr>
                          <wps:spPr bwMode="auto">
                            <a:xfrm>
                              <a:off x="9219" y="3122"/>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B840E" w14:textId="77777777" w:rsidR="00BA4201" w:rsidRPr="00AB3AAD" w:rsidRDefault="00BA4201" w:rsidP="00052653">
                                <w:pPr>
                                  <w:rPr>
                                    <w:color w:val="FFFF99"/>
                                    <w:sz w:val="16"/>
                                    <w:szCs w:val="16"/>
                                  </w:rPr>
                                </w:pPr>
                                <w:r>
                                  <w:rPr>
                                    <w:color w:val="FFFF99"/>
                                    <w:sz w:val="16"/>
                                    <w:szCs w:val="16"/>
                                  </w:rPr>
                                  <w:t>94.2</w:t>
                                </w:r>
                                <w:r w:rsidRPr="00AB3AAD">
                                  <w:rPr>
                                    <w:color w:val="FFFF99"/>
                                    <w:sz w:val="16"/>
                                    <w:szCs w:val="16"/>
                                  </w:rPr>
                                  <w:t>, 63.2</w:t>
                                </w:r>
                              </w:p>
                            </w:txbxContent>
                          </wps:txbx>
                          <wps:bodyPr rot="0" vert="horz" wrap="square" lIns="91440" tIns="45720" rIns="91440" bIns="45720" anchor="t" anchorCtr="0" upright="1">
                            <a:noAutofit/>
                          </wps:bodyPr>
                        </wps:wsp>
                        <wps:wsp>
                          <wps:cNvPr id="45" name="Text Box 43"/>
                          <wps:cNvSpPr txBox="1">
                            <a:spLocks noChangeArrowheads="1"/>
                          </wps:cNvSpPr>
                          <wps:spPr bwMode="auto">
                            <a:xfrm>
                              <a:off x="8988" y="4193"/>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521D9" w14:textId="77777777" w:rsidR="00BA4201" w:rsidRPr="00AB3AAD" w:rsidRDefault="00BA4201" w:rsidP="00052653">
                                <w:pPr>
                                  <w:rPr>
                                    <w:color w:val="FFFF99"/>
                                    <w:sz w:val="16"/>
                                    <w:szCs w:val="16"/>
                                  </w:rPr>
                                </w:pPr>
                                <w:r>
                                  <w:rPr>
                                    <w:color w:val="FFFF99"/>
                                    <w:sz w:val="16"/>
                                    <w:szCs w:val="16"/>
                                  </w:rPr>
                                  <w:t>88.5</w:t>
                                </w:r>
                                <w:r w:rsidRPr="00AB3AAD">
                                  <w:rPr>
                                    <w:color w:val="FFFF99"/>
                                    <w:sz w:val="16"/>
                                    <w:szCs w:val="16"/>
                                  </w:rPr>
                                  <w:t>, 50</w:t>
                                </w:r>
                              </w:p>
                            </w:txbxContent>
                          </wps:txbx>
                          <wps:bodyPr rot="0" vert="horz" wrap="square" lIns="91440" tIns="45720" rIns="91440" bIns="45720" anchor="t" anchorCtr="0" upright="1">
                            <a:noAutofit/>
                          </wps:bodyPr>
                        </wps:wsp>
                        <wpg:grpSp>
                          <wpg:cNvPr id="46" name="Group 44"/>
                          <wpg:cNvGrpSpPr>
                            <a:grpSpLocks/>
                          </wpg:cNvGrpSpPr>
                          <wpg:grpSpPr bwMode="auto">
                            <a:xfrm>
                              <a:off x="2084" y="1182"/>
                              <a:ext cx="1276" cy="495"/>
                              <a:chOff x="2084" y="2070"/>
                              <a:chExt cx="1276" cy="495"/>
                            </a:xfrm>
                          </wpg:grpSpPr>
                          <wps:wsp>
                            <wps:cNvPr id="47" name="Text Box 45"/>
                            <wps:cNvSpPr txBox="1">
                              <a:spLocks noChangeArrowheads="1"/>
                            </wps:cNvSpPr>
                            <wps:spPr bwMode="auto">
                              <a:xfrm>
                                <a:off x="2085"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84E7" w14:textId="77777777" w:rsidR="00BA4201" w:rsidRPr="00AB3AAD" w:rsidRDefault="00BA4201" w:rsidP="00052653">
                                  <w:pPr>
                                    <w:rPr>
                                      <w:color w:val="FFFF99"/>
                                      <w:sz w:val="16"/>
                                      <w:szCs w:val="16"/>
                                    </w:rPr>
                                  </w:pPr>
                                  <w:r>
                                    <w:rPr>
                                      <w:color w:val="FFFF99"/>
                                      <w:sz w:val="16"/>
                                      <w:szCs w:val="16"/>
                                    </w:rPr>
                                    <w:t>0, 100</w:t>
                                  </w:r>
                                </w:p>
                              </w:txbxContent>
                            </wps:txbx>
                            <wps:bodyPr rot="0" vert="horz" wrap="square" lIns="91440" tIns="45720" rIns="91440" bIns="45720" anchor="t" anchorCtr="0" upright="1">
                              <a:noAutofit/>
                            </wps:bodyPr>
                          </wps:wsp>
                          <wps:wsp>
                            <wps:cNvPr id="48" name="Oval 46"/>
                            <wps:cNvSpPr>
                              <a:spLocks noChangeArrowheads="1"/>
                            </wps:cNvSpPr>
                            <wps:spPr bwMode="auto">
                              <a:xfrm>
                                <a:off x="208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 name="Group 47"/>
                          <wpg:cNvGrpSpPr>
                            <a:grpSpLocks/>
                          </wpg:cNvGrpSpPr>
                          <wpg:grpSpPr bwMode="auto">
                            <a:xfrm>
                              <a:off x="2084" y="6478"/>
                              <a:ext cx="1276" cy="495"/>
                              <a:chOff x="2084" y="2070"/>
                              <a:chExt cx="1276" cy="495"/>
                            </a:xfrm>
                          </wpg:grpSpPr>
                          <wps:wsp>
                            <wps:cNvPr id="50" name="Text Box 48"/>
                            <wps:cNvSpPr txBox="1">
                              <a:spLocks noChangeArrowheads="1"/>
                            </wps:cNvSpPr>
                            <wps:spPr bwMode="auto">
                              <a:xfrm>
                                <a:off x="2085"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15754" w14:textId="77777777" w:rsidR="00BA4201" w:rsidRPr="00AB3AAD" w:rsidRDefault="00BA4201" w:rsidP="00052653">
                                  <w:pPr>
                                    <w:rPr>
                                      <w:color w:val="FFFF99"/>
                                      <w:sz w:val="16"/>
                                      <w:szCs w:val="16"/>
                                    </w:rPr>
                                  </w:pPr>
                                  <w:r>
                                    <w:rPr>
                                      <w:color w:val="FFFF99"/>
                                      <w:sz w:val="16"/>
                                      <w:szCs w:val="16"/>
                                    </w:rPr>
                                    <w:t>0, 0</w:t>
                                  </w:r>
                                </w:p>
                              </w:txbxContent>
                            </wps:txbx>
                            <wps:bodyPr rot="0" vert="horz" wrap="square" lIns="91440" tIns="45720" rIns="91440" bIns="45720" anchor="t" anchorCtr="0" upright="1">
                              <a:noAutofit/>
                            </wps:bodyPr>
                          </wps:wsp>
                          <wps:wsp>
                            <wps:cNvPr id="51" name="Oval 49"/>
                            <wps:cNvSpPr>
                              <a:spLocks noChangeArrowheads="1"/>
                            </wps:cNvSpPr>
                            <wps:spPr bwMode="auto">
                              <a:xfrm>
                                <a:off x="208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 name="Group 50"/>
                          <wpg:cNvGrpSpPr>
                            <a:grpSpLocks/>
                          </wpg:cNvGrpSpPr>
                          <wpg:grpSpPr bwMode="auto">
                            <a:xfrm>
                              <a:off x="9990" y="1182"/>
                              <a:ext cx="1275" cy="495"/>
                              <a:chOff x="9990" y="2070"/>
                              <a:chExt cx="1275" cy="495"/>
                            </a:xfrm>
                          </wpg:grpSpPr>
                          <wps:wsp>
                            <wps:cNvPr id="53" name="Text Box 51"/>
                            <wps:cNvSpPr txBox="1">
                              <a:spLocks noChangeArrowheads="1"/>
                            </wps:cNvSpPr>
                            <wps:spPr bwMode="auto">
                              <a:xfrm>
                                <a:off x="9990" y="2070"/>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B06C2" w14:textId="77777777" w:rsidR="00BA4201" w:rsidRPr="00AB3AAD" w:rsidRDefault="00BA4201" w:rsidP="00052653">
                                  <w:pPr>
                                    <w:rPr>
                                      <w:color w:val="FFFF99"/>
                                      <w:sz w:val="16"/>
                                      <w:szCs w:val="16"/>
                                    </w:rPr>
                                  </w:pPr>
                                  <w:r>
                                    <w:rPr>
                                      <w:color w:val="FFFF99"/>
                                      <w:sz w:val="16"/>
                                      <w:szCs w:val="16"/>
                                    </w:rPr>
                                    <w:t>100, 100</w:t>
                                  </w:r>
                                </w:p>
                              </w:txbxContent>
                            </wps:txbx>
                            <wps:bodyPr rot="0" vert="horz" wrap="square" lIns="91440" tIns="45720" rIns="91440" bIns="45720" anchor="t" anchorCtr="0" upright="1">
                              <a:noAutofit/>
                            </wps:bodyPr>
                          </wps:wsp>
                          <wps:wsp>
                            <wps:cNvPr id="54" name="Oval 52"/>
                            <wps:cNvSpPr>
                              <a:spLocks noChangeArrowheads="1"/>
                            </wps:cNvSpPr>
                            <wps:spPr bwMode="auto">
                              <a:xfrm>
                                <a:off x="10244" y="238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 name="Group 53"/>
                          <wpg:cNvGrpSpPr>
                            <a:grpSpLocks/>
                          </wpg:cNvGrpSpPr>
                          <wpg:grpSpPr bwMode="auto">
                            <a:xfrm>
                              <a:off x="9585" y="6537"/>
                              <a:ext cx="1275" cy="495"/>
                              <a:chOff x="9585" y="7425"/>
                              <a:chExt cx="1275" cy="495"/>
                            </a:xfrm>
                          </wpg:grpSpPr>
                          <wps:wsp>
                            <wps:cNvPr id="56" name="Text Box 54"/>
                            <wps:cNvSpPr txBox="1">
                              <a:spLocks noChangeArrowheads="1"/>
                            </wps:cNvSpPr>
                            <wps:spPr bwMode="auto">
                              <a:xfrm>
                                <a:off x="9585" y="7425"/>
                                <a:ext cx="12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C6A33" w14:textId="77777777" w:rsidR="00BA4201" w:rsidRPr="00AB3AAD" w:rsidRDefault="00BA4201" w:rsidP="00052653">
                                  <w:pPr>
                                    <w:rPr>
                                      <w:color w:val="FFFF99"/>
                                      <w:sz w:val="16"/>
                                      <w:szCs w:val="16"/>
                                    </w:rPr>
                                  </w:pPr>
                                  <w:r>
                                    <w:rPr>
                                      <w:color w:val="FFFF99"/>
                                      <w:sz w:val="16"/>
                                      <w:szCs w:val="16"/>
                                    </w:rPr>
                                    <w:t>100, 0</w:t>
                                  </w:r>
                                </w:p>
                              </w:txbxContent>
                            </wps:txbx>
                            <wps:bodyPr rot="0" vert="horz" wrap="square" lIns="91440" tIns="45720" rIns="91440" bIns="45720" anchor="t" anchorCtr="0" upright="1">
                              <a:noAutofit/>
                            </wps:bodyPr>
                          </wps:wsp>
                          <wps:wsp>
                            <wps:cNvPr id="57" name="Oval 55"/>
                            <wps:cNvSpPr>
                              <a:spLocks noChangeArrowheads="1"/>
                            </wps:cNvSpPr>
                            <wps:spPr bwMode="auto">
                              <a:xfrm>
                                <a:off x="10244" y="769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58" name="Oval 56"/>
                        <wps:cNvSpPr>
                          <a:spLocks noChangeArrowheads="1"/>
                        </wps:cNvSpPr>
                        <wps:spPr bwMode="auto">
                          <a:xfrm>
                            <a:off x="3324" y="2563"/>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57"/>
                        <wps:cNvSpPr>
                          <a:spLocks noChangeArrowheads="1"/>
                        </wps:cNvSpPr>
                        <wps:spPr bwMode="auto">
                          <a:xfrm>
                            <a:off x="2463" y="3428"/>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Oval 58"/>
                        <wps:cNvSpPr>
                          <a:spLocks noChangeArrowheads="1"/>
                        </wps:cNvSpPr>
                        <wps:spPr bwMode="auto">
                          <a:xfrm>
                            <a:off x="2471" y="485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Oval 59"/>
                        <wps:cNvSpPr>
                          <a:spLocks noChangeArrowheads="1"/>
                        </wps:cNvSpPr>
                        <wps:spPr bwMode="auto">
                          <a:xfrm>
                            <a:off x="2904" y="4154"/>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Oval 60"/>
                        <wps:cNvSpPr>
                          <a:spLocks noChangeArrowheads="1"/>
                        </wps:cNvSpPr>
                        <wps:spPr bwMode="auto">
                          <a:xfrm>
                            <a:off x="3333" y="5711"/>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Oval 61"/>
                        <wps:cNvSpPr>
                          <a:spLocks noChangeArrowheads="1"/>
                        </wps:cNvSpPr>
                        <wps:spPr bwMode="auto">
                          <a:xfrm>
                            <a:off x="2051" y="5733"/>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Oval 62"/>
                        <wps:cNvSpPr>
                          <a:spLocks noChangeArrowheads="1"/>
                        </wps:cNvSpPr>
                        <wps:spPr bwMode="auto">
                          <a:xfrm>
                            <a:off x="6163" y="4126"/>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63"/>
                        <wps:cNvSpPr>
                          <a:spLocks noChangeArrowheads="1"/>
                        </wps:cNvSpPr>
                        <wps:spPr bwMode="auto">
                          <a:xfrm>
                            <a:off x="8998" y="2558"/>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4"/>
                        <wps:cNvSpPr>
                          <a:spLocks noChangeArrowheads="1"/>
                        </wps:cNvSpPr>
                        <wps:spPr bwMode="auto">
                          <a:xfrm>
                            <a:off x="9443" y="415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Oval 65"/>
                        <wps:cNvSpPr>
                          <a:spLocks noChangeArrowheads="1"/>
                        </wps:cNvSpPr>
                        <wps:spPr bwMode="auto">
                          <a:xfrm>
                            <a:off x="9002" y="5715"/>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Oval 66"/>
                        <wps:cNvSpPr>
                          <a:spLocks noChangeArrowheads="1"/>
                        </wps:cNvSpPr>
                        <wps:spPr bwMode="auto">
                          <a:xfrm>
                            <a:off x="2069" y="255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Oval 67"/>
                        <wps:cNvSpPr>
                          <a:spLocks noChangeArrowheads="1"/>
                        </wps:cNvSpPr>
                        <wps:spPr bwMode="auto">
                          <a:xfrm>
                            <a:off x="10272" y="571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Oval 68"/>
                        <wps:cNvSpPr>
                          <a:spLocks noChangeArrowheads="1"/>
                        </wps:cNvSpPr>
                        <wps:spPr bwMode="auto">
                          <a:xfrm>
                            <a:off x="10270" y="2567"/>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Oval 69"/>
                        <wps:cNvSpPr>
                          <a:spLocks noChangeArrowheads="1"/>
                        </wps:cNvSpPr>
                        <wps:spPr bwMode="auto">
                          <a:xfrm>
                            <a:off x="9862" y="3450"/>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Oval 70"/>
                        <wps:cNvSpPr>
                          <a:spLocks noChangeArrowheads="1"/>
                        </wps:cNvSpPr>
                        <wps:spPr bwMode="auto">
                          <a:xfrm>
                            <a:off x="9849" y="4862"/>
                            <a:ext cx="109" cy="96"/>
                          </a:xfrm>
                          <a:prstGeom prst="ellipse">
                            <a:avLst/>
                          </a:pr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4C11F" id="Group 26" o:spid="_x0000_s1026" style="position:absolute;left:0;text-align:left;margin-left:.4pt;margin-top:6.5pt;width:459.45pt;height:295.9pt;z-index:251659264" coordorigin="1089,1182" coordsize="10176,6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">
                <v:group id="Group 25" o:spid="_x0000_s1027" style="position:absolute;left:1089;top:1182;width:10176;height:6405" coordorigin="1089,1182" coordsize="10176,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1089;top:1542;width:255;height: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">
                    <v:imagedata r:id="rId18" o:title=""/>
                  </v:shape>
                  <v:shape id="Picture 27" o:spid="_x0000_s1029" type="#_x0000_t75" style="position:absolute;left:2124;top:7332;width:778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">
                    <v:imagedata r:id="rId19" o:title=""/>
                  </v:shape>
                  <v:shape id="Picture 28" o:spid="_x0000_s1030" type="#_x0000_t75" alt="Green Pitch" style="position:absolute;left:1452;top:1229;width:9529;height: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" stroked="t" strokecolor="#ff9">
                    <v:imagedata r:id="rId20" o:title="Green Pitch"/>
                  </v:shape>
                  <v:shapetype id="_x0000_t202" coordsize="21600,21600" o:spt="202" path="m,l,21600r21600,l21600,xe">
                    <v:stroke joinstyle="miter"/>
                    <v:path gradientshapeok="t" o:connecttype="rect"/>
                  </v:shapetype>
                  <v:shape id="Text Box 29" o:spid="_x0000_s1031" type="#_x0000_t202" style="position:absolute;left:2025;top:2248;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4946C463" w14:textId="77777777" w:rsidR="00BA4201" w:rsidRPr="00AB3AAD" w:rsidRDefault="00BA4201" w:rsidP="00052653">
                          <w:pPr>
                            <w:rPr>
                              <w:color w:val="FFFF99"/>
                              <w:sz w:val="16"/>
                              <w:szCs w:val="16"/>
                            </w:rPr>
                          </w:pPr>
                          <w:r w:rsidRPr="00AB3AAD">
                            <w:rPr>
                              <w:color w:val="FFFF99"/>
                              <w:sz w:val="16"/>
                              <w:szCs w:val="16"/>
                            </w:rPr>
                            <w:t>0, 78.9</w:t>
                          </w:r>
                        </w:p>
                      </w:txbxContent>
                    </v:textbox>
                  </v:shape>
                  <v:shape id="Text Box 30" o:spid="_x0000_s1032" type="#_x0000_t202" style="position:absolute;left:3263;top:2248;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57210C0" w14:textId="77777777" w:rsidR="00BA4201" w:rsidRPr="00AB3AAD" w:rsidRDefault="00BA4201" w:rsidP="00052653">
                          <w:pPr>
                            <w:rPr>
                              <w:color w:val="FFFF99"/>
                              <w:sz w:val="16"/>
                              <w:szCs w:val="16"/>
                            </w:rPr>
                          </w:pPr>
                          <w:r w:rsidRPr="00AB3AAD">
                            <w:rPr>
                              <w:color w:val="FFFF99"/>
                              <w:sz w:val="16"/>
                              <w:szCs w:val="16"/>
                            </w:rPr>
                            <w:t>17, 78.9</w:t>
                          </w:r>
                        </w:p>
                      </w:txbxContent>
                    </v:textbox>
                  </v:shape>
                  <v:shape id="Text Box 31" o:spid="_x0000_s1033" type="#_x0000_t202" style="position:absolute;left:3261;top:5758;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DF3C250" w14:textId="77777777" w:rsidR="00BA4201" w:rsidRPr="00AB3AAD" w:rsidRDefault="00BA4201" w:rsidP="00052653">
                          <w:pPr>
                            <w:rPr>
                              <w:color w:val="FFFF99"/>
                              <w:sz w:val="16"/>
                              <w:szCs w:val="16"/>
                            </w:rPr>
                          </w:pPr>
                          <w:r w:rsidRPr="00AB3AAD">
                            <w:rPr>
                              <w:color w:val="FFFF99"/>
                              <w:sz w:val="16"/>
                              <w:szCs w:val="16"/>
                            </w:rPr>
                            <w:t>17, 21.1</w:t>
                          </w:r>
                        </w:p>
                      </w:txbxContent>
                    </v:textbox>
                  </v:shape>
                  <v:shape id="Text Box 32" o:spid="_x0000_s1034" type="#_x0000_t202" style="position:absolute;left:2010;top:5742;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894223F" w14:textId="77777777" w:rsidR="00BA4201" w:rsidRPr="00AB3AAD" w:rsidRDefault="00BA4201" w:rsidP="00052653">
                          <w:pPr>
                            <w:rPr>
                              <w:color w:val="FFFF99"/>
                              <w:sz w:val="16"/>
                              <w:szCs w:val="16"/>
                            </w:rPr>
                          </w:pPr>
                          <w:r w:rsidRPr="00AB3AAD">
                            <w:rPr>
                              <w:color w:val="FFFF99"/>
                              <w:sz w:val="16"/>
                              <w:szCs w:val="16"/>
                            </w:rPr>
                            <w:t>0, 21.1</w:t>
                          </w:r>
                        </w:p>
                      </w:txbxContent>
                    </v:textbox>
                  </v:shape>
                  <v:shape id="Text Box 33" o:spid="_x0000_s1035" type="#_x0000_t202" style="position:absolute;left:2232;top:4909;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D1E51C6" w14:textId="77777777" w:rsidR="00BA4201" w:rsidRPr="00AB3AAD" w:rsidRDefault="00BA4201" w:rsidP="00052653">
                          <w:pPr>
                            <w:rPr>
                              <w:color w:val="FFFF99"/>
                              <w:sz w:val="16"/>
                              <w:szCs w:val="16"/>
                            </w:rPr>
                          </w:pPr>
                          <w:r w:rsidRPr="00AB3AAD">
                            <w:rPr>
                              <w:color w:val="FFFF99"/>
                              <w:sz w:val="16"/>
                              <w:szCs w:val="16"/>
                            </w:rPr>
                            <w:t>5.8, 36.8</w:t>
                          </w:r>
                        </w:p>
                      </w:txbxContent>
                    </v:textbox>
                  </v:shape>
                  <v:shape id="Text Box 34" o:spid="_x0000_s1036" type="#_x0000_t202" style="position:absolute;left:2254;top:3074;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28E73EF" w14:textId="77777777" w:rsidR="00BA4201" w:rsidRPr="00AB3AAD" w:rsidRDefault="00BA4201" w:rsidP="00052653">
                          <w:pPr>
                            <w:rPr>
                              <w:color w:val="FFFF99"/>
                              <w:sz w:val="16"/>
                              <w:szCs w:val="16"/>
                            </w:rPr>
                          </w:pPr>
                          <w:r w:rsidRPr="00AB3AAD">
                            <w:rPr>
                              <w:color w:val="FFFF99"/>
                              <w:sz w:val="16"/>
                              <w:szCs w:val="16"/>
                            </w:rPr>
                            <w:t>5.8, 63.2</w:t>
                          </w:r>
                        </w:p>
                      </w:txbxContent>
                    </v:textbox>
                  </v:shape>
                  <v:shape id="Text Box 35" o:spid="_x0000_s1037" type="#_x0000_t202" style="position:absolute;left:2444;top:4184;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F5F11F7" w14:textId="77777777" w:rsidR="00BA4201" w:rsidRPr="00AB3AAD" w:rsidRDefault="00BA4201" w:rsidP="00052653">
                          <w:pPr>
                            <w:rPr>
                              <w:color w:val="FFFF99"/>
                              <w:sz w:val="16"/>
                              <w:szCs w:val="16"/>
                            </w:rPr>
                          </w:pPr>
                          <w:r w:rsidRPr="00AB3AAD">
                            <w:rPr>
                              <w:color w:val="FFFF99"/>
                              <w:sz w:val="16"/>
                              <w:szCs w:val="16"/>
                            </w:rPr>
                            <w:t>11.5, 50</w:t>
                          </w:r>
                        </w:p>
                      </w:txbxContent>
                    </v:textbox>
                  </v:shape>
                  <v:shape id="Text Box 36" o:spid="_x0000_s1038" type="#_x0000_t202" style="position:absolute;left:5800;top:4112;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10BEE0F" w14:textId="77777777" w:rsidR="00BA4201" w:rsidRPr="00AB3AAD" w:rsidRDefault="00BA4201" w:rsidP="00052653">
                          <w:pPr>
                            <w:rPr>
                              <w:color w:val="FFFF99"/>
                              <w:sz w:val="16"/>
                              <w:szCs w:val="16"/>
                            </w:rPr>
                          </w:pPr>
                          <w:r>
                            <w:rPr>
                              <w:color w:val="FFFF99"/>
                              <w:sz w:val="16"/>
                              <w:szCs w:val="16"/>
                            </w:rPr>
                            <w:t>50</w:t>
                          </w:r>
                          <w:r w:rsidRPr="00AB3AAD">
                            <w:rPr>
                              <w:color w:val="FFFF99"/>
                              <w:sz w:val="16"/>
                              <w:szCs w:val="16"/>
                            </w:rPr>
                            <w:t>, 50</w:t>
                          </w:r>
                        </w:p>
                      </w:txbxContent>
                    </v:textbox>
                  </v:shape>
                  <v:shape id="Text Box 37" o:spid="_x0000_s1039" type="#_x0000_t202" style="position:absolute;left:9385;top:5794;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309D18B6" w14:textId="77777777" w:rsidR="00BA4201" w:rsidRPr="00AB3AAD" w:rsidRDefault="00BA4201" w:rsidP="00052653">
                          <w:pPr>
                            <w:rPr>
                              <w:color w:val="FFFF99"/>
                              <w:sz w:val="16"/>
                              <w:szCs w:val="16"/>
                            </w:rPr>
                          </w:pPr>
                          <w:r>
                            <w:rPr>
                              <w:color w:val="FFFF99"/>
                              <w:sz w:val="16"/>
                              <w:szCs w:val="16"/>
                            </w:rPr>
                            <w:t>100</w:t>
                          </w:r>
                          <w:r w:rsidRPr="00AB3AAD">
                            <w:rPr>
                              <w:color w:val="FFFF99"/>
                              <w:sz w:val="16"/>
                              <w:szCs w:val="16"/>
                            </w:rPr>
                            <w:t>, 21.1</w:t>
                          </w:r>
                        </w:p>
                      </w:txbxContent>
                    </v:textbox>
                  </v:shape>
                  <v:shape id="Text Box 38" o:spid="_x0000_s1040" type="#_x0000_t202" style="position:absolute;left:8239;top:5778;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946BC81" w14:textId="77777777" w:rsidR="00BA4201" w:rsidRPr="00AB3AAD" w:rsidRDefault="00BA4201" w:rsidP="00052653">
                          <w:pPr>
                            <w:rPr>
                              <w:color w:val="FFFF99"/>
                              <w:sz w:val="16"/>
                              <w:szCs w:val="16"/>
                            </w:rPr>
                          </w:pPr>
                          <w:r>
                            <w:rPr>
                              <w:color w:val="FFFF99"/>
                              <w:sz w:val="16"/>
                              <w:szCs w:val="16"/>
                            </w:rPr>
                            <w:t>83</w:t>
                          </w:r>
                          <w:r w:rsidRPr="00AB3AAD">
                            <w:rPr>
                              <w:color w:val="FFFF99"/>
                              <w:sz w:val="16"/>
                              <w:szCs w:val="16"/>
                            </w:rPr>
                            <w:t>, 21.1</w:t>
                          </w:r>
                        </w:p>
                      </w:txbxContent>
                    </v:textbox>
                  </v:shape>
                  <v:shape id="Text Box 39" o:spid="_x0000_s1041" type="#_x0000_t202" style="position:absolute;left:8182;top:2281;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588B487" w14:textId="77777777" w:rsidR="00BA4201" w:rsidRPr="00AB3AAD" w:rsidRDefault="00BA4201" w:rsidP="00052653">
                          <w:pPr>
                            <w:rPr>
                              <w:color w:val="FFFF99"/>
                              <w:sz w:val="16"/>
                              <w:szCs w:val="16"/>
                            </w:rPr>
                          </w:pPr>
                          <w:r>
                            <w:rPr>
                              <w:color w:val="FFFF99"/>
                              <w:sz w:val="16"/>
                              <w:szCs w:val="16"/>
                            </w:rPr>
                            <w:t>83</w:t>
                          </w:r>
                          <w:r w:rsidRPr="00AB3AAD">
                            <w:rPr>
                              <w:color w:val="FFFF99"/>
                              <w:sz w:val="16"/>
                              <w:szCs w:val="16"/>
                            </w:rPr>
                            <w:t>, 78.9</w:t>
                          </w:r>
                        </w:p>
                      </w:txbxContent>
                    </v:textbox>
                  </v:shape>
                  <v:shape id="Text Box 40" o:spid="_x0000_s1042" type="#_x0000_t202" style="position:absolute;left:9356;top:2281;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2EB0AAC" w14:textId="77777777" w:rsidR="00BA4201" w:rsidRPr="00AB3AAD" w:rsidRDefault="00BA4201" w:rsidP="00052653">
                          <w:pPr>
                            <w:rPr>
                              <w:color w:val="FFFF99"/>
                              <w:sz w:val="16"/>
                              <w:szCs w:val="16"/>
                            </w:rPr>
                          </w:pPr>
                          <w:r>
                            <w:rPr>
                              <w:color w:val="FFFF99"/>
                              <w:sz w:val="16"/>
                              <w:szCs w:val="16"/>
                            </w:rPr>
                            <w:t>100</w:t>
                          </w:r>
                          <w:r w:rsidRPr="00AB3AAD">
                            <w:rPr>
                              <w:color w:val="FFFF99"/>
                              <w:sz w:val="16"/>
                              <w:szCs w:val="16"/>
                            </w:rPr>
                            <w:t>, 78.9</w:t>
                          </w:r>
                        </w:p>
                      </w:txbxContent>
                    </v:textbox>
                  </v:shape>
                  <v:shape id="Text Box 41" o:spid="_x0000_s1043" type="#_x0000_t202" style="position:absolute;left:9271;top:4892;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F82A5A3" w14:textId="77777777" w:rsidR="00BA4201" w:rsidRPr="00AB3AAD" w:rsidRDefault="00BA4201" w:rsidP="00052653">
                          <w:pPr>
                            <w:rPr>
                              <w:color w:val="FFFF99"/>
                              <w:sz w:val="16"/>
                              <w:szCs w:val="16"/>
                            </w:rPr>
                          </w:pPr>
                          <w:r>
                            <w:rPr>
                              <w:color w:val="FFFF99"/>
                              <w:sz w:val="16"/>
                              <w:szCs w:val="16"/>
                            </w:rPr>
                            <w:t>94.2</w:t>
                          </w:r>
                          <w:r w:rsidRPr="00AB3AAD">
                            <w:rPr>
                              <w:color w:val="FFFF99"/>
                              <w:sz w:val="16"/>
                              <w:szCs w:val="16"/>
                            </w:rPr>
                            <w:t>, 36.8</w:t>
                          </w:r>
                        </w:p>
                      </w:txbxContent>
                    </v:textbox>
                  </v:shape>
                  <v:shape id="Text Box 42" o:spid="_x0000_s1044" type="#_x0000_t202" style="position:absolute;left:9219;top:3122;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0C6B840E" w14:textId="77777777" w:rsidR="00BA4201" w:rsidRPr="00AB3AAD" w:rsidRDefault="00BA4201" w:rsidP="00052653">
                          <w:pPr>
                            <w:rPr>
                              <w:color w:val="FFFF99"/>
                              <w:sz w:val="16"/>
                              <w:szCs w:val="16"/>
                            </w:rPr>
                          </w:pPr>
                          <w:r>
                            <w:rPr>
                              <w:color w:val="FFFF99"/>
                              <w:sz w:val="16"/>
                              <w:szCs w:val="16"/>
                            </w:rPr>
                            <w:t>94.2</w:t>
                          </w:r>
                          <w:r w:rsidRPr="00AB3AAD">
                            <w:rPr>
                              <w:color w:val="FFFF99"/>
                              <w:sz w:val="16"/>
                              <w:szCs w:val="16"/>
                            </w:rPr>
                            <w:t>, 63.2</w:t>
                          </w:r>
                        </w:p>
                      </w:txbxContent>
                    </v:textbox>
                  </v:shape>
                  <v:shape id="Text Box 43" o:spid="_x0000_s1045" type="#_x0000_t202" style="position:absolute;left:8988;top:4193;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3F0521D9" w14:textId="77777777" w:rsidR="00BA4201" w:rsidRPr="00AB3AAD" w:rsidRDefault="00BA4201" w:rsidP="00052653">
                          <w:pPr>
                            <w:rPr>
                              <w:color w:val="FFFF99"/>
                              <w:sz w:val="16"/>
                              <w:szCs w:val="16"/>
                            </w:rPr>
                          </w:pPr>
                          <w:r>
                            <w:rPr>
                              <w:color w:val="FFFF99"/>
                              <w:sz w:val="16"/>
                              <w:szCs w:val="16"/>
                            </w:rPr>
                            <w:t>88.5</w:t>
                          </w:r>
                          <w:r w:rsidRPr="00AB3AAD">
                            <w:rPr>
                              <w:color w:val="FFFF99"/>
                              <w:sz w:val="16"/>
                              <w:szCs w:val="16"/>
                            </w:rPr>
                            <w:t>, 50</w:t>
                          </w:r>
                        </w:p>
                      </w:txbxContent>
                    </v:textbox>
                  </v:shape>
                  <v:group id="Group 44" o:spid="_x0000_s1046" style="position:absolute;left:2084;top:1182;width:1276;height:495" coordorigin="2084,2070" coordsize="127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45" o:spid="_x0000_s1047" type="#_x0000_t202" style="position:absolute;left:2085;top:2070;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76484E7" w14:textId="77777777" w:rsidR="00BA4201" w:rsidRPr="00AB3AAD" w:rsidRDefault="00BA4201" w:rsidP="00052653">
                            <w:pPr>
                              <w:rPr>
                                <w:color w:val="FFFF99"/>
                                <w:sz w:val="16"/>
                                <w:szCs w:val="16"/>
                              </w:rPr>
                            </w:pPr>
                            <w:r>
                              <w:rPr>
                                <w:color w:val="FFFF99"/>
                                <w:sz w:val="16"/>
                                <w:szCs w:val="16"/>
                              </w:rPr>
                              <w:t>0, 100</w:t>
                            </w:r>
                          </w:p>
                        </w:txbxContent>
                      </v:textbox>
                    </v:shape>
                    <v:oval id="Oval 46" o:spid="_x0000_s1048" style="position:absolute;left:2084;top:238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" fillcolor="#ff9" stroked="f"/>
                  </v:group>
                  <v:group id="Group 47" o:spid="_x0000_s1049" style="position:absolute;left:2084;top:6478;width:1276;height:495" coordorigin="2084,2070" coordsize="127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48" o:spid="_x0000_s1050" type="#_x0000_t202" style="position:absolute;left:2085;top:2070;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14B15754" w14:textId="77777777" w:rsidR="00BA4201" w:rsidRPr="00AB3AAD" w:rsidRDefault="00BA4201" w:rsidP="00052653">
                            <w:pPr>
                              <w:rPr>
                                <w:color w:val="FFFF99"/>
                                <w:sz w:val="16"/>
                                <w:szCs w:val="16"/>
                              </w:rPr>
                            </w:pPr>
                            <w:r>
                              <w:rPr>
                                <w:color w:val="FFFF99"/>
                                <w:sz w:val="16"/>
                                <w:szCs w:val="16"/>
                              </w:rPr>
                              <w:t>0, 0</w:t>
                            </w:r>
                          </w:p>
                        </w:txbxContent>
                      </v:textbox>
                    </v:shape>
                    <v:oval id="Oval 49" o:spid="_x0000_s1051" style="position:absolute;left:2084;top:238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" fillcolor="#ff9" stroked="f"/>
                  </v:group>
                  <v:group id="Group 50" o:spid="_x0000_s1052" style="position:absolute;left:9990;top:1182;width:1275;height:495" coordorigin="9990,2070" coordsize="127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Text Box 51" o:spid="_x0000_s1053" type="#_x0000_t202" style="position:absolute;left:9990;top:2070;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483B06C2" w14:textId="77777777" w:rsidR="00BA4201" w:rsidRPr="00AB3AAD" w:rsidRDefault="00BA4201" w:rsidP="00052653">
                            <w:pPr>
                              <w:rPr>
                                <w:color w:val="FFFF99"/>
                                <w:sz w:val="16"/>
                                <w:szCs w:val="16"/>
                              </w:rPr>
                            </w:pPr>
                            <w:r>
                              <w:rPr>
                                <w:color w:val="FFFF99"/>
                                <w:sz w:val="16"/>
                                <w:szCs w:val="16"/>
                              </w:rPr>
                              <w:t>100, 100</w:t>
                            </w:r>
                          </w:p>
                        </w:txbxContent>
                      </v:textbox>
                    </v:shape>
                    <v:oval id="Oval 52" o:spid="_x0000_s1054" style="position:absolute;left:10244;top:238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" fillcolor="#ff9" stroked="f"/>
                  </v:group>
                  <v:group id="Group 53" o:spid="_x0000_s1055" style="position:absolute;left:9585;top:6537;width:1275;height:495" coordorigin="9585,7425" coordsize="127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54" o:spid="_x0000_s1056" type="#_x0000_t202" style="position:absolute;left:9585;top:7425;width:127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5DC6A33" w14:textId="77777777" w:rsidR="00BA4201" w:rsidRPr="00AB3AAD" w:rsidRDefault="00BA4201" w:rsidP="00052653">
                            <w:pPr>
                              <w:rPr>
                                <w:color w:val="FFFF99"/>
                                <w:sz w:val="16"/>
                                <w:szCs w:val="16"/>
                              </w:rPr>
                            </w:pPr>
                            <w:r>
                              <w:rPr>
                                <w:color w:val="FFFF99"/>
                                <w:sz w:val="16"/>
                                <w:szCs w:val="16"/>
                              </w:rPr>
                              <w:t>100, 0</w:t>
                            </w:r>
                          </w:p>
                        </w:txbxContent>
                      </v:textbox>
                    </v:shape>
                    <v:oval id="Oval 55" o:spid="_x0000_s1057" style="position:absolute;left:10244;top:769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" fillcolor="#ff9" stroked="f"/>
                  </v:group>
                </v:group>
                <v:oval id="Oval 56" o:spid="_x0000_s1058" style="position:absolute;left:3324;top:2563;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" fillcolor="#ff9" stroked="f"/>
                <v:oval id="Oval 57" o:spid="_x0000_s1059" style="position:absolute;left:2463;top:3428;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" fillcolor="#ff9" stroked="f"/>
                <v:oval id="Oval 58" o:spid="_x0000_s1060" style="position:absolute;left:2471;top:485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" fillcolor="#ff9" stroked="f"/>
                <v:oval id="Oval 59" o:spid="_x0000_s1061" style="position:absolute;left:2904;top:4154;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" fillcolor="#ff9" stroked="f"/>
                <v:oval id="Oval 60" o:spid="_x0000_s1062" style="position:absolute;left:3333;top:5711;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" fillcolor="#ff9" stroked="f"/>
                <v:oval id="Oval 61" o:spid="_x0000_s1063" style="position:absolute;left:2051;top:5733;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" fillcolor="#ff9" stroked="f"/>
                <v:oval id="Oval 62" o:spid="_x0000_s1064" style="position:absolute;left:6163;top:4126;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" fillcolor="#ff9" stroked="f"/>
                <v:oval id="Oval 63" o:spid="_x0000_s1065" style="position:absolute;left:8998;top:2558;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" fillcolor="#ff9" stroked="f"/>
                <v:oval id="Oval 64" o:spid="_x0000_s1066" style="position:absolute;left:9443;top:4157;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" fillcolor="#ff9" stroked="f"/>
                <v:oval id="Oval 65" o:spid="_x0000_s1067" style="position:absolute;left:9002;top:5715;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" fillcolor="#ff9" stroked="f"/>
                <v:oval id="Oval 66" o:spid="_x0000_s1068" style="position:absolute;left:2069;top:2557;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" fillcolor="#ff9" stroked="f"/>
                <v:oval id="Oval 67" o:spid="_x0000_s1069" style="position:absolute;left:10272;top:571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" fillcolor="#ff9" stroked="f"/>
                <v:oval id="Oval 68" o:spid="_x0000_s1070" style="position:absolute;left:10270;top:2567;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" fillcolor="#ff9" stroked="f"/>
                <v:oval id="Oval 69" o:spid="_x0000_s1071" style="position:absolute;left:9862;top:3450;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" fillcolor="#ff9" stroked="f"/>
                <v:oval id="Oval 70" o:spid="_x0000_s1072" style="position:absolute;left:9849;top:4862;width:109;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" fillcolor="#ff9" stroked="f"/>
              </v:group>
            </w:pict>
          </mc:Fallback>
        </mc:AlternateContent>
      </w:r>
    </w:p>
    <w:p w14:paraId="6A91444C" w14:textId="77777777" w:rsidR="00052653" w:rsidRDefault="00052653" w:rsidP="00052653">
      <w:pPr>
        <w:spacing w:before="0" w:line="240" w:lineRule="auto"/>
      </w:pPr>
      <w:r>
        <w:br w:type="page"/>
      </w:r>
    </w:p>
    <w:p w14:paraId="61F61616" w14:textId="77777777" w:rsidR="00052653" w:rsidRDefault="00052653" w:rsidP="00052653">
      <w:pPr>
        <w:pStyle w:val="Heading1"/>
        <w:ind w:left="0" w:right="-1"/>
      </w:pPr>
      <w:r>
        <w:rPr>
          <w:noProof/>
          <w:lang w:eastAsia="en-GB"/>
        </w:rPr>
        <mc:AlternateContent>
          <mc:Choice Requires="wpg">
            <w:drawing>
              <wp:anchor distT="0" distB="0" distL="114300" distR="114300" simplePos="0" relativeHeight="251660288" behindDoc="1" locked="0" layoutInCell="1" allowOverlap="1" wp14:anchorId="27453CBA" wp14:editId="263768F0">
                <wp:simplePos x="0" y="0"/>
                <wp:positionH relativeFrom="column">
                  <wp:posOffset>-20955</wp:posOffset>
                </wp:positionH>
                <wp:positionV relativeFrom="paragraph">
                  <wp:posOffset>258445</wp:posOffset>
                </wp:positionV>
                <wp:extent cx="5763260" cy="4062730"/>
                <wp:effectExtent l="0" t="0" r="8890" b="0"/>
                <wp:wrapTight wrapText="bothSides">
                  <wp:wrapPolygon edited="0">
                    <wp:start x="1856" y="0"/>
                    <wp:lineTo x="0" y="304"/>
                    <wp:lineTo x="0" y="21472"/>
                    <wp:lineTo x="21562" y="21472"/>
                    <wp:lineTo x="21562" y="304"/>
                    <wp:lineTo x="19349" y="0"/>
                    <wp:lineTo x="1856" y="0"/>
                  </wp:wrapPolygon>
                </wp:wrapTight>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4062730"/>
                          <a:chOff x="1074" y="1525"/>
                          <a:chExt cx="8954" cy="5225"/>
                        </a:xfrm>
                      </wpg:grpSpPr>
                      <pic:pic xmlns:pic="http://schemas.openxmlformats.org/drawingml/2006/picture">
                        <pic:nvPicPr>
                          <pic:cNvPr id="74" name="Picture 72" descr="allAttemptCoordinates_F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74" y="1612"/>
                            <a:ext cx="8954" cy="5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5" name="Group 73"/>
                        <wpg:cNvGrpSpPr>
                          <a:grpSpLocks/>
                        </wpg:cNvGrpSpPr>
                        <wpg:grpSpPr bwMode="auto">
                          <a:xfrm>
                            <a:off x="6150" y="3780"/>
                            <a:ext cx="780" cy="345"/>
                            <a:chOff x="6030" y="2700"/>
                            <a:chExt cx="780" cy="345"/>
                          </a:xfrm>
                        </wpg:grpSpPr>
                        <wps:wsp>
                          <wps:cNvPr id="76" name="Rectangle 74"/>
                          <wps:cNvSpPr>
                            <a:spLocks noChangeArrowheads="1"/>
                          </wps:cNvSpPr>
                          <wps:spPr bwMode="auto">
                            <a:xfrm>
                              <a:off x="6110" y="277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Text Box 75"/>
                          <wps:cNvSpPr txBox="1">
                            <a:spLocks noChangeArrowheads="1"/>
                          </wps:cNvSpPr>
                          <wps:spPr bwMode="auto">
                            <a:xfrm>
                              <a:off x="6030" y="2700"/>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8264"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20.0</w:t>
                                </w:r>
                              </w:p>
                            </w:txbxContent>
                          </wps:txbx>
                          <wps:bodyPr rot="0" vert="horz" wrap="square" lIns="91440" tIns="45720" rIns="91440" bIns="45720" anchor="t" anchorCtr="0" upright="1">
                            <a:noAutofit/>
                          </wps:bodyPr>
                        </wps:wsp>
                      </wpg:grpSp>
                      <wpg:grpSp>
                        <wpg:cNvPr id="78" name="Group 76"/>
                        <wpg:cNvGrpSpPr>
                          <a:grpSpLocks/>
                        </wpg:cNvGrpSpPr>
                        <wpg:grpSpPr bwMode="auto">
                          <a:xfrm>
                            <a:off x="1730" y="2995"/>
                            <a:ext cx="780" cy="345"/>
                            <a:chOff x="1700" y="3355"/>
                            <a:chExt cx="780" cy="345"/>
                          </a:xfrm>
                        </wpg:grpSpPr>
                        <wps:wsp>
                          <wps:cNvPr id="79" name="Rectangle 77"/>
                          <wps:cNvSpPr>
                            <a:spLocks noChangeArrowheads="1"/>
                          </wps:cNvSpPr>
                          <wps:spPr bwMode="auto">
                            <a:xfrm>
                              <a:off x="1790" y="343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Text Box 78"/>
                          <wps:cNvSpPr txBox="1">
                            <a:spLocks noChangeArrowheads="1"/>
                          </wps:cNvSpPr>
                          <wps:spPr bwMode="auto">
                            <a:xfrm>
                              <a:off x="1700" y="335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8F221"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wps:txbx>
                          <wps:bodyPr rot="0" vert="horz" wrap="square" lIns="91440" tIns="45720" rIns="91440" bIns="45720" anchor="t" anchorCtr="0" upright="1">
                            <a:noAutofit/>
                          </wps:bodyPr>
                        </wps:wsp>
                      </wpg:grpSp>
                      <wpg:grpSp>
                        <wpg:cNvPr id="81" name="Group 79"/>
                        <wpg:cNvGrpSpPr>
                          <a:grpSpLocks/>
                        </wpg:cNvGrpSpPr>
                        <wpg:grpSpPr bwMode="auto">
                          <a:xfrm>
                            <a:off x="8388" y="2987"/>
                            <a:ext cx="780" cy="345"/>
                            <a:chOff x="8662" y="2715"/>
                            <a:chExt cx="780" cy="345"/>
                          </a:xfrm>
                        </wpg:grpSpPr>
                        <wps:wsp>
                          <wps:cNvPr id="82" name="Rectangle 80"/>
                          <wps:cNvSpPr>
                            <a:spLocks noChangeArrowheads="1"/>
                          </wps:cNvSpPr>
                          <wps:spPr bwMode="auto">
                            <a:xfrm>
                              <a:off x="8764" y="280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Text Box 81"/>
                          <wps:cNvSpPr txBox="1">
                            <a:spLocks noChangeArrowheads="1"/>
                          </wps:cNvSpPr>
                          <wps:spPr bwMode="auto">
                            <a:xfrm>
                              <a:off x="8662" y="271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F643"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wps:txbx>
                          <wps:bodyPr rot="0" vert="horz" wrap="square" lIns="91440" tIns="45720" rIns="91440" bIns="45720" anchor="t" anchorCtr="0" upright="1">
                            <a:noAutofit/>
                          </wps:bodyPr>
                        </wps:wsp>
                      </wpg:grpSp>
                      <wpg:grpSp>
                        <wpg:cNvPr id="84" name="Group 82"/>
                        <wpg:cNvGrpSpPr>
                          <a:grpSpLocks/>
                        </wpg:cNvGrpSpPr>
                        <wpg:grpSpPr bwMode="auto">
                          <a:xfrm>
                            <a:off x="7098" y="3253"/>
                            <a:ext cx="780" cy="345"/>
                            <a:chOff x="7558" y="3583"/>
                            <a:chExt cx="780" cy="345"/>
                          </a:xfrm>
                        </wpg:grpSpPr>
                        <wps:wsp>
                          <wps:cNvPr id="85" name="Rectangle 83"/>
                          <wps:cNvSpPr>
                            <a:spLocks noChangeArrowheads="1"/>
                          </wps:cNvSpPr>
                          <wps:spPr bwMode="auto">
                            <a:xfrm>
                              <a:off x="7650" y="367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Text Box 84"/>
                          <wps:cNvSpPr txBox="1">
                            <a:spLocks noChangeArrowheads="1"/>
                          </wps:cNvSpPr>
                          <wps:spPr bwMode="auto">
                            <a:xfrm>
                              <a:off x="7558" y="3583"/>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2DAF9"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38.0</w:t>
                                </w:r>
                              </w:p>
                            </w:txbxContent>
                          </wps:txbx>
                          <wps:bodyPr rot="0" vert="horz" wrap="square" lIns="91440" tIns="45720" rIns="91440" bIns="45720" anchor="t" anchorCtr="0" upright="1">
                            <a:noAutofit/>
                          </wps:bodyPr>
                        </wps:wsp>
                      </wpg:grpSp>
                      <wpg:grpSp>
                        <wpg:cNvPr id="87" name="Group 85"/>
                        <wpg:cNvGrpSpPr>
                          <a:grpSpLocks/>
                        </wpg:cNvGrpSpPr>
                        <wpg:grpSpPr bwMode="auto">
                          <a:xfrm>
                            <a:off x="8387" y="2352"/>
                            <a:ext cx="780" cy="345"/>
                            <a:chOff x="9094" y="2556"/>
                            <a:chExt cx="780" cy="345"/>
                          </a:xfrm>
                        </wpg:grpSpPr>
                        <wps:wsp>
                          <wps:cNvPr id="88" name="Rectangle 86"/>
                          <wps:cNvSpPr>
                            <a:spLocks noChangeArrowheads="1"/>
                          </wps:cNvSpPr>
                          <wps:spPr bwMode="auto">
                            <a:xfrm>
                              <a:off x="9184" y="2632"/>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Text Box 87"/>
                          <wps:cNvSpPr txBox="1">
                            <a:spLocks noChangeArrowheads="1"/>
                          </wps:cNvSpPr>
                          <wps:spPr bwMode="auto">
                            <a:xfrm>
                              <a:off x="9094" y="2556"/>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4BA1C"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wps:txbx>
                          <wps:bodyPr rot="0" vert="horz" wrap="square" lIns="91440" tIns="45720" rIns="91440" bIns="45720" anchor="t" anchorCtr="0" upright="1">
                            <a:noAutofit/>
                          </wps:bodyPr>
                        </wps:wsp>
                      </wpg:grpSp>
                      <wpg:grpSp>
                        <wpg:cNvPr id="90" name="Group 88"/>
                        <wpg:cNvGrpSpPr>
                          <a:grpSpLocks/>
                        </wpg:cNvGrpSpPr>
                        <wpg:grpSpPr bwMode="auto">
                          <a:xfrm>
                            <a:off x="1750" y="2345"/>
                            <a:ext cx="780" cy="345"/>
                            <a:chOff x="2390" y="2125"/>
                            <a:chExt cx="780" cy="345"/>
                          </a:xfrm>
                        </wpg:grpSpPr>
                        <wps:wsp>
                          <wps:cNvPr id="91" name="Rectangle 89"/>
                          <wps:cNvSpPr>
                            <a:spLocks noChangeArrowheads="1"/>
                          </wps:cNvSpPr>
                          <wps:spPr bwMode="auto">
                            <a:xfrm>
                              <a:off x="2460" y="219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Text Box 90"/>
                          <wps:cNvSpPr txBox="1">
                            <a:spLocks noChangeArrowheads="1"/>
                          </wps:cNvSpPr>
                          <wps:spPr bwMode="auto">
                            <a:xfrm>
                              <a:off x="2390" y="212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B01F8"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wps:txbx>
                          <wps:bodyPr rot="0" vert="horz" wrap="square" lIns="91440" tIns="45720" rIns="91440" bIns="45720" anchor="t" anchorCtr="0" upright="1">
                            <a:noAutofit/>
                          </wps:bodyPr>
                        </wps:wsp>
                      </wpg:grpSp>
                      <wpg:grpSp>
                        <wpg:cNvPr id="93" name="Group 91"/>
                        <wpg:cNvGrpSpPr>
                          <a:grpSpLocks/>
                        </wpg:cNvGrpSpPr>
                        <wpg:grpSpPr bwMode="auto">
                          <a:xfrm>
                            <a:off x="8410" y="1525"/>
                            <a:ext cx="780" cy="345"/>
                            <a:chOff x="7950" y="1715"/>
                            <a:chExt cx="780" cy="345"/>
                          </a:xfrm>
                        </wpg:grpSpPr>
                        <wps:wsp>
                          <wps:cNvPr id="94" name="Rectangle 92"/>
                          <wps:cNvSpPr>
                            <a:spLocks noChangeArrowheads="1"/>
                          </wps:cNvSpPr>
                          <wps:spPr bwMode="auto">
                            <a:xfrm>
                              <a:off x="8010" y="179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Text Box 93"/>
                          <wps:cNvSpPr txBox="1">
                            <a:spLocks noChangeArrowheads="1"/>
                          </wps:cNvSpPr>
                          <wps:spPr bwMode="auto">
                            <a:xfrm>
                              <a:off x="7950" y="171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393"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wps:txbx>
                          <wps:bodyPr rot="0" vert="horz" wrap="square" lIns="91440" tIns="45720" rIns="91440" bIns="45720" anchor="t" anchorCtr="0" upright="1">
                            <a:noAutofit/>
                          </wps:bodyPr>
                        </wps:wsp>
                      </wpg:grpSp>
                      <wpg:grpSp>
                        <wpg:cNvPr id="96" name="Group 94"/>
                        <wpg:cNvGrpSpPr>
                          <a:grpSpLocks/>
                        </wpg:cNvGrpSpPr>
                        <wpg:grpSpPr bwMode="auto">
                          <a:xfrm>
                            <a:off x="1755" y="5100"/>
                            <a:ext cx="780" cy="405"/>
                            <a:chOff x="2910" y="5580"/>
                            <a:chExt cx="780" cy="405"/>
                          </a:xfrm>
                        </wpg:grpSpPr>
                        <wps:wsp>
                          <wps:cNvPr id="97" name="Rectangle 95"/>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Text Box 96"/>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798D"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59.3</w:t>
                                </w:r>
                              </w:p>
                            </w:txbxContent>
                          </wps:txbx>
                          <wps:bodyPr rot="0" vert="horz" wrap="square" lIns="91440" tIns="45720" rIns="91440" bIns="45720" anchor="t" anchorCtr="0" upright="1">
                            <a:noAutofit/>
                          </wps:bodyPr>
                        </wps:wsp>
                      </wpg:grpSp>
                      <wpg:grpSp>
                        <wpg:cNvPr id="99" name="Group 97"/>
                        <wpg:cNvGrpSpPr>
                          <a:grpSpLocks/>
                        </wpg:cNvGrpSpPr>
                        <wpg:grpSpPr bwMode="auto">
                          <a:xfrm>
                            <a:off x="3075" y="5090"/>
                            <a:ext cx="780" cy="405"/>
                            <a:chOff x="2910" y="5580"/>
                            <a:chExt cx="780" cy="405"/>
                          </a:xfrm>
                        </wpg:grpSpPr>
                        <wps:wsp>
                          <wps:cNvPr id="100" name="Rectangle 98"/>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99"/>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5AEFC"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55.8</w:t>
                                </w:r>
                              </w:p>
                            </w:txbxContent>
                          </wps:txbx>
                          <wps:bodyPr rot="0" vert="horz" wrap="square" lIns="91440" tIns="45720" rIns="91440" bIns="45720" anchor="t" anchorCtr="0" upright="1">
                            <a:noAutofit/>
                          </wps:bodyPr>
                        </wps:wsp>
                      </wpg:grpSp>
                      <wpg:grpSp>
                        <wpg:cNvPr id="102" name="Group 100"/>
                        <wpg:cNvGrpSpPr>
                          <a:grpSpLocks/>
                        </wpg:cNvGrpSpPr>
                        <wpg:grpSpPr bwMode="auto">
                          <a:xfrm>
                            <a:off x="4575" y="5100"/>
                            <a:ext cx="780" cy="405"/>
                            <a:chOff x="2910" y="5580"/>
                            <a:chExt cx="780" cy="405"/>
                          </a:xfrm>
                        </wpg:grpSpPr>
                        <wps:wsp>
                          <wps:cNvPr id="103" name="Rectangle 101"/>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Text Box 102"/>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A4028"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51.8</w:t>
                                </w:r>
                              </w:p>
                            </w:txbxContent>
                          </wps:txbx>
                          <wps:bodyPr rot="0" vert="horz" wrap="square" lIns="91440" tIns="45720" rIns="91440" bIns="45720" anchor="t" anchorCtr="0" upright="1">
                            <a:noAutofit/>
                          </wps:bodyPr>
                        </wps:wsp>
                      </wpg:grpSp>
                      <wpg:grpSp>
                        <wpg:cNvPr id="105" name="Group 103"/>
                        <wpg:cNvGrpSpPr>
                          <a:grpSpLocks/>
                        </wpg:cNvGrpSpPr>
                        <wpg:grpSpPr bwMode="auto">
                          <a:xfrm>
                            <a:off x="5610" y="5095"/>
                            <a:ext cx="780" cy="405"/>
                            <a:chOff x="2910" y="5580"/>
                            <a:chExt cx="780" cy="405"/>
                          </a:xfrm>
                        </wpg:grpSpPr>
                        <wps:wsp>
                          <wps:cNvPr id="106" name="Rectangle 104"/>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Text Box 105"/>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CB3D"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48.2</w:t>
                                </w:r>
                              </w:p>
                            </w:txbxContent>
                          </wps:txbx>
                          <wps:bodyPr rot="0" vert="horz" wrap="square" lIns="91440" tIns="45720" rIns="91440" bIns="45720" anchor="t" anchorCtr="0" upright="1">
                            <a:noAutofit/>
                          </wps:bodyPr>
                        </wps:wsp>
                      </wpg:grpSp>
                      <wpg:grpSp>
                        <wpg:cNvPr id="108" name="Group 106"/>
                        <wpg:cNvGrpSpPr>
                          <a:grpSpLocks/>
                        </wpg:cNvGrpSpPr>
                        <wpg:grpSpPr bwMode="auto">
                          <a:xfrm>
                            <a:off x="6390" y="5105"/>
                            <a:ext cx="780" cy="405"/>
                            <a:chOff x="2910" y="5580"/>
                            <a:chExt cx="780" cy="405"/>
                          </a:xfrm>
                        </wpg:grpSpPr>
                        <wps:wsp>
                          <wps:cNvPr id="109" name="Rectangle 107"/>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Text Box 108"/>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B830"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45.2</w:t>
                                </w:r>
                              </w:p>
                            </w:txbxContent>
                          </wps:txbx>
                          <wps:bodyPr rot="0" vert="horz" wrap="square" lIns="91440" tIns="45720" rIns="91440" bIns="45720" anchor="t" anchorCtr="0" upright="1">
                            <a:noAutofit/>
                          </wps:bodyPr>
                        </wps:wsp>
                      </wpg:grpSp>
                      <wpg:grpSp>
                        <wpg:cNvPr id="111" name="Group 109"/>
                        <wpg:cNvGrpSpPr>
                          <a:grpSpLocks/>
                        </wpg:cNvGrpSpPr>
                        <wpg:grpSpPr bwMode="auto">
                          <a:xfrm>
                            <a:off x="7077" y="5105"/>
                            <a:ext cx="780" cy="405"/>
                            <a:chOff x="2910" y="5580"/>
                            <a:chExt cx="780" cy="405"/>
                          </a:xfrm>
                        </wpg:grpSpPr>
                        <wps:wsp>
                          <wps:cNvPr id="112" name="Rectangle 110"/>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Text Box 111"/>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7B559"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44.2</w:t>
                                </w:r>
                              </w:p>
                            </w:txbxContent>
                          </wps:txbx>
                          <wps:bodyPr rot="0" vert="horz" wrap="square" lIns="91440" tIns="45720" rIns="91440" bIns="45720" anchor="t" anchorCtr="0" upright="1">
                            <a:noAutofit/>
                          </wps:bodyPr>
                        </wps:wsp>
                      </wpg:grpSp>
                      <wpg:grpSp>
                        <wpg:cNvPr id="114" name="Group 112"/>
                        <wpg:cNvGrpSpPr>
                          <a:grpSpLocks/>
                        </wpg:cNvGrpSpPr>
                        <wpg:grpSpPr bwMode="auto">
                          <a:xfrm>
                            <a:off x="8391" y="5105"/>
                            <a:ext cx="780" cy="405"/>
                            <a:chOff x="2910" y="5580"/>
                            <a:chExt cx="780" cy="405"/>
                          </a:xfrm>
                        </wpg:grpSpPr>
                        <wps:wsp>
                          <wps:cNvPr id="115" name="Rectangle 113"/>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Text Box 114"/>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D7B1"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40.7</w:t>
                                </w:r>
                              </w:p>
                            </w:txbxContent>
                          </wps:txbx>
                          <wps:bodyPr rot="0" vert="horz" wrap="square" lIns="91440" tIns="45720" rIns="91440" bIns="45720" anchor="t" anchorCtr="0" upright="1">
                            <a:noAutofit/>
                          </wps:bodyPr>
                        </wps:wsp>
                      </wpg:grpSp>
                      <wpg:grpSp>
                        <wpg:cNvPr id="117" name="Group 115"/>
                        <wpg:cNvGrpSpPr>
                          <a:grpSpLocks/>
                        </wpg:cNvGrpSpPr>
                        <wpg:grpSpPr bwMode="auto">
                          <a:xfrm>
                            <a:off x="3770" y="5090"/>
                            <a:ext cx="780" cy="405"/>
                            <a:chOff x="2910" y="5580"/>
                            <a:chExt cx="780" cy="405"/>
                          </a:xfrm>
                        </wpg:grpSpPr>
                        <wps:wsp>
                          <wps:cNvPr id="118" name="Rectangle 116"/>
                          <wps:cNvSpPr>
                            <a:spLocks noChangeArrowheads="1"/>
                          </wps:cNvSpPr>
                          <wps:spPr bwMode="auto">
                            <a:xfrm>
                              <a:off x="2997" y="5655"/>
                              <a:ext cx="570" cy="18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17"/>
                          <wps:cNvSpPr txBox="1">
                            <a:spLocks noChangeArrowheads="1"/>
                          </wps:cNvSpPr>
                          <wps:spPr bwMode="auto">
                            <a:xfrm>
                              <a:off x="2910" y="5580"/>
                              <a:ext cx="7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5EC04"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54.8</w:t>
                                </w:r>
                              </w:p>
                            </w:txbxContent>
                          </wps:txbx>
                          <wps:bodyPr rot="0" vert="horz" wrap="square" lIns="91440" tIns="45720" rIns="91440" bIns="45720" anchor="t" anchorCtr="0" upright="1">
                            <a:noAutofit/>
                          </wps:bodyPr>
                        </wps:wsp>
                      </wpg:grpSp>
                      <wpg:grpSp>
                        <wpg:cNvPr id="120" name="Group 118"/>
                        <wpg:cNvGrpSpPr>
                          <a:grpSpLocks/>
                        </wpg:cNvGrpSpPr>
                        <wpg:grpSpPr bwMode="auto">
                          <a:xfrm>
                            <a:off x="1770" y="1530"/>
                            <a:ext cx="780" cy="345"/>
                            <a:chOff x="2610" y="1880"/>
                            <a:chExt cx="780" cy="345"/>
                          </a:xfrm>
                        </wpg:grpSpPr>
                        <wps:wsp>
                          <wps:cNvPr id="121" name="Rectangle 119"/>
                          <wps:cNvSpPr>
                            <a:spLocks noChangeArrowheads="1"/>
                          </wps:cNvSpPr>
                          <wps:spPr bwMode="auto">
                            <a:xfrm>
                              <a:off x="2670" y="1960"/>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Text Box 120"/>
                          <wps:cNvSpPr txBox="1">
                            <a:spLocks noChangeArrowheads="1"/>
                          </wps:cNvSpPr>
                          <wps:spPr bwMode="auto">
                            <a:xfrm>
                              <a:off x="2610" y="1880"/>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31BA7"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wps:txbx>
                          <wps:bodyPr rot="0" vert="horz" wrap="square" lIns="91440" tIns="45720" rIns="91440" bIns="45720" anchor="t" anchorCtr="0" upright="1">
                            <a:noAutofit/>
                          </wps:bodyPr>
                        </wps:wsp>
                      </wpg:grpSp>
                      <wpg:grpSp>
                        <wpg:cNvPr id="123" name="Group 121"/>
                        <wpg:cNvGrpSpPr>
                          <a:grpSpLocks/>
                        </wpg:cNvGrpSpPr>
                        <wpg:grpSpPr bwMode="auto">
                          <a:xfrm>
                            <a:off x="7100" y="2935"/>
                            <a:ext cx="780" cy="345"/>
                            <a:chOff x="7040" y="2485"/>
                            <a:chExt cx="780" cy="345"/>
                          </a:xfrm>
                        </wpg:grpSpPr>
                        <wps:wsp>
                          <wps:cNvPr id="124" name="Rectangle 122"/>
                          <wps:cNvSpPr>
                            <a:spLocks noChangeArrowheads="1"/>
                          </wps:cNvSpPr>
                          <wps:spPr bwMode="auto">
                            <a:xfrm>
                              <a:off x="7130" y="2565"/>
                              <a:ext cx="525" cy="165"/>
                            </a:xfrm>
                            <a:prstGeom prst="rect">
                              <a:avLst/>
                            </a:prstGeom>
                            <a:solidFill>
                              <a:srgbClr val="00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Text Box 123"/>
                          <wps:cNvSpPr txBox="1">
                            <a:spLocks noChangeArrowheads="1"/>
                          </wps:cNvSpPr>
                          <wps:spPr bwMode="auto">
                            <a:xfrm>
                              <a:off x="7040" y="2485"/>
                              <a:ext cx="7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E4797"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42.0</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7453CBA" id="Group 73" o:spid="_x0000_s1073" style="position:absolute;margin-left:-1.65pt;margin-top:20.35pt;width:453.8pt;height:319.9pt;z-index:-251656192" coordorigin="1074,1525" coordsize="8954,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">
                <v:shape id="Picture 72" o:spid="_x0000_s1074" type="#_x0000_t75" alt="allAttemptCoordinates_F21" style="position:absolute;left:1074;top:1612;width:8954;height: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">
                  <v:imagedata r:id="rId22" o:title="allAttemptCoordinates_F21"/>
                </v:shape>
                <v:group id="_x0000_s1075" style="position:absolute;left:6150;top:3780;width:780;height:345" coordorigin="6030,2700"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4" o:spid="_x0000_s1076" style="position:absolute;left:6110;top:2770;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" fillcolor="#0cf" stroked="f"/>
                  <v:shape id="Text Box 75" o:spid="_x0000_s1077" type="#_x0000_t202" style="position:absolute;left:6030;top:2700;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59D38264"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20.0</w:t>
                          </w:r>
                        </w:p>
                      </w:txbxContent>
                    </v:textbox>
                  </v:shape>
                </v:group>
                <v:group id="Group 76" o:spid="_x0000_s1078" style="position:absolute;left:1730;top:2995;width:780;height:345" coordorigin="1700,3355"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77" o:spid="_x0000_s1079" style="position:absolute;left:1790;top:3435;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" fillcolor="#0cf" stroked="f"/>
                  <v:shape id="Text Box 78" o:spid="_x0000_s1080" type="#_x0000_t202" style="position:absolute;left:1700;top:3355;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4218F221"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v:textbox>
                  </v:shape>
                </v:group>
                <v:group id="Group 79" o:spid="_x0000_s1081" style="position:absolute;left:8388;top:2987;width:780;height:345" coordorigin="8662,2715"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0" o:spid="_x0000_s1082" style="position:absolute;left:8764;top:2805;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" fillcolor="#0cf" stroked="f"/>
                  <v:shape id="Text Box 81" o:spid="_x0000_s1083" type="#_x0000_t202" style="position:absolute;left:8662;top:2715;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324F643"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40.0</w:t>
                          </w:r>
                        </w:p>
                      </w:txbxContent>
                    </v:textbox>
                  </v:shape>
                </v:group>
                <v:group id="Group 82" o:spid="_x0000_s1084" style="position:absolute;left:7098;top:3253;width:780;height:345" coordorigin="7558,3583"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85" style="position:absolute;left:7650;top:3670;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" fillcolor="#0cf" stroked="f"/>
                  <v:shape id="Text Box 84" o:spid="_x0000_s1086" type="#_x0000_t202" style="position:absolute;left:7558;top:3583;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882DAF9"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38.0</w:t>
                          </w:r>
                        </w:p>
                      </w:txbxContent>
                    </v:textbox>
                  </v:shape>
                </v:group>
                <v:group id="Group 85" o:spid="_x0000_s1087" style="position:absolute;left:8387;top:2352;width:780;height:345" coordorigin="9094,2556"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6" o:spid="_x0000_s1088" style="position:absolute;left:9184;top:2632;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" fillcolor="#0cf" stroked="f"/>
                  <v:shape id="Text Box 87" o:spid="_x0000_s1089" type="#_x0000_t202" style="position:absolute;left:9094;top:2556;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6C14BA1C"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v:textbox>
                  </v:shape>
                </v:group>
                <v:group id="Group 88" o:spid="_x0000_s1090" style="position:absolute;left:1750;top:2345;width:780;height:345" coordorigin="2390,2125"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9" o:spid="_x0000_s1091" style="position:absolute;left:2460;top:2195;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" fillcolor="#0cf" stroked="f"/>
                  <v:shape id="Text Box 90" o:spid="_x0000_s1092" type="#_x0000_t202" style="position:absolute;left:2390;top:2125;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6B2B01F8"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60.0</w:t>
                          </w:r>
                        </w:p>
                      </w:txbxContent>
                    </v:textbox>
                  </v:shape>
                </v:group>
                <v:group id="Group 91" o:spid="_x0000_s1093" style="position:absolute;left:8410;top:1525;width:780;height:345" coordorigin="7950,1715"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92" o:spid="_x0000_s1094" style="position:absolute;left:8010;top:1795;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" fillcolor="#0cf" stroked="f"/>
                  <v:shape id="Text Box 93" o:spid="_x0000_s1095" type="#_x0000_t202" style="position:absolute;left:7950;top:1715;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0D9BF393"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v:textbox>
                  </v:shape>
                </v:group>
                <v:group id="Group 94" o:spid="_x0000_s1096" style="position:absolute;left:1755;top:5100;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5" o:spid="_x0000_s1097"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" fillcolor="#ff9" stroked="f"/>
                  <v:shape id="Text Box 96" o:spid="_x0000_s1098"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3B97798D"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59.3</w:t>
                          </w:r>
                        </w:p>
                      </w:txbxContent>
                    </v:textbox>
                  </v:shape>
                </v:group>
                <v:group id="Group 97" o:spid="_x0000_s1099" style="position:absolute;left:3075;top:5090;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98" o:spid="_x0000_s1100"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" fillcolor="#ff9" stroked="f"/>
                  <v:shape id="Text Box 99" o:spid="_x0000_s1101"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6645AEFC"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55.8</w:t>
                          </w:r>
                        </w:p>
                      </w:txbxContent>
                    </v:textbox>
                  </v:shape>
                </v:group>
                <v:group id="Group 100" o:spid="_x0000_s1102" style="position:absolute;left:4575;top:5100;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1" o:spid="_x0000_s1103"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" fillcolor="#ff9" stroked="f"/>
                  <v:shape id="Text Box 102" o:spid="_x0000_s1104"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113A4028"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51.8</w:t>
                          </w:r>
                        </w:p>
                      </w:txbxContent>
                    </v:textbox>
                  </v:shape>
                </v:group>
                <v:group id="Group 103" o:spid="_x0000_s1105" style="position:absolute;left:5610;top:5095;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104" o:spid="_x0000_s1106"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" fillcolor="#ff9" stroked="f"/>
                  <v:shape id="Text Box 105" o:spid="_x0000_s1107"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7F00CB3D"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48.2</w:t>
                          </w:r>
                        </w:p>
                      </w:txbxContent>
                    </v:textbox>
                  </v:shape>
                </v:group>
                <v:group id="Group 106" o:spid="_x0000_s1108" style="position:absolute;left:6390;top:5105;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7" o:spid="_x0000_s1109"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" fillcolor="#ff9" stroked="f"/>
                  <v:shape id="Text Box 108" o:spid="_x0000_s1110"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0001B830"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45.2</w:t>
                          </w:r>
                        </w:p>
                      </w:txbxContent>
                    </v:textbox>
                  </v:shape>
                </v:group>
                <v:group id="Group 109" o:spid="_x0000_s1111" style="position:absolute;left:7077;top:5105;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110" o:spid="_x0000_s1112"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" fillcolor="#ff9" stroked="f"/>
                  <v:shape id="Text Box 111" o:spid="_x0000_s1113"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7017B559"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44.2</w:t>
                          </w:r>
                        </w:p>
                      </w:txbxContent>
                    </v:textbox>
                  </v:shape>
                </v:group>
                <v:group id="Group 112" o:spid="_x0000_s1114" style="position:absolute;left:8391;top:5105;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113" o:spid="_x0000_s1115"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" fillcolor="#ff9" stroked="f"/>
                  <v:shape id="Text Box 114" o:spid="_x0000_s1116"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7A6D7B1"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40.7</w:t>
                          </w:r>
                        </w:p>
                      </w:txbxContent>
                    </v:textbox>
                  </v:shape>
                </v:group>
                <v:group id="Group 115" o:spid="_x0000_s1117" style="position:absolute;left:3770;top:5090;width:780;height:405" coordorigin="2910,5580" coordsize="7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116" o:spid="_x0000_s1118" style="position:absolute;left:2997;top:5655;width:5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" fillcolor="#ff9" stroked="f"/>
                  <v:shape id="Text Box 117" o:spid="_x0000_s1119" type="#_x0000_t202" style="position:absolute;left:2910;top:5580;width:7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4A95EC04" w14:textId="77777777" w:rsidR="00BA4201" w:rsidRPr="00425217" w:rsidRDefault="00BA4201" w:rsidP="00052653">
                          <w:pPr>
                            <w:rPr>
                              <w:rFonts w:cs="Arial"/>
                              <w:b/>
                              <w:sz w:val="16"/>
                              <w:szCs w:val="16"/>
                            </w:rPr>
                          </w:pPr>
                          <w:r>
                            <w:rPr>
                              <w:rFonts w:cs="Arial"/>
                              <w:b/>
                              <w:sz w:val="16"/>
                              <w:szCs w:val="16"/>
                            </w:rPr>
                            <w:t xml:space="preserve"> </w:t>
                          </w:r>
                          <w:r w:rsidRPr="00425217">
                            <w:rPr>
                              <w:rFonts w:cs="Arial"/>
                              <w:b/>
                              <w:sz w:val="16"/>
                              <w:szCs w:val="16"/>
                            </w:rPr>
                            <w:t>54.8</w:t>
                          </w:r>
                        </w:p>
                      </w:txbxContent>
                    </v:textbox>
                  </v:shape>
                </v:group>
                <v:group id="Group 118" o:spid="_x0000_s1120" style="position:absolute;left:1770;top:1530;width:780;height:345" coordorigin="2610,1880"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19" o:spid="_x0000_s1121" style="position:absolute;left:2670;top:1960;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" fillcolor="#0cf" stroked="f"/>
                  <v:shape id="Text Box 120" o:spid="_x0000_s1122" type="#_x0000_t202" style="position:absolute;left:2610;top:1880;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3EC31BA7"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100</w:t>
                          </w:r>
                        </w:p>
                      </w:txbxContent>
                    </v:textbox>
                  </v:shape>
                </v:group>
                <v:group id="Group 121" o:spid="_x0000_s1123" style="position:absolute;left:7100;top:2935;width:780;height:345" coordorigin="7040,2485" coordsize="78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2" o:spid="_x0000_s1124" style="position:absolute;left:7130;top:2565;width:525;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" fillcolor="#0cf" stroked="f"/>
                  <v:shape id="Text Box 123" o:spid="_x0000_s1125" type="#_x0000_t202" style="position:absolute;left:7040;top:2485;width:7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105E4797" w14:textId="77777777" w:rsidR="00BA4201" w:rsidRPr="00425217" w:rsidRDefault="00BA4201" w:rsidP="00052653">
                          <w:pPr>
                            <w:rPr>
                              <w:rFonts w:cs="Arial"/>
                              <w:b/>
                              <w:color w:val="333399"/>
                              <w:sz w:val="16"/>
                              <w:szCs w:val="16"/>
                            </w:rPr>
                          </w:pPr>
                          <w:r>
                            <w:rPr>
                              <w:rFonts w:cs="Arial"/>
                              <w:b/>
                              <w:color w:val="333399"/>
                              <w:sz w:val="16"/>
                              <w:szCs w:val="16"/>
                            </w:rPr>
                            <w:t xml:space="preserve"> </w:t>
                          </w:r>
                          <w:r w:rsidRPr="00425217">
                            <w:rPr>
                              <w:rFonts w:cs="Arial"/>
                              <w:b/>
                              <w:color w:val="333399"/>
                              <w:sz w:val="16"/>
                              <w:szCs w:val="16"/>
                            </w:rPr>
                            <w:t>42.0</w:t>
                          </w:r>
                        </w:p>
                      </w:txbxContent>
                    </v:textbox>
                  </v:shape>
                </v:group>
                <w10:wrap type="tight"/>
              </v:group>
            </w:pict>
          </mc:Fallback>
        </mc:AlternateContent>
      </w:r>
      <w:r w:rsidR="001F79A9">
        <w:t>Appendix 12</w:t>
      </w:r>
      <w:r>
        <w:t xml:space="preserve"> – goalmouth co-ordinates</w:t>
      </w:r>
    </w:p>
    <w:p w14:paraId="38BA3B36" w14:textId="77777777" w:rsidR="00052653" w:rsidRPr="005F5387" w:rsidRDefault="00052653" w:rsidP="00052653">
      <w:pPr>
        <w:jc w:val="center"/>
        <w:rPr>
          <w:b/>
          <w:sz w:val="18"/>
          <w:lang w:val="en-US"/>
        </w:rPr>
      </w:pPr>
      <w:r w:rsidRPr="005F5387">
        <w:rPr>
          <w:b/>
          <w:sz w:val="18"/>
          <w:lang w:val="en-US"/>
        </w:rPr>
        <w:t>EVENT - Goal, Attempt Saved:</w:t>
      </w:r>
    </w:p>
    <w:tbl>
      <w:tblPr>
        <w:tblW w:w="0" w:type="auto"/>
        <w:tblInd w:w="108" w:type="dxa"/>
        <w:tblCellMar>
          <w:left w:w="0" w:type="dxa"/>
          <w:right w:w="0" w:type="dxa"/>
        </w:tblCellMar>
        <w:tblLook w:val="0000" w:firstRow="0" w:lastRow="0" w:firstColumn="0" w:lastColumn="0" w:noHBand="0" w:noVBand="0"/>
      </w:tblPr>
      <w:tblGrid>
        <w:gridCol w:w="1825"/>
        <w:gridCol w:w="3559"/>
        <w:gridCol w:w="3560"/>
      </w:tblGrid>
      <w:tr w:rsidR="00052653" w:rsidRPr="00FA741E" w14:paraId="45DCBDB8" w14:textId="77777777" w:rsidTr="005F5387">
        <w:tc>
          <w:tcPr>
            <w:tcW w:w="1843"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5B7E4BB3" w14:textId="77777777" w:rsidR="00052653" w:rsidRPr="00FA741E" w:rsidRDefault="00052653" w:rsidP="005F5387">
            <w:pPr>
              <w:jc w:val="both"/>
              <w:rPr>
                <w:b/>
                <w:color w:val="FFFFFF" w:themeColor="background1"/>
                <w:sz w:val="16"/>
                <w:lang w:val="en-US"/>
              </w:rPr>
            </w:pPr>
            <w:r w:rsidRPr="00FA741E">
              <w:rPr>
                <w:b/>
                <w:color w:val="FFFFFF" w:themeColor="background1"/>
                <w:sz w:val="16"/>
                <w:lang w:val="en-US"/>
              </w:rPr>
              <w:t>Qualifier</w:t>
            </w:r>
          </w:p>
        </w:tc>
        <w:tc>
          <w:tcPr>
            <w:tcW w:w="3614"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172AFE00" w14:textId="77777777" w:rsidR="00052653" w:rsidRPr="00FA741E" w:rsidRDefault="00052653" w:rsidP="005F5387">
            <w:pPr>
              <w:jc w:val="center"/>
              <w:rPr>
                <w:b/>
                <w:color w:val="FFFFFF" w:themeColor="background1"/>
                <w:sz w:val="16"/>
                <w:lang w:val="en-US"/>
              </w:rPr>
            </w:pPr>
            <w:r w:rsidRPr="00FA741E">
              <w:rPr>
                <w:b/>
                <w:color w:val="FFFFFF" w:themeColor="background1"/>
                <w:sz w:val="16"/>
                <w:lang w:val="en-US"/>
              </w:rPr>
              <w:t>end_y</w:t>
            </w:r>
          </w:p>
        </w:tc>
        <w:tc>
          <w:tcPr>
            <w:tcW w:w="3615"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675F1605" w14:textId="77777777" w:rsidR="00052653" w:rsidRPr="00FA741E" w:rsidRDefault="00052653" w:rsidP="005F5387">
            <w:pPr>
              <w:jc w:val="center"/>
              <w:rPr>
                <w:b/>
                <w:color w:val="FFFFFF" w:themeColor="background1"/>
                <w:sz w:val="16"/>
                <w:lang w:val="en-US"/>
              </w:rPr>
            </w:pPr>
            <w:r w:rsidRPr="00FA741E">
              <w:rPr>
                <w:b/>
                <w:color w:val="FFFFFF" w:themeColor="background1"/>
                <w:sz w:val="16"/>
                <w:lang w:val="en-US"/>
              </w:rPr>
              <w:t>end_z</w:t>
            </w:r>
          </w:p>
        </w:tc>
      </w:tr>
      <w:tr w:rsidR="00052653" w:rsidRPr="00FA741E" w14:paraId="1A9C164E" w14:textId="77777777" w:rsidTr="005F5387">
        <w:trPr>
          <w:trHeight w:val="93"/>
        </w:trPr>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0671801" w14:textId="77777777" w:rsidR="00052653" w:rsidRPr="005F5387" w:rsidRDefault="00052653" w:rsidP="005F5387">
            <w:pPr>
              <w:jc w:val="both"/>
              <w:rPr>
                <w:sz w:val="16"/>
                <w:lang w:val="en-US"/>
              </w:rPr>
            </w:pPr>
            <w:r w:rsidRPr="005F5387">
              <w:rPr>
                <w:sz w:val="16"/>
                <w:lang w:val="en-US"/>
              </w:rPr>
              <w:t>Low 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4E10C83D" w14:textId="77777777" w:rsidR="00052653" w:rsidRPr="005F5387" w:rsidRDefault="00052653" w:rsidP="005F5387">
            <w:pPr>
              <w:jc w:val="center"/>
              <w:rPr>
                <w:sz w:val="16"/>
                <w:lang w:val="en-US"/>
              </w:rPr>
            </w:pPr>
            <w:r w:rsidRPr="005F5387">
              <w:rPr>
                <w:sz w:val="16"/>
                <w:lang w:val="en-US"/>
              </w:rPr>
              <w:t>(51.8 &lt;= end_y &lt;= 54.8)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74DE98E2" w14:textId="77777777" w:rsidR="00052653" w:rsidRPr="005F5387" w:rsidRDefault="00052653" w:rsidP="005F5387">
            <w:pPr>
              <w:jc w:val="center"/>
              <w:rPr>
                <w:sz w:val="16"/>
                <w:lang w:val="en-US"/>
              </w:rPr>
            </w:pPr>
            <w:r w:rsidRPr="005F5387">
              <w:rPr>
                <w:sz w:val="16"/>
                <w:lang w:val="en-US"/>
              </w:rPr>
              <w:t>(0 &lt;= end_z &lt;= 20)</w:t>
            </w:r>
          </w:p>
        </w:tc>
      </w:tr>
      <w:tr w:rsidR="00052653" w:rsidRPr="00FA741E" w14:paraId="6ACDF652"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1108014" w14:textId="77777777" w:rsidR="00052653" w:rsidRPr="005F5387" w:rsidRDefault="00052653" w:rsidP="005F5387">
            <w:pPr>
              <w:jc w:val="both"/>
              <w:rPr>
                <w:sz w:val="16"/>
                <w:lang w:val="en-US"/>
              </w:rPr>
            </w:pPr>
            <w:r w:rsidRPr="005F5387">
              <w:rPr>
                <w:sz w:val="16"/>
                <w:lang w:val="en-US"/>
              </w:rPr>
              <w:t>High 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210E85FD" w14:textId="77777777" w:rsidR="00052653" w:rsidRPr="005F5387" w:rsidRDefault="00052653" w:rsidP="005F5387">
            <w:pPr>
              <w:jc w:val="center"/>
              <w:rPr>
                <w:sz w:val="16"/>
                <w:lang w:val="en-US"/>
              </w:rPr>
            </w:pPr>
            <w:r w:rsidRPr="005F5387">
              <w:rPr>
                <w:sz w:val="16"/>
                <w:lang w:val="en-US"/>
              </w:rPr>
              <w:t>(51.8 &lt;= end_y &lt;= 54.8)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4537052A" w14:textId="77777777" w:rsidR="00052653" w:rsidRPr="005F5387" w:rsidRDefault="00052653" w:rsidP="005F5387">
            <w:pPr>
              <w:jc w:val="center"/>
              <w:rPr>
                <w:sz w:val="16"/>
                <w:lang w:val="en-US"/>
              </w:rPr>
            </w:pPr>
            <w:r w:rsidRPr="005F5387">
              <w:rPr>
                <w:sz w:val="16"/>
                <w:lang w:val="en-US"/>
              </w:rPr>
              <w:t>(20 &lt;= end_z &lt;= 38)</w:t>
            </w:r>
          </w:p>
        </w:tc>
      </w:tr>
      <w:tr w:rsidR="00052653" w:rsidRPr="00FA741E" w14:paraId="5A4A17FA"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A6F8E5D" w14:textId="77777777" w:rsidR="00052653" w:rsidRPr="005F5387" w:rsidRDefault="00052653" w:rsidP="005F5387">
            <w:pPr>
              <w:jc w:val="both"/>
              <w:rPr>
                <w:sz w:val="16"/>
                <w:lang w:val="en-US"/>
              </w:rPr>
            </w:pPr>
            <w:r w:rsidRPr="005F5387">
              <w:rPr>
                <w:sz w:val="16"/>
                <w:lang w:val="en-US"/>
              </w:rPr>
              <w:t>Low Centre</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24B57940" w14:textId="77777777" w:rsidR="00052653" w:rsidRPr="005F5387" w:rsidRDefault="00052653" w:rsidP="005F5387">
            <w:pPr>
              <w:jc w:val="center"/>
              <w:rPr>
                <w:sz w:val="16"/>
                <w:lang w:val="en-US"/>
              </w:rPr>
            </w:pPr>
            <w:r w:rsidRPr="005F5387">
              <w:rPr>
                <w:sz w:val="16"/>
                <w:lang w:val="en-US"/>
              </w:rPr>
              <w:t>(48.2 &lt;= end_y &lt;= 51.8)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60F962A4" w14:textId="77777777" w:rsidR="00052653" w:rsidRPr="005F5387" w:rsidRDefault="00052653" w:rsidP="005F5387">
            <w:pPr>
              <w:jc w:val="center"/>
              <w:rPr>
                <w:sz w:val="16"/>
                <w:lang w:val="en-US"/>
              </w:rPr>
            </w:pPr>
            <w:r w:rsidRPr="005F5387">
              <w:rPr>
                <w:sz w:val="16"/>
                <w:lang w:val="en-US"/>
              </w:rPr>
              <w:t>(0 &lt;= end_z &lt;= 20)</w:t>
            </w:r>
          </w:p>
        </w:tc>
      </w:tr>
      <w:tr w:rsidR="00052653" w:rsidRPr="00FA741E" w14:paraId="037A569B"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786A8F6" w14:textId="77777777" w:rsidR="00052653" w:rsidRPr="005F5387" w:rsidRDefault="00052653" w:rsidP="005F5387">
            <w:pPr>
              <w:jc w:val="both"/>
              <w:rPr>
                <w:sz w:val="16"/>
                <w:lang w:val="en-US"/>
              </w:rPr>
            </w:pPr>
            <w:r w:rsidRPr="005F5387">
              <w:rPr>
                <w:sz w:val="16"/>
                <w:lang w:val="en-US"/>
              </w:rPr>
              <w:t>High Centre</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340CC8B9" w14:textId="77777777" w:rsidR="00052653" w:rsidRPr="005F5387" w:rsidRDefault="00052653" w:rsidP="005F5387">
            <w:pPr>
              <w:jc w:val="center"/>
              <w:rPr>
                <w:sz w:val="16"/>
                <w:lang w:val="en-US"/>
              </w:rPr>
            </w:pPr>
            <w:r w:rsidRPr="005F5387">
              <w:rPr>
                <w:sz w:val="16"/>
                <w:lang w:val="en-US"/>
              </w:rPr>
              <w:t>(48.2 &lt;= end_y &lt;= 51.8)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697D3580" w14:textId="77777777" w:rsidR="00052653" w:rsidRPr="005F5387" w:rsidRDefault="00052653" w:rsidP="005F5387">
            <w:pPr>
              <w:jc w:val="center"/>
              <w:rPr>
                <w:sz w:val="16"/>
                <w:lang w:val="en-US"/>
              </w:rPr>
            </w:pPr>
            <w:r w:rsidRPr="005F5387">
              <w:rPr>
                <w:sz w:val="16"/>
                <w:lang w:val="en-US"/>
              </w:rPr>
              <w:t>(20 &lt;= end_z &lt;= 38)</w:t>
            </w:r>
          </w:p>
        </w:tc>
      </w:tr>
      <w:tr w:rsidR="00052653" w:rsidRPr="00FA741E" w14:paraId="3E41180A" w14:textId="77777777" w:rsidTr="005F5387">
        <w:trPr>
          <w:trHeight w:val="235"/>
        </w:trPr>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7592964" w14:textId="77777777" w:rsidR="00052653" w:rsidRPr="005F5387" w:rsidRDefault="00052653" w:rsidP="005F5387">
            <w:pPr>
              <w:jc w:val="both"/>
              <w:rPr>
                <w:sz w:val="16"/>
                <w:lang w:val="en-US"/>
              </w:rPr>
            </w:pPr>
            <w:r w:rsidRPr="005F5387">
              <w:rPr>
                <w:sz w:val="16"/>
                <w:lang w:val="en-US"/>
              </w:rPr>
              <w:t>Low 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029593D5" w14:textId="77777777" w:rsidR="00052653" w:rsidRPr="005F5387" w:rsidRDefault="00052653" w:rsidP="005F5387">
            <w:pPr>
              <w:jc w:val="center"/>
              <w:rPr>
                <w:sz w:val="16"/>
                <w:lang w:val="en-US"/>
              </w:rPr>
            </w:pPr>
            <w:r w:rsidRPr="005F5387">
              <w:rPr>
                <w:sz w:val="16"/>
                <w:lang w:val="en-US"/>
              </w:rPr>
              <w:t>(45.2 &lt;= end_y &lt;= 48.2)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3F551630" w14:textId="77777777" w:rsidR="00052653" w:rsidRPr="005F5387" w:rsidRDefault="00052653" w:rsidP="005F5387">
            <w:pPr>
              <w:jc w:val="center"/>
              <w:rPr>
                <w:sz w:val="16"/>
                <w:lang w:val="en-US"/>
              </w:rPr>
            </w:pPr>
            <w:r w:rsidRPr="005F5387">
              <w:rPr>
                <w:sz w:val="16"/>
                <w:lang w:val="en-US"/>
              </w:rPr>
              <w:t>(0 &lt;= end_z &lt;= 20)</w:t>
            </w:r>
          </w:p>
        </w:tc>
      </w:tr>
      <w:tr w:rsidR="00052653" w:rsidRPr="00FA741E" w14:paraId="20D25C9B"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24417FD" w14:textId="77777777" w:rsidR="00052653" w:rsidRPr="005F5387" w:rsidRDefault="00052653" w:rsidP="005F5387">
            <w:pPr>
              <w:jc w:val="both"/>
              <w:rPr>
                <w:sz w:val="16"/>
                <w:lang w:val="en-US"/>
              </w:rPr>
            </w:pPr>
            <w:r w:rsidRPr="005F5387">
              <w:rPr>
                <w:sz w:val="16"/>
                <w:lang w:val="en-US"/>
              </w:rPr>
              <w:t>High 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69593560" w14:textId="77777777" w:rsidR="00052653" w:rsidRPr="005F5387" w:rsidRDefault="00052653" w:rsidP="005F5387">
            <w:pPr>
              <w:jc w:val="center"/>
              <w:rPr>
                <w:sz w:val="16"/>
                <w:lang w:val="en-US"/>
              </w:rPr>
            </w:pPr>
            <w:r w:rsidRPr="005F5387">
              <w:rPr>
                <w:sz w:val="16"/>
                <w:lang w:val="en-US"/>
              </w:rPr>
              <w:t>(45.2 &lt;= end_y &lt;= 48.2)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1E61965E" w14:textId="77777777" w:rsidR="00052653" w:rsidRPr="005F5387" w:rsidRDefault="00052653" w:rsidP="005F5387">
            <w:pPr>
              <w:jc w:val="center"/>
              <w:rPr>
                <w:sz w:val="16"/>
                <w:lang w:val="en-US"/>
              </w:rPr>
            </w:pPr>
            <w:r w:rsidRPr="005F5387">
              <w:rPr>
                <w:sz w:val="16"/>
                <w:lang w:val="en-US"/>
              </w:rPr>
              <w:t>(20 &lt;= end_z &lt;= 38)</w:t>
            </w:r>
          </w:p>
        </w:tc>
      </w:tr>
    </w:tbl>
    <w:p w14:paraId="41377296" w14:textId="77777777" w:rsidR="00052653" w:rsidRPr="005F5387" w:rsidRDefault="00052653" w:rsidP="00052653">
      <w:pPr>
        <w:jc w:val="center"/>
        <w:rPr>
          <w:b/>
          <w:sz w:val="18"/>
          <w:lang w:val="en-US"/>
        </w:rPr>
      </w:pPr>
      <w:r w:rsidRPr="005F5387">
        <w:rPr>
          <w:b/>
          <w:sz w:val="18"/>
          <w:lang w:val="en-US"/>
        </w:rPr>
        <w:t>EVENT - Post:</w:t>
      </w:r>
    </w:p>
    <w:tbl>
      <w:tblPr>
        <w:tblW w:w="0" w:type="auto"/>
        <w:tblInd w:w="108" w:type="dxa"/>
        <w:tblCellMar>
          <w:left w:w="0" w:type="dxa"/>
          <w:right w:w="0" w:type="dxa"/>
        </w:tblCellMar>
        <w:tblLook w:val="0000" w:firstRow="0" w:lastRow="0" w:firstColumn="0" w:lastColumn="0" w:noHBand="0" w:noVBand="0"/>
      </w:tblPr>
      <w:tblGrid>
        <w:gridCol w:w="1825"/>
        <w:gridCol w:w="3559"/>
        <w:gridCol w:w="3560"/>
      </w:tblGrid>
      <w:tr w:rsidR="00052653" w:rsidRPr="00FA741E" w14:paraId="2B3AF1EF" w14:textId="77777777" w:rsidTr="005F5387">
        <w:tc>
          <w:tcPr>
            <w:tcW w:w="1843"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0733BAE3" w14:textId="77777777" w:rsidR="00052653" w:rsidRPr="00FA741E" w:rsidRDefault="00052653" w:rsidP="005F5387">
            <w:pPr>
              <w:jc w:val="both"/>
              <w:rPr>
                <w:b/>
                <w:color w:val="FFFFFF" w:themeColor="background1"/>
                <w:sz w:val="18"/>
                <w:lang w:val="en-US"/>
              </w:rPr>
            </w:pPr>
            <w:r w:rsidRPr="00FA741E">
              <w:rPr>
                <w:b/>
                <w:color w:val="FFFFFF" w:themeColor="background1"/>
                <w:sz w:val="18"/>
                <w:lang w:val="en-US"/>
              </w:rPr>
              <w:t>Qualifier</w:t>
            </w:r>
          </w:p>
        </w:tc>
        <w:tc>
          <w:tcPr>
            <w:tcW w:w="3614"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66955A7F" w14:textId="77777777" w:rsidR="00052653" w:rsidRPr="00FA741E" w:rsidRDefault="00052653" w:rsidP="005F5387">
            <w:pPr>
              <w:jc w:val="center"/>
              <w:rPr>
                <w:b/>
                <w:color w:val="FFFFFF" w:themeColor="background1"/>
                <w:sz w:val="18"/>
                <w:lang w:val="en-US"/>
              </w:rPr>
            </w:pPr>
            <w:r w:rsidRPr="00FA741E">
              <w:rPr>
                <w:b/>
                <w:color w:val="FFFFFF" w:themeColor="background1"/>
                <w:sz w:val="18"/>
                <w:lang w:val="en-US"/>
              </w:rPr>
              <w:t>end_y</w:t>
            </w:r>
          </w:p>
        </w:tc>
        <w:tc>
          <w:tcPr>
            <w:tcW w:w="3615"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0ABDB7A5" w14:textId="77777777" w:rsidR="00052653" w:rsidRPr="00FA741E" w:rsidRDefault="00052653" w:rsidP="005F5387">
            <w:pPr>
              <w:jc w:val="center"/>
              <w:rPr>
                <w:b/>
                <w:color w:val="FFFFFF" w:themeColor="background1"/>
                <w:sz w:val="18"/>
                <w:lang w:val="en-US"/>
              </w:rPr>
            </w:pPr>
            <w:r w:rsidRPr="00FA741E">
              <w:rPr>
                <w:b/>
                <w:color w:val="FFFFFF" w:themeColor="background1"/>
                <w:sz w:val="18"/>
                <w:lang w:val="en-US"/>
              </w:rPr>
              <w:t>end_z</w:t>
            </w:r>
          </w:p>
        </w:tc>
      </w:tr>
      <w:tr w:rsidR="00052653" w:rsidRPr="00FA741E" w14:paraId="3399F2FE"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F60321F" w14:textId="77777777" w:rsidR="00052653" w:rsidRPr="005F5387" w:rsidRDefault="00052653" w:rsidP="005F5387">
            <w:pPr>
              <w:jc w:val="both"/>
              <w:rPr>
                <w:sz w:val="16"/>
                <w:lang w:val="en-US"/>
              </w:rPr>
            </w:pPr>
            <w:r w:rsidRPr="005F5387">
              <w:rPr>
                <w:sz w:val="16"/>
                <w:lang w:val="en-US"/>
              </w:rPr>
              <w:t>Left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786F8FFF" w14:textId="77777777" w:rsidR="00052653" w:rsidRPr="005F5387" w:rsidRDefault="00052653" w:rsidP="005F5387">
            <w:pPr>
              <w:jc w:val="center"/>
              <w:rPr>
                <w:sz w:val="16"/>
                <w:lang w:val="en-US"/>
              </w:rPr>
            </w:pPr>
            <w:r w:rsidRPr="005F5387">
              <w:rPr>
                <w:sz w:val="16"/>
                <w:lang w:val="en-US"/>
              </w:rPr>
              <w:t>(54.8 &lt;= end_y &lt;= 55.8)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6AF42770" w14:textId="77777777" w:rsidR="00052653" w:rsidRPr="005F5387" w:rsidRDefault="00052653" w:rsidP="005F5387">
            <w:pPr>
              <w:jc w:val="center"/>
              <w:rPr>
                <w:sz w:val="16"/>
                <w:lang w:val="en-US"/>
              </w:rPr>
            </w:pPr>
            <w:r w:rsidRPr="005F5387">
              <w:rPr>
                <w:sz w:val="16"/>
                <w:lang w:val="en-US"/>
              </w:rPr>
              <w:t>(0 &lt;= end_z &lt;= 38)</w:t>
            </w:r>
          </w:p>
        </w:tc>
      </w:tr>
      <w:tr w:rsidR="00052653" w:rsidRPr="00FA741E" w14:paraId="34675F9D"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40BC521" w14:textId="77777777" w:rsidR="00052653" w:rsidRPr="005F5387" w:rsidRDefault="00052653" w:rsidP="005F5387">
            <w:pPr>
              <w:jc w:val="both"/>
              <w:rPr>
                <w:sz w:val="16"/>
                <w:lang w:val="en-US"/>
              </w:rPr>
            </w:pPr>
            <w:r w:rsidRPr="005F5387">
              <w:rPr>
                <w:sz w:val="16"/>
                <w:lang w:val="en-US"/>
              </w:rPr>
              <w:t>High</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42964813" w14:textId="77777777" w:rsidR="00052653" w:rsidRPr="005F5387" w:rsidRDefault="00052653" w:rsidP="005F5387">
            <w:pPr>
              <w:jc w:val="center"/>
              <w:rPr>
                <w:sz w:val="16"/>
                <w:lang w:val="en-US"/>
              </w:rPr>
            </w:pPr>
            <w:r w:rsidRPr="005F5387">
              <w:rPr>
                <w:sz w:val="16"/>
                <w:lang w:val="en-US"/>
              </w:rPr>
              <w:t>(44.2 &lt;= end_y &lt;= 55.8)</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1A57C683" w14:textId="77777777" w:rsidR="00052653" w:rsidRPr="005F5387" w:rsidRDefault="00052653" w:rsidP="005F5387">
            <w:pPr>
              <w:jc w:val="center"/>
              <w:rPr>
                <w:sz w:val="16"/>
                <w:lang w:val="en-US"/>
              </w:rPr>
            </w:pPr>
            <w:r w:rsidRPr="005F5387">
              <w:rPr>
                <w:sz w:val="16"/>
                <w:lang w:val="en-US"/>
              </w:rPr>
              <w:t>(38 &lt;= end_z &lt;= 42)</w:t>
            </w:r>
          </w:p>
        </w:tc>
      </w:tr>
      <w:tr w:rsidR="00052653" w:rsidRPr="00FA741E" w14:paraId="54A42DE8" w14:textId="77777777" w:rsidTr="005F5387">
        <w:tc>
          <w:tcPr>
            <w:tcW w:w="1843"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CCBE392" w14:textId="77777777" w:rsidR="00052653" w:rsidRPr="005F5387" w:rsidRDefault="00052653" w:rsidP="005F5387">
            <w:pPr>
              <w:jc w:val="both"/>
              <w:rPr>
                <w:sz w:val="16"/>
                <w:lang w:val="en-US"/>
              </w:rPr>
            </w:pPr>
            <w:r w:rsidRPr="005F5387">
              <w:rPr>
                <w:sz w:val="16"/>
                <w:lang w:val="en-US"/>
              </w:rPr>
              <w:t>Right</w:t>
            </w:r>
          </w:p>
        </w:tc>
        <w:tc>
          <w:tcPr>
            <w:tcW w:w="3614" w:type="dxa"/>
            <w:tcBorders>
              <w:top w:val="nil"/>
              <w:left w:val="nil"/>
              <w:bottom w:val="single" w:sz="8" w:space="0" w:color="000000"/>
              <w:right w:val="single" w:sz="8" w:space="0" w:color="000000"/>
            </w:tcBorders>
            <w:tcMar>
              <w:top w:w="0" w:type="dxa"/>
              <w:left w:w="108" w:type="dxa"/>
              <w:bottom w:w="0" w:type="dxa"/>
              <w:right w:w="108" w:type="dxa"/>
            </w:tcMar>
          </w:tcPr>
          <w:p w14:paraId="34E65A91" w14:textId="77777777" w:rsidR="00052653" w:rsidRPr="005F5387" w:rsidRDefault="00052653" w:rsidP="005F5387">
            <w:pPr>
              <w:jc w:val="center"/>
              <w:rPr>
                <w:sz w:val="16"/>
                <w:lang w:val="en-US"/>
              </w:rPr>
            </w:pPr>
            <w:r w:rsidRPr="005F5387">
              <w:rPr>
                <w:sz w:val="16"/>
                <w:lang w:val="en-US"/>
              </w:rPr>
              <w:t>(44.2 &lt;= end_y &lt;= 45.2)</w:t>
            </w:r>
          </w:p>
        </w:tc>
        <w:tc>
          <w:tcPr>
            <w:tcW w:w="3615" w:type="dxa"/>
            <w:tcBorders>
              <w:top w:val="nil"/>
              <w:left w:val="nil"/>
              <w:bottom w:val="single" w:sz="8" w:space="0" w:color="000000"/>
              <w:right w:val="single" w:sz="8" w:space="0" w:color="000000"/>
            </w:tcBorders>
            <w:tcMar>
              <w:top w:w="0" w:type="dxa"/>
              <w:left w:w="108" w:type="dxa"/>
              <w:bottom w:w="0" w:type="dxa"/>
              <w:right w:w="108" w:type="dxa"/>
            </w:tcMar>
          </w:tcPr>
          <w:p w14:paraId="042D3057" w14:textId="77777777" w:rsidR="00052653" w:rsidRPr="005F5387" w:rsidRDefault="00052653" w:rsidP="005F5387">
            <w:pPr>
              <w:jc w:val="center"/>
              <w:rPr>
                <w:sz w:val="16"/>
                <w:lang w:val="en-US"/>
              </w:rPr>
            </w:pPr>
            <w:r w:rsidRPr="005F5387">
              <w:rPr>
                <w:sz w:val="16"/>
                <w:lang w:val="en-US"/>
              </w:rPr>
              <w:t>(0 &lt;= end_z &lt;= 38)</w:t>
            </w:r>
          </w:p>
        </w:tc>
      </w:tr>
    </w:tbl>
    <w:p w14:paraId="3981EEE1" w14:textId="77777777" w:rsidR="00052653" w:rsidRPr="005F5387" w:rsidRDefault="00052653" w:rsidP="00052653">
      <w:pPr>
        <w:jc w:val="center"/>
        <w:rPr>
          <w:b/>
          <w:sz w:val="18"/>
          <w:lang w:val="en-US"/>
        </w:rPr>
      </w:pPr>
      <w:r w:rsidRPr="005F5387">
        <w:rPr>
          <w:b/>
          <w:sz w:val="18"/>
          <w:lang w:val="en-US"/>
        </w:rPr>
        <w:t>EVENT - Miss:</w:t>
      </w:r>
    </w:p>
    <w:tbl>
      <w:tblPr>
        <w:tblW w:w="0" w:type="auto"/>
        <w:tblInd w:w="108" w:type="dxa"/>
        <w:tblCellMar>
          <w:left w:w="0" w:type="dxa"/>
          <w:right w:w="0" w:type="dxa"/>
        </w:tblCellMar>
        <w:tblLook w:val="0000" w:firstRow="0" w:lastRow="0" w:firstColumn="0" w:lastColumn="0" w:noHBand="0" w:noVBand="0"/>
      </w:tblPr>
      <w:tblGrid>
        <w:gridCol w:w="1848"/>
        <w:gridCol w:w="3368"/>
        <w:gridCol w:w="3728"/>
      </w:tblGrid>
      <w:tr w:rsidR="00052653" w:rsidRPr="00FA741E" w14:paraId="601FFD6A" w14:textId="77777777" w:rsidTr="005F5387">
        <w:tc>
          <w:tcPr>
            <w:tcW w:w="1865" w:type="dxa"/>
            <w:tcBorders>
              <w:top w:val="single" w:sz="8" w:space="0" w:color="000000"/>
              <w:left w:val="single" w:sz="8" w:space="0" w:color="000000"/>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48B60029" w14:textId="77777777" w:rsidR="00052653" w:rsidRPr="00FA741E" w:rsidRDefault="00052653" w:rsidP="005F5387">
            <w:pPr>
              <w:jc w:val="both"/>
              <w:rPr>
                <w:b/>
                <w:bCs/>
                <w:color w:val="FFFFFF" w:themeColor="background1"/>
                <w:sz w:val="18"/>
                <w:lang w:val="en-US"/>
              </w:rPr>
            </w:pPr>
            <w:r w:rsidRPr="00FA741E">
              <w:rPr>
                <w:b/>
                <w:bCs/>
                <w:color w:val="FFFFFF" w:themeColor="background1"/>
                <w:sz w:val="18"/>
                <w:lang w:val="en-US"/>
              </w:rPr>
              <w:t>Qualifier</w:t>
            </w:r>
          </w:p>
        </w:tc>
        <w:tc>
          <w:tcPr>
            <w:tcW w:w="3420"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0930F73F" w14:textId="77777777" w:rsidR="00052653" w:rsidRPr="00FA741E" w:rsidRDefault="00052653" w:rsidP="005F5387">
            <w:pPr>
              <w:jc w:val="center"/>
              <w:rPr>
                <w:b/>
                <w:bCs/>
                <w:color w:val="FFFFFF" w:themeColor="background1"/>
                <w:sz w:val="18"/>
                <w:lang w:val="en-US"/>
              </w:rPr>
            </w:pPr>
            <w:r w:rsidRPr="00FA741E">
              <w:rPr>
                <w:b/>
                <w:bCs/>
                <w:color w:val="FFFFFF" w:themeColor="background1"/>
                <w:sz w:val="18"/>
                <w:lang w:val="en-US"/>
              </w:rPr>
              <w:t>end_y</w:t>
            </w:r>
          </w:p>
        </w:tc>
        <w:tc>
          <w:tcPr>
            <w:tcW w:w="3787" w:type="dxa"/>
            <w:tcBorders>
              <w:top w:val="single" w:sz="8" w:space="0" w:color="000000"/>
              <w:left w:val="nil"/>
              <w:bottom w:val="single" w:sz="8" w:space="0" w:color="000000"/>
              <w:right w:val="single" w:sz="8" w:space="0" w:color="000000"/>
            </w:tcBorders>
            <w:shd w:val="clear" w:color="auto" w:fill="009FD7" w:themeFill="accent3" w:themeFillShade="80"/>
            <w:tcMar>
              <w:top w:w="0" w:type="dxa"/>
              <w:left w:w="108" w:type="dxa"/>
              <w:bottom w:w="0" w:type="dxa"/>
              <w:right w:w="108" w:type="dxa"/>
            </w:tcMar>
          </w:tcPr>
          <w:p w14:paraId="3689D0E7" w14:textId="77777777" w:rsidR="00052653" w:rsidRPr="00FA741E" w:rsidRDefault="00052653" w:rsidP="005F5387">
            <w:pPr>
              <w:jc w:val="center"/>
              <w:rPr>
                <w:b/>
                <w:bCs/>
                <w:color w:val="FFFFFF" w:themeColor="background1"/>
                <w:sz w:val="18"/>
                <w:lang w:val="en-US"/>
              </w:rPr>
            </w:pPr>
            <w:r w:rsidRPr="00FA741E">
              <w:rPr>
                <w:b/>
                <w:bCs/>
                <w:color w:val="FFFFFF" w:themeColor="background1"/>
                <w:sz w:val="18"/>
                <w:lang w:val="en-US"/>
              </w:rPr>
              <w:t>end_z</w:t>
            </w:r>
          </w:p>
        </w:tc>
      </w:tr>
      <w:tr w:rsidR="00052653" w:rsidRPr="00FA741E" w14:paraId="74259928"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649C0FF" w14:textId="77777777" w:rsidR="00052653" w:rsidRPr="005F5387" w:rsidRDefault="00052653" w:rsidP="005F5387">
            <w:pPr>
              <w:jc w:val="both"/>
              <w:rPr>
                <w:sz w:val="16"/>
                <w:lang w:val="en-US"/>
              </w:rPr>
            </w:pPr>
            <w:r w:rsidRPr="005F5387">
              <w:rPr>
                <w:sz w:val="16"/>
                <w:lang w:val="en-US"/>
              </w:rPr>
              <w:t>Close 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167DC949" w14:textId="77777777" w:rsidR="00052653" w:rsidRPr="005F5387" w:rsidRDefault="00052653" w:rsidP="005F5387">
            <w:pPr>
              <w:jc w:val="center"/>
              <w:rPr>
                <w:sz w:val="16"/>
                <w:lang w:val="en-US"/>
              </w:rPr>
            </w:pPr>
            <w:r w:rsidRPr="005F5387">
              <w:rPr>
                <w:sz w:val="16"/>
                <w:lang w:val="en-US"/>
              </w:rPr>
              <w:t>(55.8 &lt;= end_y &lt;= 59.3)</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729FB668" w14:textId="77777777" w:rsidR="00052653" w:rsidRPr="005F5387" w:rsidRDefault="00052653" w:rsidP="005F5387">
            <w:pPr>
              <w:jc w:val="center"/>
              <w:rPr>
                <w:sz w:val="16"/>
                <w:lang w:val="en-US"/>
              </w:rPr>
            </w:pPr>
            <w:r w:rsidRPr="005F5387">
              <w:rPr>
                <w:sz w:val="16"/>
                <w:lang w:val="en-US"/>
              </w:rPr>
              <w:t>(0 &lt;= end_z &lt;= 40)</w:t>
            </w:r>
          </w:p>
        </w:tc>
      </w:tr>
      <w:tr w:rsidR="00052653" w:rsidRPr="00FA741E" w14:paraId="68AC2F6C"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1718A97" w14:textId="77777777" w:rsidR="00052653" w:rsidRPr="005F5387" w:rsidRDefault="00052653" w:rsidP="005F5387">
            <w:pPr>
              <w:jc w:val="both"/>
              <w:rPr>
                <w:sz w:val="16"/>
                <w:lang w:val="en-US"/>
              </w:rPr>
            </w:pPr>
            <w:r w:rsidRPr="005F5387">
              <w:rPr>
                <w:sz w:val="16"/>
                <w:lang w:val="en-US"/>
              </w:rPr>
              <w:t>Close High 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5BDEB4D2" w14:textId="77777777" w:rsidR="00052653" w:rsidRPr="005F5387" w:rsidRDefault="00052653" w:rsidP="005F5387">
            <w:pPr>
              <w:jc w:val="center"/>
              <w:rPr>
                <w:sz w:val="16"/>
                <w:lang w:val="en-US"/>
              </w:rPr>
            </w:pPr>
            <w:r w:rsidRPr="005F5387">
              <w:rPr>
                <w:sz w:val="16"/>
                <w:lang w:val="en-US"/>
              </w:rPr>
              <w:t>(55.8 &lt;= end_y &lt;= 59.3)</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09CBC0B2" w14:textId="77777777" w:rsidR="00052653" w:rsidRPr="005F5387" w:rsidRDefault="00052653" w:rsidP="005F5387">
            <w:pPr>
              <w:jc w:val="center"/>
              <w:rPr>
                <w:sz w:val="16"/>
                <w:lang w:val="en-US"/>
              </w:rPr>
            </w:pPr>
            <w:r w:rsidRPr="005F5387">
              <w:rPr>
                <w:sz w:val="16"/>
                <w:lang w:val="en-US"/>
              </w:rPr>
              <w:t>(40 &lt;= end_z &lt;= 60)</w:t>
            </w:r>
          </w:p>
        </w:tc>
      </w:tr>
      <w:tr w:rsidR="00052653" w:rsidRPr="00FA741E" w14:paraId="1474A75E"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0A43C5E" w14:textId="77777777" w:rsidR="00052653" w:rsidRPr="005F5387" w:rsidRDefault="00052653" w:rsidP="005F5387">
            <w:pPr>
              <w:jc w:val="both"/>
              <w:rPr>
                <w:sz w:val="16"/>
                <w:lang w:val="en-US"/>
              </w:rPr>
            </w:pPr>
            <w:r w:rsidRPr="005F5387">
              <w:rPr>
                <w:sz w:val="16"/>
                <w:lang w:val="en-US"/>
              </w:rPr>
              <w:t>Close 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27ACBED6" w14:textId="77777777" w:rsidR="00052653" w:rsidRPr="005F5387" w:rsidRDefault="00052653" w:rsidP="005F5387">
            <w:pPr>
              <w:jc w:val="center"/>
              <w:rPr>
                <w:b/>
                <w:bCs/>
                <w:sz w:val="16"/>
                <w:lang w:val="en-US"/>
              </w:rPr>
            </w:pPr>
            <w:r w:rsidRPr="005F5387">
              <w:rPr>
                <w:sz w:val="16"/>
                <w:lang w:val="en-US"/>
              </w:rPr>
              <w:t>(40.7 &lt;= end_y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2921E5AB" w14:textId="77777777" w:rsidR="00052653" w:rsidRPr="005F5387" w:rsidRDefault="00052653" w:rsidP="005F5387">
            <w:pPr>
              <w:jc w:val="center"/>
              <w:rPr>
                <w:b/>
                <w:bCs/>
                <w:sz w:val="16"/>
                <w:lang w:val="en-US"/>
              </w:rPr>
            </w:pPr>
            <w:r w:rsidRPr="005F5387">
              <w:rPr>
                <w:sz w:val="16"/>
                <w:lang w:val="en-US"/>
              </w:rPr>
              <w:t>(0 &lt;= end_z &lt;= 40)</w:t>
            </w:r>
          </w:p>
        </w:tc>
      </w:tr>
      <w:tr w:rsidR="00052653" w:rsidRPr="00FA741E" w14:paraId="6FF479D2"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A45773F" w14:textId="77777777" w:rsidR="00052653" w:rsidRPr="005F5387" w:rsidRDefault="00052653" w:rsidP="005F5387">
            <w:pPr>
              <w:jc w:val="both"/>
              <w:rPr>
                <w:sz w:val="16"/>
                <w:lang w:val="en-US"/>
              </w:rPr>
            </w:pPr>
            <w:r w:rsidRPr="005F5387">
              <w:rPr>
                <w:sz w:val="16"/>
                <w:lang w:val="en-US"/>
              </w:rPr>
              <w:t>Close High 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35FC8B45" w14:textId="77777777" w:rsidR="00052653" w:rsidRPr="005F5387" w:rsidRDefault="00052653" w:rsidP="005F5387">
            <w:pPr>
              <w:jc w:val="center"/>
              <w:rPr>
                <w:sz w:val="16"/>
                <w:lang w:val="en-US"/>
              </w:rPr>
            </w:pPr>
            <w:r w:rsidRPr="005F5387">
              <w:rPr>
                <w:sz w:val="16"/>
                <w:lang w:val="en-US"/>
              </w:rPr>
              <w:t>(40.7 &lt;= end_y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3477B8AC" w14:textId="77777777" w:rsidR="00052653" w:rsidRPr="005F5387" w:rsidRDefault="00052653" w:rsidP="005F5387">
            <w:pPr>
              <w:jc w:val="center"/>
              <w:rPr>
                <w:sz w:val="16"/>
                <w:lang w:val="en-US"/>
              </w:rPr>
            </w:pPr>
            <w:r w:rsidRPr="005F5387">
              <w:rPr>
                <w:sz w:val="16"/>
                <w:lang w:val="en-US"/>
              </w:rPr>
              <w:t>(40 &lt;= end_z &lt;= 60)</w:t>
            </w:r>
          </w:p>
        </w:tc>
      </w:tr>
      <w:tr w:rsidR="00052653" w:rsidRPr="00FA741E" w14:paraId="4051969F"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0F2573E" w14:textId="77777777" w:rsidR="00052653" w:rsidRPr="005F5387" w:rsidRDefault="00052653" w:rsidP="005F5387">
            <w:pPr>
              <w:jc w:val="both"/>
              <w:rPr>
                <w:sz w:val="16"/>
                <w:lang w:val="en-US"/>
              </w:rPr>
            </w:pPr>
            <w:r w:rsidRPr="005F5387">
              <w:rPr>
                <w:sz w:val="16"/>
                <w:lang w:val="en-US"/>
              </w:rPr>
              <w:t>Close High</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3C099301" w14:textId="77777777" w:rsidR="00052653" w:rsidRPr="005F5387" w:rsidRDefault="00052653" w:rsidP="005F5387">
            <w:pPr>
              <w:jc w:val="center"/>
              <w:rPr>
                <w:sz w:val="16"/>
                <w:lang w:val="en-US"/>
              </w:rPr>
            </w:pPr>
            <w:r w:rsidRPr="005F5387">
              <w:rPr>
                <w:sz w:val="16"/>
                <w:lang w:val="en-US"/>
              </w:rPr>
              <w:t>(44.2 &lt;= end_y &lt;= 55.8)</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56597104" w14:textId="77777777" w:rsidR="00052653" w:rsidRPr="005F5387" w:rsidRDefault="00052653" w:rsidP="005F5387">
            <w:pPr>
              <w:jc w:val="center"/>
              <w:rPr>
                <w:sz w:val="16"/>
                <w:lang w:val="en-US"/>
              </w:rPr>
            </w:pPr>
            <w:r w:rsidRPr="005F5387">
              <w:rPr>
                <w:sz w:val="16"/>
                <w:lang w:val="en-US"/>
              </w:rPr>
              <w:t>(42 &lt;= end_z &lt;= 60)</w:t>
            </w:r>
          </w:p>
        </w:tc>
      </w:tr>
      <w:tr w:rsidR="00052653" w:rsidRPr="00FA741E" w14:paraId="5B96ECE3"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50C2862" w14:textId="77777777" w:rsidR="00052653" w:rsidRPr="005F5387" w:rsidRDefault="00052653" w:rsidP="005F5387">
            <w:pPr>
              <w:jc w:val="both"/>
              <w:rPr>
                <w:sz w:val="16"/>
                <w:lang w:val="en-US"/>
              </w:rPr>
            </w:pPr>
            <w:r w:rsidRPr="005F5387">
              <w:rPr>
                <w:sz w:val="16"/>
                <w:lang w:val="en-US"/>
              </w:rPr>
              <w:t>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0E75EA2E" w14:textId="77777777" w:rsidR="00052653" w:rsidRPr="005F5387" w:rsidRDefault="00052653" w:rsidP="005F5387">
            <w:pPr>
              <w:jc w:val="center"/>
              <w:rPr>
                <w:sz w:val="16"/>
                <w:lang w:val="en-US"/>
              </w:rPr>
            </w:pPr>
            <w:r w:rsidRPr="005F5387">
              <w:rPr>
                <w:sz w:val="16"/>
                <w:lang w:val="en-US"/>
              </w:rPr>
              <w:t>(59.3 &lt;= end_y &lt;= 100)</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5CA5B17D" w14:textId="77777777" w:rsidR="00052653" w:rsidRPr="005F5387" w:rsidRDefault="00052653" w:rsidP="005F5387">
            <w:pPr>
              <w:jc w:val="center"/>
              <w:rPr>
                <w:sz w:val="16"/>
                <w:lang w:val="en-US"/>
              </w:rPr>
            </w:pPr>
            <w:r w:rsidRPr="005F5387">
              <w:rPr>
                <w:sz w:val="16"/>
                <w:lang w:val="en-US"/>
              </w:rPr>
              <w:t>(0 &lt;= end_z &lt;= 40)</w:t>
            </w:r>
          </w:p>
        </w:tc>
      </w:tr>
      <w:tr w:rsidR="00052653" w:rsidRPr="00FA741E" w14:paraId="30C23B59" w14:textId="77777777" w:rsidTr="005F5387">
        <w:trPr>
          <w:trHeight w:val="54"/>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80AB08F" w14:textId="77777777" w:rsidR="00052653" w:rsidRPr="005F5387" w:rsidRDefault="00052653" w:rsidP="005F5387">
            <w:pPr>
              <w:jc w:val="both"/>
              <w:rPr>
                <w:sz w:val="16"/>
                <w:lang w:val="en-US"/>
              </w:rPr>
            </w:pPr>
            <w:r w:rsidRPr="005F5387">
              <w:rPr>
                <w:sz w:val="16"/>
                <w:lang w:val="en-US"/>
              </w:rPr>
              <w:t>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5D242D99" w14:textId="77777777" w:rsidR="00052653" w:rsidRPr="005F5387" w:rsidRDefault="00052653" w:rsidP="005F5387">
            <w:pPr>
              <w:jc w:val="center"/>
              <w:rPr>
                <w:sz w:val="16"/>
                <w:lang w:val="en-US"/>
              </w:rPr>
            </w:pPr>
            <w:r w:rsidRPr="005F5387">
              <w:rPr>
                <w:sz w:val="16"/>
                <w:lang w:val="en-US"/>
              </w:rPr>
              <w:t>(0 &lt;= end_y &lt;= 40.7)</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4FF623A4" w14:textId="77777777" w:rsidR="00052653" w:rsidRPr="005F5387" w:rsidRDefault="00052653" w:rsidP="005F5387">
            <w:pPr>
              <w:jc w:val="center"/>
              <w:rPr>
                <w:sz w:val="16"/>
                <w:lang w:val="en-US"/>
              </w:rPr>
            </w:pPr>
            <w:r w:rsidRPr="005F5387">
              <w:rPr>
                <w:sz w:val="16"/>
                <w:lang w:val="en-US"/>
              </w:rPr>
              <w:t>(0 &lt;= end_z &lt;= 40)</w:t>
            </w:r>
          </w:p>
        </w:tc>
      </w:tr>
      <w:tr w:rsidR="00052653" w:rsidRPr="00FA741E" w14:paraId="429C85F7" w14:textId="77777777" w:rsidTr="005F5387">
        <w:trPr>
          <w:trHeight w:val="157"/>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66B86F9" w14:textId="77777777" w:rsidR="00052653" w:rsidRPr="005F5387" w:rsidRDefault="00052653" w:rsidP="005F5387">
            <w:pPr>
              <w:jc w:val="both"/>
              <w:rPr>
                <w:sz w:val="16"/>
                <w:lang w:val="en-US"/>
              </w:rPr>
            </w:pPr>
            <w:r w:rsidRPr="005F5387">
              <w:rPr>
                <w:sz w:val="16"/>
                <w:lang w:val="en-US"/>
              </w:rPr>
              <w:t>HighLeft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0625B66F" w14:textId="77777777" w:rsidR="00052653" w:rsidRPr="005F5387" w:rsidRDefault="00052653" w:rsidP="005F5387">
            <w:pPr>
              <w:jc w:val="center"/>
              <w:rPr>
                <w:sz w:val="16"/>
                <w:lang w:val="en-US"/>
              </w:rPr>
            </w:pPr>
            <w:r w:rsidRPr="005F5387">
              <w:rPr>
                <w:sz w:val="16"/>
                <w:lang w:val="en-US"/>
              </w:rPr>
              <w:t>(55.8 &lt;= end_y &lt;= 100)</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6FD467BC" w14:textId="77777777" w:rsidR="00052653" w:rsidRPr="005F5387" w:rsidRDefault="00052653" w:rsidP="005F5387">
            <w:pPr>
              <w:jc w:val="center"/>
              <w:rPr>
                <w:sz w:val="16"/>
                <w:lang w:val="en-US"/>
              </w:rPr>
            </w:pPr>
            <w:r w:rsidRPr="005F5387">
              <w:rPr>
                <w:sz w:val="16"/>
                <w:lang w:val="en-US"/>
              </w:rPr>
              <w:t>(60 &lt;= end_z &lt;= 100)</w:t>
            </w:r>
          </w:p>
        </w:tc>
      </w:tr>
      <w:tr w:rsidR="00052653" w:rsidRPr="00FA741E" w14:paraId="2767F222" w14:textId="77777777" w:rsidTr="005F5387">
        <w:trPr>
          <w:trHeight w:val="54"/>
        </w:trPr>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9CC3983" w14:textId="77777777" w:rsidR="00052653" w:rsidRPr="005F5387" w:rsidRDefault="00052653" w:rsidP="005F5387">
            <w:pPr>
              <w:jc w:val="both"/>
              <w:rPr>
                <w:sz w:val="16"/>
                <w:lang w:val="en-US"/>
              </w:rPr>
            </w:pPr>
            <w:r w:rsidRPr="005F5387">
              <w:rPr>
                <w:sz w:val="16"/>
                <w:lang w:val="en-US"/>
              </w:rPr>
              <w:t>HighRight</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7AC715D3" w14:textId="77777777" w:rsidR="00052653" w:rsidRPr="005F5387" w:rsidRDefault="00052653" w:rsidP="005F5387">
            <w:pPr>
              <w:jc w:val="center"/>
              <w:rPr>
                <w:sz w:val="16"/>
                <w:lang w:val="en-US"/>
              </w:rPr>
            </w:pPr>
            <w:r w:rsidRPr="005F5387">
              <w:rPr>
                <w:sz w:val="16"/>
                <w:lang w:val="en-US"/>
              </w:rPr>
              <w:t>(0 &lt;= end_y &lt;= 44.2)</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429D4B8B" w14:textId="77777777" w:rsidR="00052653" w:rsidRPr="005F5387" w:rsidRDefault="00052653" w:rsidP="005F5387">
            <w:pPr>
              <w:jc w:val="center"/>
              <w:rPr>
                <w:sz w:val="16"/>
                <w:lang w:val="en-US"/>
              </w:rPr>
            </w:pPr>
            <w:r w:rsidRPr="005F5387">
              <w:rPr>
                <w:sz w:val="16"/>
                <w:lang w:val="en-US"/>
              </w:rPr>
              <w:t>(60 &lt;= end_z &lt;= 100)</w:t>
            </w:r>
          </w:p>
        </w:tc>
      </w:tr>
      <w:tr w:rsidR="00052653" w:rsidRPr="00FA741E" w14:paraId="2AA08387" w14:textId="77777777" w:rsidTr="005F5387">
        <w:tc>
          <w:tcPr>
            <w:tcW w:w="1865"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C0C5A3" w14:textId="77777777" w:rsidR="00052653" w:rsidRPr="005F5387" w:rsidRDefault="00052653" w:rsidP="005F5387">
            <w:pPr>
              <w:jc w:val="both"/>
              <w:rPr>
                <w:sz w:val="16"/>
                <w:lang w:val="en-US"/>
              </w:rPr>
            </w:pPr>
            <w:r w:rsidRPr="005F5387">
              <w:rPr>
                <w:sz w:val="16"/>
                <w:lang w:val="en-US"/>
              </w:rPr>
              <w:t>High</w:t>
            </w:r>
          </w:p>
        </w:tc>
        <w:tc>
          <w:tcPr>
            <w:tcW w:w="3420" w:type="dxa"/>
            <w:tcBorders>
              <w:top w:val="nil"/>
              <w:left w:val="nil"/>
              <w:bottom w:val="single" w:sz="8" w:space="0" w:color="000000"/>
              <w:right w:val="single" w:sz="8" w:space="0" w:color="000000"/>
            </w:tcBorders>
            <w:tcMar>
              <w:top w:w="0" w:type="dxa"/>
              <w:left w:w="108" w:type="dxa"/>
              <w:bottom w:w="0" w:type="dxa"/>
              <w:right w:w="108" w:type="dxa"/>
            </w:tcMar>
          </w:tcPr>
          <w:p w14:paraId="536ADC66" w14:textId="77777777" w:rsidR="00052653" w:rsidRPr="005F5387" w:rsidRDefault="00052653" w:rsidP="005F5387">
            <w:pPr>
              <w:jc w:val="center"/>
              <w:rPr>
                <w:sz w:val="16"/>
                <w:lang w:val="en-US"/>
              </w:rPr>
            </w:pPr>
            <w:r w:rsidRPr="005F5387">
              <w:rPr>
                <w:sz w:val="16"/>
                <w:lang w:val="en-US"/>
              </w:rPr>
              <w:t>(44.2 &lt;= end_y &lt;= 55.8)</w:t>
            </w:r>
          </w:p>
        </w:tc>
        <w:tc>
          <w:tcPr>
            <w:tcW w:w="3787" w:type="dxa"/>
            <w:tcBorders>
              <w:top w:val="nil"/>
              <w:left w:val="nil"/>
              <w:bottom w:val="single" w:sz="8" w:space="0" w:color="000000"/>
              <w:right w:val="single" w:sz="8" w:space="0" w:color="000000"/>
            </w:tcBorders>
            <w:tcMar>
              <w:top w:w="0" w:type="dxa"/>
              <w:left w:w="108" w:type="dxa"/>
              <w:bottom w:w="0" w:type="dxa"/>
              <w:right w:w="108" w:type="dxa"/>
            </w:tcMar>
          </w:tcPr>
          <w:p w14:paraId="45961B42" w14:textId="77777777" w:rsidR="00052653" w:rsidRPr="005F5387" w:rsidRDefault="00052653" w:rsidP="005F5387">
            <w:pPr>
              <w:jc w:val="center"/>
              <w:rPr>
                <w:sz w:val="16"/>
                <w:lang w:val="en-US"/>
              </w:rPr>
            </w:pPr>
            <w:r w:rsidRPr="005F5387">
              <w:rPr>
                <w:sz w:val="16"/>
                <w:lang w:val="en-US"/>
              </w:rPr>
              <w:t>(60 &lt;= end_z &lt;= 100)</w:t>
            </w:r>
          </w:p>
        </w:tc>
      </w:tr>
    </w:tbl>
    <w:p w14:paraId="6AE28FA2" w14:textId="77777777" w:rsidR="00052653" w:rsidRDefault="00052653" w:rsidP="00052653">
      <w:pPr>
        <w:pStyle w:val="Heading1"/>
        <w:ind w:left="0" w:right="-1"/>
      </w:pPr>
      <w:r>
        <w:t>Appendix 1</w:t>
      </w:r>
      <w:r w:rsidR="001F79A9">
        <w:t>3</w:t>
      </w:r>
      <w:r>
        <w:t xml:space="preserve"> – pitch zones</w:t>
      </w:r>
    </w:p>
    <w:p w14:paraId="10AD1F88" w14:textId="77777777" w:rsidR="00052653" w:rsidRDefault="00052653" w:rsidP="00052653">
      <w:pPr>
        <w:jc w:val="both"/>
      </w:pPr>
      <w:r w:rsidRPr="00DE6994">
        <w:rPr>
          <w:lang w:val="en-US"/>
        </w:rPr>
        <w:t>When Qualifier 56 is shown with an event it will also display a value which can be right, left, centre or back. The diagram below highlights what these zones are on the pitch</w:t>
      </w:r>
      <w:r>
        <w:rPr>
          <w:lang w:val="en-US"/>
        </w:rPr>
        <w:t>.</w:t>
      </w:r>
    </w:p>
    <w:p w14:paraId="5C9F6A9D" w14:textId="77777777" w:rsidR="00052653" w:rsidRDefault="00052653" w:rsidP="00052653">
      <w:pPr>
        <w:jc w:val="both"/>
      </w:pPr>
      <w:r>
        <w:rPr>
          <w:noProof/>
          <w:lang w:eastAsia="en-GB"/>
        </w:rPr>
        <mc:AlternateContent>
          <mc:Choice Requires="wpg">
            <w:drawing>
              <wp:anchor distT="0" distB="0" distL="114300" distR="114300" simplePos="0" relativeHeight="251661312" behindDoc="0" locked="0" layoutInCell="1" allowOverlap="1" wp14:anchorId="36C18FF6" wp14:editId="3ABCA2DD">
                <wp:simplePos x="0" y="0"/>
                <wp:positionH relativeFrom="column">
                  <wp:posOffset>-3283</wp:posOffset>
                </wp:positionH>
                <wp:positionV relativeFrom="paragraph">
                  <wp:posOffset>2360</wp:posOffset>
                </wp:positionV>
                <wp:extent cx="5705475" cy="3543300"/>
                <wp:effectExtent l="0" t="0" r="9525"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3543300"/>
                          <a:chOff x="1156" y="2559"/>
                          <a:chExt cx="8985" cy="5580"/>
                        </a:xfrm>
                      </wpg:grpSpPr>
                      <wpg:grpSp>
                        <wpg:cNvPr id="128" name="Group 125"/>
                        <wpg:cNvGrpSpPr>
                          <a:grpSpLocks/>
                        </wpg:cNvGrpSpPr>
                        <wpg:grpSpPr bwMode="auto">
                          <a:xfrm>
                            <a:off x="1156" y="2559"/>
                            <a:ext cx="8985" cy="5580"/>
                            <a:chOff x="1156" y="2559"/>
                            <a:chExt cx="8985" cy="5580"/>
                          </a:xfrm>
                        </wpg:grpSpPr>
                        <pic:pic xmlns:pic="http://schemas.openxmlformats.org/drawingml/2006/picture">
                          <pic:nvPicPr>
                            <pic:cNvPr id="129" name="Picture 126" descr="pitch"/>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156" y="2559"/>
                              <a:ext cx="8985" cy="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7"/>
                          <wps:cNvSpPr txBox="1">
                            <a:spLocks noChangeArrowheads="1"/>
                          </wps:cNvSpPr>
                          <wps:spPr bwMode="auto">
                            <a:xfrm>
                              <a:off x="6360" y="4882"/>
                              <a:ext cx="1725"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71F43" w14:textId="77777777" w:rsidR="00BA4201" w:rsidRPr="00640552" w:rsidRDefault="00BA4201" w:rsidP="00052653">
                                <w:pPr>
                                  <w:jc w:val="center"/>
                                  <w:rPr>
                                    <w:b/>
                                    <w:color w:val="808080"/>
                                    <w:sz w:val="24"/>
                                    <w:szCs w:val="24"/>
                                  </w:rPr>
                                </w:pPr>
                                <w:r w:rsidRPr="00640552">
                                  <w:rPr>
                                    <w:b/>
                                    <w:color w:val="808080"/>
                                    <w:sz w:val="24"/>
                                    <w:szCs w:val="24"/>
                                  </w:rPr>
                                  <w:t>Back</w:t>
                                </w:r>
                              </w:p>
                              <w:p w14:paraId="23670F34" w14:textId="77777777" w:rsidR="00BA4201" w:rsidRPr="00640552" w:rsidRDefault="00BA4201" w:rsidP="00052653">
                                <w:pPr>
                                  <w:jc w:val="center"/>
                                  <w:rPr>
                                    <w:b/>
                                    <w:color w:val="808080"/>
                                    <w:sz w:val="24"/>
                                    <w:szCs w:val="24"/>
                                  </w:rPr>
                                </w:pPr>
                                <w:r w:rsidRPr="00640552">
                                  <w:rPr>
                                    <w:b/>
                                    <w:color w:val="808080"/>
                                    <w:sz w:val="24"/>
                                    <w:szCs w:val="24"/>
                                  </w:rPr>
                                  <w:t>Zone</w:t>
                                </w:r>
                              </w:p>
                            </w:txbxContent>
                          </wps:txbx>
                          <wps:bodyPr rot="0" vert="horz" wrap="square" lIns="91440" tIns="45720" rIns="91440" bIns="45720" anchor="t" anchorCtr="0" upright="1">
                            <a:noAutofit/>
                          </wps:bodyPr>
                        </wps:wsp>
                        <wps:wsp>
                          <wps:cNvPr id="131" name="Text Box 128"/>
                          <wps:cNvSpPr txBox="1">
                            <a:spLocks noChangeArrowheads="1"/>
                          </wps:cNvSpPr>
                          <wps:spPr bwMode="auto">
                            <a:xfrm>
                              <a:off x="3270" y="5000"/>
                              <a:ext cx="17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CE8FB" w14:textId="77777777" w:rsidR="00BA4201" w:rsidRPr="00640552" w:rsidRDefault="00BA4201" w:rsidP="00052653">
                                <w:pPr>
                                  <w:jc w:val="center"/>
                                  <w:rPr>
                                    <w:b/>
                                    <w:color w:val="808080"/>
                                    <w:sz w:val="24"/>
                                    <w:szCs w:val="24"/>
                                  </w:rPr>
                                </w:pPr>
                                <w:r w:rsidRPr="00640552">
                                  <w:rPr>
                                    <w:b/>
                                    <w:color w:val="808080"/>
                                    <w:sz w:val="24"/>
                                    <w:szCs w:val="24"/>
                                  </w:rPr>
                                  <w:t>Centre Zone</w:t>
                                </w:r>
                              </w:p>
                            </w:txbxContent>
                          </wps:txbx>
                          <wps:bodyPr rot="0" vert="horz" wrap="square" lIns="91440" tIns="45720" rIns="91440" bIns="45720" anchor="t" anchorCtr="0" upright="1">
                            <a:noAutofit/>
                          </wps:bodyPr>
                        </wps:wsp>
                        <wps:wsp>
                          <wps:cNvPr id="132" name="Text Box 129"/>
                          <wps:cNvSpPr txBox="1">
                            <a:spLocks noChangeArrowheads="1"/>
                          </wps:cNvSpPr>
                          <wps:spPr bwMode="auto">
                            <a:xfrm>
                              <a:off x="3060" y="3170"/>
                              <a:ext cx="223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1972D" w14:textId="77777777" w:rsidR="00BA4201" w:rsidRPr="00640552" w:rsidRDefault="00BA4201" w:rsidP="00052653">
                                <w:pPr>
                                  <w:jc w:val="center"/>
                                  <w:rPr>
                                    <w:b/>
                                    <w:color w:val="808080"/>
                                    <w:sz w:val="24"/>
                                    <w:szCs w:val="24"/>
                                  </w:rPr>
                                </w:pPr>
                                <w:r w:rsidRPr="00640552">
                                  <w:rPr>
                                    <w:b/>
                                    <w:color w:val="808080"/>
                                    <w:sz w:val="24"/>
                                    <w:szCs w:val="24"/>
                                  </w:rPr>
                                  <w:t>Right Zone</w:t>
                                </w:r>
                              </w:p>
                            </w:txbxContent>
                          </wps:txbx>
                          <wps:bodyPr rot="0" vert="horz" wrap="square" lIns="91440" tIns="45720" rIns="91440" bIns="45720" anchor="t" anchorCtr="0" upright="1">
                            <a:noAutofit/>
                          </wps:bodyPr>
                        </wps:wsp>
                        <wps:wsp>
                          <wps:cNvPr id="133" name="Text Box 130"/>
                          <wps:cNvSpPr txBox="1">
                            <a:spLocks noChangeArrowheads="1"/>
                          </wps:cNvSpPr>
                          <wps:spPr bwMode="auto">
                            <a:xfrm>
                              <a:off x="2880" y="7235"/>
                              <a:ext cx="243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3EA2F" w14:textId="77777777" w:rsidR="00BA4201" w:rsidRPr="00640552" w:rsidRDefault="00BA4201" w:rsidP="00052653">
                                <w:pPr>
                                  <w:jc w:val="center"/>
                                  <w:rPr>
                                    <w:b/>
                                    <w:color w:val="808080"/>
                                    <w:sz w:val="24"/>
                                    <w:szCs w:val="24"/>
                                  </w:rPr>
                                </w:pPr>
                                <w:r w:rsidRPr="00640552">
                                  <w:rPr>
                                    <w:b/>
                                    <w:color w:val="808080"/>
                                    <w:sz w:val="24"/>
                                    <w:szCs w:val="24"/>
                                  </w:rPr>
                                  <w:t>Left Zone</w:t>
                                </w:r>
                              </w:p>
                            </w:txbxContent>
                          </wps:txbx>
                          <wps:bodyPr rot="0" vert="horz" wrap="square" lIns="91440" tIns="45720" rIns="91440" bIns="45720" anchor="t" anchorCtr="0" upright="1">
                            <a:noAutofit/>
                          </wps:bodyPr>
                        </wps:wsp>
                      </wpg:grpSp>
                      <wps:wsp>
                        <wps:cNvPr id="134" name="Line 131"/>
                        <wps:cNvCnPr/>
                        <wps:spPr bwMode="auto">
                          <a:xfrm rot="16200000">
                            <a:off x="3736" y="1921"/>
                            <a:ext cx="0" cy="388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s:wsp>
                        <wps:cNvPr id="135" name="Line 132"/>
                        <wps:cNvCnPr/>
                        <wps:spPr bwMode="auto">
                          <a:xfrm rot="16200000">
                            <a:off x="3706" y="4909"/>
                            <a:ext cx="0" cy="388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s:wsp>
                        <wps:cNvPr id="136" name="Line 133"/>
                        <wps:cNvCnPr/>
                        <wps:spPr bwMode="auto">
                          <a:xfrm rot="16200000">
                            <a:off x="3173" y="5321"/>
                            <a:ext cx="5025" cy="15"/>
                          </a:xfrm>
                          <a:prstGeom prst="line">
                            <a:avLst/>
                          </a:prstGeom>
                          <a:noFill/>
                          <a:ln w="38100">
                            <a:solidFill>
                              <a:srgbClr val="333333"/>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C18FF6" id="Group 127" o:spid="_x0000_s1126" style="position:absolute;left:0;text-align:left;margin-left:-.25pt;margin-top:.2pt;width:449.25pt;height:279pt;z-index:251661312" coordorigin="1156,2559" coordsize="8985,5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">
                <v:group id="Group 125" o:spid="_x0000_s1127" style="position:absolute;left:1156;top:2559;width:8985;height:5580" coordorigin="1156,2559" coordsize="8985,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Picture 126" o:spid="_x0000_s1128" type="#_x0000_t75" alt="pitch" style="position:absolute;left:1156;top:2559;width:8985;height:55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">
                    <v:imagedata r:id="rId24" o:title="pitch"/>
                  </v:shape>
                  <v:shape id="Text Box 127" o:spid="_x0000_s1129" type="#_x0000_t202" style="position:absolute;left:6360;top:4882;width:1725;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21A71F43" w14:textId="77777777" w:rsidR="00BA4201" w:rsidRPr="00640552" w:rsidRDefault="00BA4201" w:rsidP="00052653">
                          <w:pPr>
                            <w:jc w:val="center"/>
                            <w:rPr>
                              <w:b/>
                              <w:color w:val="808080"/>
                              <w:sz w:val="24"/>
                              <w:szCs w:val="24"/>
                            </w:rPr>
                          </w:pPr>
                          <w:r w:rsidRPr="00640552">
                            <w:rPr>
                              <w:b/>
                              <w:color w:val="808080"/>
                              <w:sz w:val="24"/>
                              <w:szCs w:val="24"/>
                            </w:rPr>
                            <w:t>Back</w:t>
                          </w:r>
                        </w:p>
                        <w:p w14:paraId="23670F34" w14:textId="77777777" w:rsidR="00BA4201" w:rsidRPr="00640552" w:rsidRDefault="00BA4201" w:rsidP="00052653">
                          <w:pPr>
                            <w:jc w:val="center"/>
                            <w:rPr>
                              <w:b/>
                              <w:color w:val="808080"/>
                              <w:sz w:val="24"/>
                              <w:szCs w:val="24"/>
                            </w:rPr>
                          </w:pPr>
                          <w:r w:rsidRPr="00640552">
                            <w:rPr>
                              <w:b/>
                              <w:color w:val="808080"/>
                              <w:sz w:val="24"/>
                              <w:szCs w:val="24"/>
                            </w:rPr>
                            <w:t>Zone</w:t>
                          </w:r>
                        </w:p>
                      </w:txbxContent>
                    </v:textbox>
                  </v:shape>
                  <v:shape id="Text Box 128" o:spid="_x0000_s1130" type="#_x0000_t202" style="position:absolute;left:3270;top:5000;width:172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30CE8FB" w14:textId="77777777" w:rsidR="00BA4201" w:rsidRPr="00640552" w:rsidRDefault="00BA4201" w:rsidP="00052653">
                          <w:pPr>
                            <w:jc w:val="center"/>
                            <w:rPr>
                              <w:b/>
                              <w:color w:val="808080"/>
                              <w:sz w:val="24"/>
                              <w:szCs w:val="24"/>
                            </w:rPr>
                          </w:pPr>
                          <w:r w:rsidRPr="00640552">
                            <w:rPr>
                              <w:b/>
                              <w:color w:val="808080"/>
                              <w:sz w:val="24"/>
                              <w:szCs w:val="24"/>
                            </w:rPr>
                            <w:t>Centre Zone</w:t>
                          </w:r>
                        </w:p>
                      </w:txbxContent>
                    </v:textbox>
                  </v:shape>
                  <v:shape id="Text Box 129" o:spid="_x0000_s1131" type="#_x0000_t202" style="position:absolute;left:3060;top:3170;width:223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0C01972D" w14:textId="77777777" w:rsidR="00BA4201" w:rsidRPr="00640552" w:rsidRDefault="00BA4201" w:rsidP="00052653">
                          <w:pPr>
                            <w:jc w:val="center"/>
                            <w:rPr>
                              <w:b/>
                              <w:color w:val="808080"/>
                              <w:sz w:val="24"/>
                              <w:szCs w:val="24"/>
                            </w:rPr>
                          </w:pPr>
                          <w:r w:rsidRPr="00640552">
                            <w:rPr>
                              <w:b/>
                              <w:color w:val="808080"/>
                              <w:sz w:val="24"/>
                              <w:szCs w:val="24"/>
                            </w:rPr>
                            <w:t>Right Zone</w:t>
                          </w:r>
                        </w:p>
                      </w:txbxContent>
                    </v:textbox>
                  </v:shape>
                  <v:shape id="Text Box 130" o:spid="_x0000_s1132" type="#_x0000_t202" style="position:absolute;left:2880;top:7235;width:243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19B3EA2F" w14:textId="77777777" w:rsidR="00BA4201" w:rsidRPr="00640552" w:rsidRDefault="00BA4201" w:rsidP="00052653">
                          <w:pPr>
                            <w:jc w:val="center"/>
                            <w:rPr>
                              <w:b/>
                              <w:color w:val="808080"/>
                              <w:sz w:val="24"/>
                              <w:szCs w:val="24"/>
                            </w:rPr>
                          </w:pPr>
                          <w:r w:rsidRPr="00640552">
                            <w:rPr>
                              <w:b/>
                              <w:color w:val="808080"/>
                              <w:sz w:val="24"/>
                              <w:szCs w:val="24"/>
                            </w:rPr>
                            <w:t>Left Zone</w:t>
                          </w:r>
                        </w:p>
                      </w:txbxContent>
                    </v:textbox>
                  </v:shape>
                </v:group>
                <v:line id="Line 131" o:spid="_x0000_s1133" style="position:absolute;rotation:-90;visibility:visible;mso-wrap-style:square" from="3736,1921" to="3736,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" strokecolor="#333" strokeweight="3pt">
                  <v:stroke dashstyle="1 1"/>
                </v:line>
                <v:line id="Line 132" o:spid="_x0000_s1134" style="position:absolute;rotation:-90;visibility:visible;mso-wrap-style:square" from="3706,4909" to="3706,8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" strokecolor="#333" strokeweight="3pt">
                  <v:stroke dashstyle="1 1"/>
                </v:line>
                <v:line id="Line 133" o:spid="_x0000_s1135" style="position:absolute;rotation:-90;visibility:visible;mso-wrap-style:square" from="3173,5321" to="8198,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" strokecolor="#333" strokeweight="3pt">
                  <v:stroke dashstyle="1 1"/>
                </v:line>
              </v:group>
            </w:pict>
          </mc:Fallback>
        </mc:AlternateContent>
      </w:r>
    </w:p>
    <w:p w14:paraId="6AC9EA71" w14:textId="77777777" w:rsidR="00052653" w:rsidRDefault="00052653" w:rsidP="00052653">
      <w:pPr>
        <w:jc w:val="both"/>
      </w:pPr>
    </w:p>
    <w:p w14:paraId="5F33CFFC" w14:textId="77777777" w:rsidR="00052653" w:rsidRDefault="00052653" w:rsidP="00052653">
      <w:pPr>
        <w:jc w:val="both"/>
      </w:pPr>
    </w:p>
    <w:p w14:paraId="61BED5C7" w14:textId="77777777" w:rsidR="00052653" w:rsidRDefault="00052653" w:rsidP="00052653">
      <w:pPr>
        <w:jc w:val="both"/>
      </w:pPr>
    </w:p>
    <w:p w14:paraId="711C2E53" w14:textId="77777777" w:rsidR="00052653" w:rsidRDefault="00052653" w:rsidP="00052653">
      <w:pPr>
        <w:jc w:val="both"/>
      </w:pPr>
    </w:p>
    <w:p w14:paraId="612A09BB" w14:textId="77777777" w:rsidR="00052653" w:rsidRDefault="00052653" w:rsidP="00052653">
      <w:pPr>
        <w:jc w:val="both"/>
      </w:pPr>
    </w:p>
    <w:p w14:paraId="24C43436" w14:textId="77777777" w:rsidR="00052653" w:rsidRDefault="00052653" w:rsidP="00052653">
      <w:pPr>
        <w:jc w:val="both"/>
      </w:pPr>
    </w:p>
    <w:p w14:paraId="1613B6F7" w14:textId="77777777" w:rsidR="00052653" w:rsidRDefault="00052653" w:rsidP="00052653">
      <w:pPr>
        <w:jc w:val="both"/>
      </w:pPr>
    </w:p>
    <w:p w14:paraId="0D5ECFD1" w14:textId="77777777" w:rsidR="00052653" w:rsidRDefault="00052653" w:rsidP="00052653">
      <w:pPr>
        <w:jc w:val="both"/>
      </w:pPr>
    </w:p>
    <w:p w14:paraId="09572D3E" w14:textId="77777777" w:rsidR="00052653" w:rsidRDefault="00052653" w:rsidP="00052653">
      <w:pPr>
        <w:jc w:val="both"/>
      </w:pPr>
    </w:p>
    <w:p w14:paraId="706F4C5B" w14:textId="77777777" w:rsidR="00052653" w:rsidRDefault="00052653" w:rsidP="00052653">
      <w:pPr>
        <w:jc w:val="both"/>
      </w:pPr>
    </w:p>
    <w:p w14:paraId="78D13F08" w14:textId="77777777" w:rsidR="00052653" w:rsidRDefault="00052653" w:rsidP="00052653">
      <w:pPr>
        <w:jc w:val="both"/>
      </w:pPr>
    </w:p>
    <w:p w14:paraId="0E6C1F67" w14:textId="77777777" w:rsidR="00052653" w:rsidRDefault="00052653" w:rsidP="00052653">
      <w:pPr>
        <w:jc w:val="both"/>
      </w:pPr>
    </w:p>
    <w:p w14:paraId="64FD71E1" w14:textId="77777777" w:rsidR="00052653" w:rsidRDefault="00052653" w:rsidP="00052653">
      <w:pPr>
        <w:jc w:val="both"/>
      </w:pPr>
    </w:p>
    <w:p w14:paraId="6A06BF2B" w14:textId="77777777" w:rsidR="00052653" w:rsidRDefault="00052653" w:rsidP="00052653">
      <w:pPr>
        <w:jc w:val="both"/>
      </w:pPr>
    </w:p>
    <w:p w14:paraId="1FE0CD2F" w14:textId="77777777" w:rsidR="00052653" w:rsidRDefault="00052653" w:rsidP="00052653">
      <w:pPr>
        <w:jc w:val="both"/>
      </w:pPr>
    </w:p>
    <w:p w14:paraId="0E2C4185" w14:textId="77777777" w:rsidR="00052653" w:rsidRDefault="00052653" w:rsidP="00052653">
      <w:pPr>
        <w:jc w:val="both"/>
      </w:pPr>
    </w:p>
    <w:p w14:paraId="52DA3CB1" w14:textId="77777777" w:rsidR="00052653" w:rsidRDefault="00052653" w:rsidP="00052653">
      <w:pPr>
        <w:jc w:val="both"/>
      </w:pPr>
    </w:p>
    <w:p w14:paraId="1957470B" w14:textId="77777777" w:rsidR="00052653" w:rsidRDefault="00052653" w:rsidP="00052653">
      <w:pPr>
        <w:jc w:val="both"/>
      </w:pPr>
      <w:r>
        <w:rPr>
          <w:noProof/>
          <w:lang w:eastAsia="en-GB"/>
        </w:rPr>
        <mc:AlternateContent>
          <mc:Choice Requires="wps">
            <w:drawing>
              <wp:anchor distT="0" distB="0" distL="114300" distR="114300" simplePos="0" relativeHeight="251665408" behindDoc="0" locked="0" layoutInCell="1" allowOverlap="1" wp14:anchorId="71C0D199" wp14:editId="0D35C835">
                <wp:simplePos x="0" y="0"/>
                <wp:positionH relativeFrom="column">
                  <wp:posOffset>3419475</wp:posOffset>
                </wp:positionH>
                <wp:positionV relativeFrom="paragraph">
                  <wp:posOffset>8515350</wp:posOffset>
                </wp:positionV>
                <wp:extent cx="1114425" cy="381000"/>
                <wp:effectExtent l="1905" t="3810" r="0" b="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4940" w14:textId="77777777" w:rsidR="00BA4201" w:rsidRDefault="00BA4201" w:rsidP="00052653">
                            <w:pPr>
                              <w:jc w:val="center"/>
                              <w:rPr>
                                <w:b/>
                                <w:color w:val="333333"/>
                                <w:sz w:val="16"/>
                                <w:szCs w:val="16"/>
                              </w:rPr>
                            </w:pPr>
                            <w:r>
                              <w:rPr>
                                <w:b/>
                                <w:color w:val="333333"/>
                                <w:sz w:val="16"/>
                                <w:szCs w:val="16"/>
                              </w:rPr>
                              <w:t xml:space="preserve">19 – </w:t>
                            </w:r>
                          </w:p>
                          <w:p w14:paraId="3A1B0560" w14:textId="77777777" w:rsidR="00BA4201" w:rsidRPr="001C2D22" w:rsidRDefault="00BA4201" w:rsidP="00052653">
                            <w:pPr>
                              <w:jc w:val="center"/>
                              <w:rPr>
                                <w:b/>
                                <w:color w:val="333333"/>
                                <w:sz w:val="16"/>
                                <w:szCs w:val="16"/>
                              </w:rPr>
                            </w:pPr>
                            <w:r w:rsidRPr="001C2D22">
                              <w:rPr>
                                <w:b/>
                                <w:color w:val="333333"/>
                                <w:sz w:val="16"/>
                                <w:szCs w:val="16"/>
                              </w:rPr>
                              <w:t>35+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0D199" id="Text Box 185" o:spid="_x0000_s1136" type="#_x0000_t202" style="position:absolute;left:0;text-align:left;margin-left:269.25pt;margin-top:670.5pt;width:87.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" filled="f" stroked="f">
                <v:textbox>
                  <w:txbxContent>
                    <w:p w14:paraId="7B244940" w14:textId="77777777" w:rsidR="00BA4201" w:rsidRDefault="00BA4201" w:rsidP="00052653">
                      <w:pPr>
                        <w:jc w:val="center"/>
                        <w:rPr>
                          <w:b/>
                          <w:color w:val="333333"/>
                          <w:sz w:val="16"/>
                          <w:szCs w:val="16"/>
                        </w:rPr>
                      </w:pPr>
                      <w:r>
                        <w:rPr>
                          <w:b/>
                          <w:color w:val="333333"/>
                          <w:sz w:val="16"/>
                          <w:szCs w:val="16"/>
                        </w:rPr>
                        <w:t xml:space="preserve">19 – </w:t>
                      </w:r>
                    </w:p>
                    <w:p w14:paraId="3A1B0560" w14:textId="77777777" w:rsidR="00BA4201" w:rsidRPr="001C2D22" w:rsidRDefault="00BA4201" w:rsidP="00052653">
                      <w:pPr>
                        <w:jc w:val="center"/>
                        <w:rPr>
                          <w:b/>
                          <w:color w:val="333333"/>
                          <w:sz w:val="16"/>
                          <w:szCs w:val="16"/>
                        </w:rPr>
                      </w:pPr>
                      <w:r w:rsidRPr="001C2D22">
                        <w:rPr>
                          <w:b/>
                          <w:color w:val="333333"/>
                          <w:sz w:val="16"/>
                          <w:szCs w:val="16"/>
                        </w:rPr>
                        <w:t>35+ Centre</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634E42D6" wp14:editId="4C6704AD">
                <wp:simplePos x="0" y="0"/>
                <wp:positionH relativeFrom="column">
                  <wp:posOffset>5705475</wp:posOffset>
                </wp:positionH>
                <wp:positionV relativeFrom="paragraph">
                  <wp:posOffset>8477250</wp:posOffset>
                </wp:positionV>
                <wp:extent cx="1019175" cy="381000"/>
                <wp:effectExtent l="1905" t="3810" r="0" b="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7017F" w14:textId="77777777" w:rsidR="00BA4201" w:rsidRDefault="00BA4201" w:rsidP="00052653">
                            <w:pPr>
                              <w:jc w:val="center"/>
                              <w:rPr>
                                <w:b/>
                                <w:color w:val="333333"/>
                                <w:sz w:val="16"/>
                                <w:szCs w:val="16"/>
                              </w:rPr>
                            </w:pPr>
                            <w:r>
                              <w:rPr>
                                <w:b/>
                                <w:color w:val="333333"/>
                                <w:sz w:val="16"/>
                                <w:szCs w:val="16"/>
                              </w:rPr>
                              <w:t>70 –</w:t>
                            </w:r>
                          </w:p>
                          <w:p w14:paraId="0101554F" w14:textId="77777777" w:rsidR="00BA4201" w:rsidRPr="001C2D22" w:rsidRDefault="00BA4201" w:rsidP="00052653">
                            <w:pPr>
                              <w:jc w:val="center"/>
                              <w:rPr>
                                <w:b/>
                                <w:color w:val="333333"/>
                                <w:sz w:val="16"/>
                                <w:szCs w:val="16"/>
                              </w:rPr>
                            </w:pPr>
                            <w:r w:rsidRPr="001C2D22">
                              <w:rPr>
                                <w:b/>
                                <w:color w:val="333333"/>
                                <w:sz w:val="16"/>
                                <w:szCs w:val="16"/>
                              </w:rPr>
                              <w:t>35+ Right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E42D6" id="Text Box 184" o:spid="_x0000_s1137" type="#_x0000_t202" style="position:absolute;left:0;text-align:left;margin-left:449.25pt;margin-top:667.5pt;width:80.2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" filled="f" stroked="f">
                <v:textbox>
                  <w:txbxContent>
                    <w:p w14:paraId="4AF7017F" w14:textId="77777777" w:rsidR="00BA4201" w:rsidRDefault="00BA4201" w:rsidP="00052653">
                      <w:pPr>
                        <w:jc w:val="center"/>
                        <w:rPr>
                          <w:b/>
                          <w:color w:val="333333"/>
                          <w:sz w:val="16"/>
                          <w:szCs w:val="16"/>
                        </w:rPr>
                      </w:pPr>
                      <w:r>
                        <w:rPr>
                          <w:b/>
                          <w:color w:val="333333"/>
                          <w:sz w:val="16"/>
                          <w:szCs w:val="16"/>
                        </w:rPr>
                        <w:t>70 –</w:t>
                      </w:r>
                    </w:p>
                    <w:p w14:paraId="0101554F" w14:textId="77777777" w:rsidR="00BA4201" w:rsidRPr="001C2D22" w:rsidRDefault="00BA4201" w:rsidP="00052653">
                      <w:pPr>
                        <w:jc w:val="center"/>
                        <w:rPr>
                          <w:b/>
                          <w:color w:val="333333"/>
                          <w:sz w:val="16"/>
                          <w:szCs w:val="16"/>
                        </w:rPr>
                      </w:pPr>
                      <w:r w:rsidRPr="001C2D22">
                        <w:rPr>
                          <w:b/>
                          <w:color w:val="333333"/>
                          <w:sz w:val="16"/>
                          <w:szCs w:val="16"/>
                        </w:rPr>
                        <w:t>35+ Right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272B4122" wp14:editId="416E787D">
                <wp:simplePos x="0" y="0"/>
                <wp:positionH relativeFrom="column">
                  <wp:posOffset>962025</wp:posOffset>
                </wp:positionH>
                <wp:positionV relativeFrom="paragraph">
                  <wp:posOffset>8505825</wp:posOffset>
                </wp:positionV>
                <wp:extent cx="1019175" cy="381000"/>
                <wp:effectExtent l="1905" t="3810" r="0" b="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D495" w14:textId="77777777" w:rsidR="00BA4201" w:rsidRDefault="00BA4201" w:rsidP="00052653">
                            <w:pPr>
                              <w:jc w:val="center"/>
                              <w:rPr>
                                <w:b/>
                                <w:color w:val="333333"/>
                                <w:sz w:val="16"/>
                                <w:szCs w:val="16"/>
                              </w:rPr>
                            </w:pPr>
                            <w:r>
                              <w:rPr>
                                <w:b/>
                                <w:color w:val="333333"/>
                                <w:sz w:val="16"/>
                                <w:szCs w:val="16"/>
                              </w:rPr>
                              <w:t xml:space="preserve">71- </w:t>
                            </w:r>
                          </w:p>
                          <w:p w14:paraId="4B4A2E69" w14:textId="77777777" w:rsidR="00BA4201" w:rsidRPr="001C2D22" w:rsidRDefault="00BA4201" w:rsidP="00052653">
                            <w:pPr>
                              <w:jc w:val="center"/>
                              <w:rPr>
                                <w:b/>
                                <w:color w:val="333333"/>
                                <w:sz w:val="16"/>
                                <w:szCs w:val="16"/>
                              </w:rPr>
                            </w:pPr>
                            <w:r w:rsidRPr="001C2D22">
                              <w:rPr>
                                <w:b/>
                                <w:color w:val="333333"/>
                                <w:sz w:val="16"/>
                                <w:szCs w:val="16"/>
                              </w:rPr>
                              <w:t>35+ Left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B4122" id="Text Box 183" o:spid="_x0000_s1138" type="#_x0000_t202" style="position:absolute;left:0;text-align:left;margin-left:75.75pt;margin-top:669.75pt;width:80.2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" filled="f" stroked="f">
                <v:textbox>
                  <w:txbxContent>
                    <w:p w14:paraId="47CAD495" w14:textId="77777777" w:rsidR="00BA4201" w:rsidRDefault="00BA4201" w:rsidP="00052653">
                      <w:pPr>
                        <w:jc w:val="center"/>
                        <w:rPr>
                          <w:b/>
                          <w:color w:val="333333"/>
                          <w:sz w:val="16"/>
                          <w:szCs w:val="16"/>
                        </w:rPr>
                      </w:pPr>
                      <w:r>
                        <w:rPr>
                          <w:b/>
                          <w:color w:val="333333"/>
                          <w:sz w:val="16"/>
                          <w:szCs w:val="16"/>
                        </w:rPr>
                        <w:t xml:space="preserve">71- </w:t>
                      </w:r>
                    </w:p>
                    <w:p w14:paraId="4B4A2E69" w14:textId="77777777" w:rsidR="00BA4201" w:rsidRPr="001C2D22" w:rsidRDefault="00BA4201" w:rsidP="00052653">
                      <w:pPr>
                        <w:jc w:val="center"/>
                        <w:rPr>
                          <w:b/>
                          <w:color w:val="333333"/>
                          <w:sz w:val="16"/>
                          <w:szCs w:val="16"/>
                        </w:rPr>
                      </w:pPr>
                      <w:r w:rsidRPr="001C2D22">
                        <w:rPr>
                          <w:b/>
                          <w:color w:val="333333"/>
                          <w:sz w:val="16"/>
                          <w:szCs w:val="16"/>
                        </w:rPr>
                        <w:t>35+ Left</w:t>
                      </w:r>
                    </w:p>
                  </w:txbxContent>
                </v:textbox>
              </v:shape>
            </w:pict>
          </mc:Fallback>
        </mc:AlternateContent>
      </w:r>
    </w:p>
    <w:p w14:paraId="444D2452" w14:textId="77777777" w:rsidR="00052653" w:rsidRDefault="00052653" w:rsidP="00052653">
      <w:pPr>
        <w:jc w:val="both"/>
      </w:pPr>
      <w:r>
        <w:rPr>
          <w:noProof/>
          <w:lang w:eastAsia="en-GB"/>
        </w:rPr>
        <mc:AlternateContent>
          <mc:Choice Requires="wps">
            <w:drawing>
              <wp:anchor distT="0" distB="0" distL="114300" distR="114300" simplePos="0" relativeHeight="251669504" behindDoc="0" locked="0" layoutInCell="1" allowOverlap="1" wp14:anchorId="461123A9" wp14:editId="1A91D27A">
                <wp:simplePos x="0" y="0"/>
                <wp:positionH relativeFrom="column">
                  <wp:posOffset>3343275</wp:posOffset>
                </wp:positionH>
                <wp:positionV relativeFrom="paragraph">
                  <wp:posOffset>6772275</wp:posOffset>
                </wp:positionV>
                <wp:extent cx="1095375" cy="247650"/>
                <wp:effectExtent l="1905" t="381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FCAD9" w14:textId="77777777"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123A9" id="Text Box 198" o:spid="_x0000_s1139" type="#_x0000_t202" style="position:absolute;left:0;text-align:left;margin-left:263.25pt;margin-top:533.25pt;width:86.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" filled="f" stroked="f">
                <v:textbox>
                  <w:txbxContent>
                    <w:p w14:paraId="63EFCAD9" w14:textId="77777777"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6744621E" wp14:editId="457503E5">
                <wp:simplePos x="0" y="0"/>
                <wp:positionH relativeFrom="column">
                  <wp:posOffset>3343275</wp:posOffset>
                </wp:positionH>
                <wp:positionV relativeFrom="paragraph">
                  <wp:posOffset>7543800</wp:posOffset>
                </wp:positionV>
                <wp:extent cx="1095375" cy="381000"/>
                <wp:effectExtent l="1905" t="381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A3E8" w14:textId="77777777" w:rsidR="00BA4201" w:rsidRPr="001C2D22" w:rsidRDefault="00BA4201" w:rsidP="00052653">
                            <w:pPr>
                              <w:jc w:val="center"/>
                              <w:rPr>
                                <w:b/>
                                <w:color w:val="333333"/>
                                <w:sz w:val="16"/>
                                <w:szCs w:val="16"/>
                              </w:rPr>
                            </w:pPr>
                            <w:r>
                              <w:rPr>
                                <w:b/>
                                <w:color w:val="333333"/>
                                <w:sz w:val="16"/>
                                <w:szCs w:val="16"/>
                              </w:rPr>
                              <w:t xml:space="preserve">18 - </w:t>
                            </w:r>
                            <w:r w:rsidRPr="001C2D22">
                              <w:rPr>
                                <w:b/>
                                <w:color w:val="333333"/>
                                <w:sz w:val="16"/>
                                <w:szCs w:val="16"/>
                              </w:rPr>
                              <w:t>Out of Box</w:t>
                            </w:r>
                          </w:p>
                          <w:p w14:paraId="784AEBBF" w14:textId="77777777" w:rsidR="00BA4201" w:rsidRPr="001C2D22" w:rsidRDefault="00BA4201" w:rsidP="00052653">
                            <w:pPr>
                              <w:jc w:val="center"/>
                              <w:rPr>
                                <w:b/>
                                <w:color w:val="333333"/>
                                <w:sz w:val="16"/>
                                <w:szCs w:val="16"/>
                              </w:rPr>
                            </w:pPr>
                            <w:r w:rsidRPr="001C2D22">
                              <w:rPr>
                                <w:b/>
                                <w:color w:val="333333"/>
                                <w:sz w:val="16"/>
                                <w:szCs w:val="16"/>
                              </w:rPr>
                              <w:t>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4621E" id="Text Box 195" o:spid="_x0000_s1140" type="#_x0000_t202" style="position:absolute;left:0;text-align:left;margin-left:263.25pt;margin-top:594pt;width:86.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" filled="f" stroked="f">
                <v:textbox>
                  <w:txbxContent>
                    <w:p w14:paraId="7086A3E8" w14:textId="77777777" w:rsidR="00BA4201" w:rsidRPr="001C2D22" w:rsidRDefault="00BA4201" w:rsidP="00052653">
                      <w:pPr>
                        <w:jc w:val="center"/>
                        <w:rPr>
                          <w:b/>
                          <w:color w:val="333333"/>
                          <w:sz w:val="16"/>
                          <w:szCs w:val="16"/>
                        </w:rPr>
                      </w:pPr>
                      <w:r>
                        <w:rPr>
                          <w:b/>
                          <w:color w:val="333333"/>
                          <w:sz w:val="16"/>
                          <w:szCs w:val="16"/>
                        </w:rPr>
                        <w:t xml:space="preserve">18 - </w:t>
                      </w:r>
                      <w:r w:rsidRPr="001C2D22">
                        <w:rPr>
                          <w:b/>
                          <w:color w:val="333333"/>
                          <w:sz w:val="16"/>
                          <w:szCs w:val="16"/>
                        </w:rPr>
                        <w:t>Out of Box</w:t>
                      </w:r>
                    </w:p>
                    <w:p w14:paraId="784AEBBF" w14:textId="77777777" w:rsidR="00BA4201" w:rsidRPr="001C2D22" w:rsidRDefault="00BA4201" w:rsidP="00052653">
                      <w:pPr>
                        <w:jc w:val="center"/>
                        <w:rPr>
                          <w:b/>
                          <w:color w:val="333333"/>
                          <w:sz w:val="16"/>
                          <w:szCs w:val="16"/>
                        </w:rPr>
                      </w:pPr>
                      <w:r w:rsidRPr="001C2D22">
                        <w:rPr>
                          <w:b/>
                          <w:color w:val="333333"/>
                          <w:sz w:val="16"/>
                          <w:szCs w:val="16"/>
                        </w:rPr>
                        <w:t>Centre</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352350B8" wp14:editId="26DC653B">
                <wp:simplePos x="0" y="0"/>
                <wp:positionH relativeFrom="column">
                  <wp:posOffset>3343275</wp:posOffset>
                </wp:positionH>
                <wp:positionV relativeFrom="paragraph">
                  <wp:posOffset>6772275</wp:posOffset>
                </wp:positionV>
                <wp:extent cx="1095375" cy="247650"/>
                <wp:effectExtent l="1905" t="381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C39" w14:textId="77777777"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350B8" id="Text Box 194" o:spid="_x0000_s1141" type="#_x0000_t202" style="position:absolute;left:0;text-align:left;margin-left:263.25pt;margin-top:533.25pt;width:86.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" filled="f" stroked="f">
                <v:textbox>
                  <w:txbxContent>
                    <w:p w14:paraId="3DDD3C39" w14:textId="77777777" w:rsidR="00BA4201" w:rsidRPr="001C2D22" w:rsidRDefault="00BA4201" w:rsidP="00052653">
                      <w:pPr>
                        <w:jc w:val="center"/>
                        <w:rPr>
                          <w:b/>
                          <w:color w:val="FFFFFF"/>
                          <w:sz w:val="16"/>
                          <w:szCs w:val="16"/>
                        </w:rPr>
                      </w:pPr>
                      <w:r>
                        <w:rPr>
                          <w:b/>
                          <w:color w:val="FFFFFF"/>
                          <w:sz w:val="16"/>
                          <w:szCs w:val="16"/>
                        </w:rPr>
                        <w:t xml:space="preserve">17 - </w:t>
                      </w:r>
                      <w:r w:rsidRPr="001C2D22">
                        <w:rPr>
                          <w:b/>
                          <w:color w:val="FFFFFF"/>
                          <w:sz w:val="16"/>
                          <w:szCs w:val="16"/>
                        </w:rPr>
                        <w:t>Box Centre</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0245FB9" wp14:editId="3E792D80">
                <wp:simplePos x="0" y="0"/>
                <wp:positionH relativeFrom="column">
                  <wp:posOffset>1998980</wp:posOffset>
                </wp:positionH>
                <wp:positionV relativeFrom="paragraph">
                  <wp:posOffset>6264910</wp:posOffset>
                </wp:positionV>
                <wp:extent cx="3562350" cy="685800"/>
                <wp:effectExtent l="11430" t="13335" r="7620" b="571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685800"/>
                        </a:xfrm>
                        <a:prstGeom prst="rect">
                          <a:avLst/>
                        </a:prstGeom>
                        <a:solidFill>
                          <a:srgbClr val="808080">
                            <a:alpha val="17999"/>
                          </a:srgbClr>
                        </a:solidFill>
                        <a:ln w="9525">
                          <a:solidFill>
                            <a:srgbClr val="808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FD7C9" id="Rectangle 170" o:spid="_x0000_s1026" style="position:absolute;margin-left:157.4pt;margin-top:493.3pt;width:280.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" fillcolor="gray" strokecolor="gray">
                <v:fill opacity="11822f"/>
              </v:rect>
            </w:pict>
          </mc:Fallback>
        </mc:AlternateContent>
      </w:r>
      <w:r w:rsidRPr="00E513B5">
        <w:rPr>
          <w:lang w:val="en-US"/>
        </w:rPr>
        <w:t>Qualifiers 16, 17, 18, 19 and 60 - 71 refer to areas of the pitch. The below diagram illustrates where these zones are.</w:t>
      </w:r>
    </w:p>
    <w:p w14:paraId="5E7747E3" w14:textId="77777777" w:rsidR="00052653" w:rsidRDefault="00052653" w:rsidP="00052653">
      <w:pPr>
        <w:jc w:val="both"/>
      </w:pPr>
      <w:r>
        <w:rPr>
          <w:noProof/>
          <w:lang w:eastAsia="en-GB"/>
        </w:rPr>
        <w:drawing>
          <wp:anchor distT="0" distB="0" distL="114300" distR="114300" simplePos="0" relativeHeight="251670528" behindDoc="1" locked="0" layoutInCell="1" allowOverlap="1" wp14:anchorId="49D3538D" wp14:editId="4B393013">
            <wp:simplePos x="0" y="0"/>
            <wp:positionH relativeFrom="column">
              <wp:posOffset>-4445</wp:posOffset>
            </wp:positionH>
            <wp:positionV relativeFrom="paragraph">
              <wp:posOffset>240665</wp:posOffset>
            </wp:positionV>
            <wp:extent cx="5710555" cy="3336290"/>
            <wp:effectExtent l="0" t="0" r="4445" b="0"/>
            <wp:wrapTight wrapText="bothSides">
              <wp:wrapPolygon edited="0">
                <wp:start x="0" y="0"/>
                <wp:lineTo x="0" y="21460"/>
                <wp:lineTo x="21545" y="21460"/>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1379" t="69418" r="21843" b="5291"/>
                    <a:stretch/>
                  </pic:blipFill>
                  <pic:spPr bwMode="auto">
                    <a:xfrm>
                      <a:off x="0" y="0"/>
                      <a:ext cx="5710555"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DB119" w14:textId="77777777" w:rsidR="00052653" w:rsidRDefault="00052653" w:rsidP="00052653">
      <w:pPr>
        <w:jc w:val="both"/>
      </w:pPr>
    </w:p>
    <w:p w14:paraId="254FD98F" w14:textId="77777777" w:rsidR="00052653" w:rsidRDefault="00052653" w:rsidP="00052653">
      <w:pPr>
        <w:jc w:val="both"/>
      </w:pPr>
    </w:p>
    <w:p w14:paraId="035A15C0" w14:textId="77777777" w:rsidR="00052653" w:rsidRPr="005F5387" w:rsidRDefault="001F79A9" w:rsidP="005F5387">
      <w:pPr>
        <w:jc w:val="both"/>
        <w:rPr>
          <w:rFonts w:cs="Arial"/>
          <w:b/>
          <w:color w:val="00AEEF"/>
          <w:sz w:val="32"/>
          <w:szCs w:val="28"/>
        </w:rPr>
      </w:pPr>
      <w:r>
        <w:rPr>
          <w:rFonts w:cs="Arial"/>
          <w:b/>
          <w:color w:val="00AEEF"/>
          <w:sz w:val="32"/>
          <w:szCs w:val="28"/>
        </w:rPr>
        <w:t>Appendix 14</w:t>
      </w:r>
      <w:r w:rsidR="00052653" w:rsidRPr="005F5387">
        <w:rPr>
          <w:rFonts w:cs="Arial"/>
          <w:b/>
          <w:color w:val="00AEEF"/>
          <w:sz w:val="32"/>
          <w:szCs w:val="28"/>
        </w:rPr>
        <w:t xml:space="preserve"> - playing positions</w:t>
      </w:r>
    </w:p>
    <w:p w14:paraId="32010F36" w14:textId="77777777" w:rsidR="00052653" w:rsidRPr="0026569B" w:rsidRDefault="00052653" w:rsidP="00052653">
      <w:pPr>
        <w:pStyle w:val="Heading1"/>
        <w:ind w:left="0" w:right="-1"/>
        <w:rPr>
          <w:lang w:val="en-US"/>
        </w:rPr>
      </w:pPr>
      <w:r w:rsidRPr="0026569B">
        <w:rPr>
          <w:rFonts w:cstheme="minorBidi"/>
          <w:b w:val="0"/>
          <w:color w:val="4E4E4E"/>
          <w:sz w:val="20"/>
          <w:szCs w:val="22"/>
          <w:lang w:val="en-US"/>
        </w:rPr>
        <w:t xml:space="preserve">When Event 34 is shown it will include Qualifier 30, 130 and 131. </w:t>
      </w:r>
    </w:p>
    <w:p w14:paraId="6DB167C0" w14:textId="77777777" w:rsidR="00052653" w:rsidRPr="0026569B" w:rsidRDefault="00052653" w:rsidP="00052653">
      <w:pPr>
        <w:pStyle w:val="ListParagraph"/>
        <w:numPr>
          <w:ilvl w:val="0"/>
          <w:numId w:val="43"/>
        </w:numPr>
        <w:jc w:val="both"/>
        <w:rPr>
          <w:lang w:val="en-US"/>
        </w:rPr>
      </w:pPr>
      <w:r w:rsidRPr="0026569B">
        <w:rPr>
          <w:lang w:val="en-US"/>
        </w:rPr>
        <w:t>130 will indicate the formation the team will be playing in</w:t>
      </w:r>
    </w:p>
    <w:p w14:paraId="49E6287C" w14:textId="77777777" w:rsidR="00052653" w:rsidRPr="0026569B" w:rsidRDefault="00052653" w:rsidP="00052653">
      <w:pPr>
        <w:pStyle w:val="ListParagraph"/>
        <w:numPr>
          <w:ilvl w:val="0"/>
          <w:numId w:val="43"/>
        </w:numPr>
        <w:jc w:val="both"/>
        <w:rPr>
          <w:lang w:val="en-US"/>
        </w:rPr>
      </w:pPr>
      <w:r w:rsidRPr="0026569B">
        <w:rPr>
          <w:lang w:val="en-US"/>
        </w:rPr>
        <w:t>30 will list the players</w:t>
      </w:r>
    </w:p>
    <w:p w14:paraId="1DAC0114" w14:textId="77777777" w:rsidR="00052653" w:rsidRPr="0026569B" w:rsidRDefault="00052653" w:rsidP="00052653">
      <w:pPr>
        <w:pStyle w:val="ListParagraph"/>
        <w:numPr>
          <w:ilvl w:val="0"/>
          <w:numId w:val="43"/>
        </w:numPr>
        <w:jc w:val="both"/>
        <w:rPr>
          <w:lang w:val="en-US"/>
        </w:rPr>
      </w:pPr>
      <w:r w:rsidRPr="0026569B">
        <w:rPr>
          <w:lang w:val="en-US"/>
        </w:rPr>
        <w:t>131 will list the playing positions</w:t>
      </w:r>
    </w:p>
    <w:p w14:paraId="6AB2228C" w14:textId="77777777" w:rsidR="00052653" w:rsidRPr="0026569B" w:rsidRDefault="00052653" w:rsidP="00052653">
      <w:pPr>
        <w:jc w:val="both"/>
        <w:rPr>
          <w:lang w:val="en-US"/>
        </w:rPr>
      </w:pPr>
    </w:p>
    <w:p w14:paraId="4EE43D3C" w14:textId="77777777" w:rsidR="00052653" w:rsidRPr="004F160B" w:rsidRDefault="00052653" w:rsidP="00052653">
      <w:pPr>
        <w:jc w:val="both"/>
        <w:rPr>
          <w:lang w:val="en-US"/>
        </w:rPr>
      </w:pPr>
      <w:r w:rsidRPr="0026569B">
        <w:rPr>
          <w:lang w:val="en-US"/>
        </w:rPr>
        <w:t>The order that the players are listed in qualifier 30 will be the same order as the posi</w:t>
      </w:r>
      <w:r w:rsidR="004F160B">
        <w:rPr>
          <w:lang w:val="en-US"/>
        </w:rPr>
        <w:t xml:space="preserve">tions listed on qualifier 131. </w:t>
      </w:r>
      <w:r w:rsidRPr="004F160B">
        <w:rPr>
          <w:lang w:val="en-US"/>
        </w:rPr>
        <w:t>For example:</w:t>
      </w:r>
    </w:p>
    <w:p w14:paraId="250E019D" w14:textId="77777777" w:rsidR="00052653" w:rsidRDefault="00052653" w:rsidP="00052653">
      <w:pPr>
        <w:shd w:val="clear" w:color="auto" w:fill="FFFFFF"/>
        <w:spacing w:before="0" w:line="240" w:lineRule="auto"/>
        <w:rPr>
          <w:rFonts w:ascii="Courier New" w:eastAsia="Times New Roman" w:hAnsi="Courier New" w:cs="Courier New"/>
          <w:color w:val="0000FF"/>
          <w:szCs w:val="20"/>
          <w:lang w:eastAsia="en-GB"/>
        </w:rPr>
      </w:pPr>
    </w:p>
    <w:p w14:paraId="25609D35" w14:textId="77777777"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"1998281501"</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qualifier_id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"130"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"8"</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14:paraId="067BC470" w14:textId="77777777" w:rsidR="00052653" w:rsidRDefault="00052653" w:rsidP="00052653">
      <w:pPr>
        <w:jc w:val="both"/>
        <w:rPr>
          <w:i/>
          <w:lang w:val="en-US"/>
        </w:rPr>
      </w:pPr>
    </w:p>
    <w:p w14:paraId="552BA96B" w14:textId="77777777"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"193244804"</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qualifier_id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"30"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"59936, 37748, 42427, 8758, 17127, 51507, 20467, 21091, 12297, 41792, 43274, 8597, 57214, 81880, 37096, 13227, 56861, 15675"</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14:paraId="070F5893" w14:textId="77777777" w:rsidR="00052653" w:rsidRPr="0026569B" w:rsidRDefault="00052653" w:rsidP="00052653">
      <w:pPr>
        <w:jc w:val="both"/>
        <w:rPr>
          <w:i/>
          <w:lang w:val="en-US"/>
        </w:rPr>
      </w:pPr>
    </w:p>
    <w:p w14:paraId="72C5A5B0" w14:textId="77777777" w:rsidR="00052653" w:rsidRPr="007F46C5" w:rsidRDefault="00052653" w:rsidP="00052653">
      <w:pPr>
        <w:shd w:val="clear" w:color="auto" w:fill="FFFFFF"/>
        <w:spacing w:before="0" w:line="240" w:lineRule="auto"/>
        <w:rPr>
          <w:rFonts w:ascii="Times New Roman" w:eastAsia="Times New Roman" w:hAnsi="Times New Roman" w:cs="Times New Roman"/>
          <w:color w:val="auto"/>
          <w:sz w:val="24"/>
          <w:szCs w:val="24"/>
          <w:lang w:eastAsia="en-GB"/>
        </w:rPr>
      </w:pPr>
      <w:r w:rsidRPr="007F46C5">
        <w:rPr>
          <w:rFonts w:ascii="Courier New" w:eastAsia="Times New Roman" w:hAnsi="Courier New" w:cs="Courier New"/>
          <w:color w:val="0000FF"/>
          <w:szCs w:val="20"/>
          <w:lang w:eastAsia="en-GB"/>
        </w:rPr>
        <w:t>&lt;Q</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"280405493"</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qualifier_id</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"131"</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FF0000"/>
          <w:szCs w:val="20"/>
          <w:lang w:eastAsia="en-GB"/>
        </w:rPr>
        <w:t>value</w:t>
      </w:r>
      <w:r w:rsidRPr="007F46C5">
        <w:rPr>
          <w:rFonts w:ascii="Courier New" w:eastAsia="Times New Roman" w:hAnsi="Courier New" w:cs="Courier New"/>
          <w:color w:val="000000"/>
          <w:szCs w:val="20"/>
          <w:lang w:eastAsia="en-GB"/>
        </w:rPr>
        <w:t>=</w:t>
      </w:r>
      <w:r w:rsidRPr="007F46C5">
        <w:rPr>
          <w:rFonts w:ascii="Courier New" w:eastAsia="Times New Roman" w:hAnsi="Courier New" w:cs="Courier New"/>
          <w:b/>
          <w:bCs/>
          <w:color w:val="8000FF"/>
          <w:szCs w:val="20"/>
          <w:lang w:eastAsia="en-GB"/>
        </w:rPr>
        <w:t>"1, 2, 3, 4, 5, 6, 7, 8, 9, 10, 11, 0, 0, 0, 0, 0, 0, 0"</w:t>
      </w:r>
      <w:r w:rsidRPr="007F46C5">
        <w:rPr>
          <w:rFonts w:ascii="Courier New" w:eastAsia="Times New Roman" w:hAnsi="Courier New" w:cs="Courier New"/>
          <w:color w:val="000000"/>
          <w:szCs w:val="20"/>
          <w:lang w:eastAsia="en-GB"/>
        </w:rPr>
        <w:t xml:space="preserve"> </w:t>
      </w:r>
      <w:r w:rsidRPr="007F46C5">
        <w:rPr>
          <w:rFonts w:ascii="Courier New" w:eastAsia="Times New Roman" w:hAnsi="Courier New" w:cs="Courier New"/>
          <w:color w:val="0000FF"/>
          <w:szCs w:val="20"/>
          <w:lang w:eastAsia="en-GB"/>
        </w:rPr>
        <w:t>/&gt;</w:t>
      </w:r>
    </w:p>
    <w:p w14:paraId="23724A2C" w14:textId="77777777" w:rsidR="00052653" w:rsidRPr="0026569B" w:rsidRDefault="00052653" w:rsidP="00052653">
      <w:pPr>
        <w:jc w:val="both"/>
        <w:rPr>
          <w:i/>
          <w:lang w:val="en-US"/>
        </w:rPr>
      </w:pPr>
    </w:p>
    <w:p w14:paraId="72944FED" w14:textId="77777777" w:rsidR="00052653" w:rsidRDefault="00052653" w:rsidP="00052653">
      <w:pPr>
        <w:jc w:val="both"/>
        <w:rPr>
          <w:lang w:val="en-US"/>
        </w:rPr>
      </w:pPr>
      <w:r>
        <w:rPr>
          <w:lang w:val="en-US"/>
        </w:rPr>
        <w:t>With regards to the qualifier id 130 (ie formation), this can be interpreted as the team playing in a 4231 formation which is depicted below from formation number 8.</w:t>
      </w:r>
    </w:p>
    <w:p w14:paraId="3ECB1E0D" w14:textId="77777777" w:rsidR="00052653" w:rsidRPr="0026569B" w:rsidRDefault="00052653" w:rsidP="00052653">
      <w:pPr>
        <w:jc w:val="both"/>
        <w:rPr>
          <w:lang w:val="en-US"/>
        </w:rPr>
      </w:pPr>
    </w:p>
    <w:p w14:paraId="114CA261" w14:textId="77777777" w:rsidR="00052653" w:rsidRPr="0026569B" w:rsidRDefault="00052653" w:rsidP="00052653">
      <w:pPr>
        <w:jc w:val="both"/>
        <w:rPr>
          <w:lang w:val="en-US"/>
        </w:rPr>
      </w:pPr>
      <w:r>
        <w:rPr>
          <w:lang w:val="en-US"/>
        </w:rPr>
        <w:t>For line ups using qualifier id’s 130 and 131 in conjunction, you can see for example that position</w:t>
      </w:r>
      <w:r w:rsidRPr="0026569B">
        <w:rPr>
          <w:lang w:val="en-US"/>
        </w:rPr>
        <w:t xml:space="preserve"> 1 will be player </w:t>
      </w:r>
      <w:r>
        <w:rPr>
          <w:lang w:val="en-US"/>
        </w:rPr>
        <w:t>59936 and</w:t>
      </w:r>
      <w:r w:rsidRPr="0026569B">
        <w:rPr>
          <w:lang w:val="en-US"/>
        </w:rPr>
        <w:t xml:space="preserve"> position 7 will be </w:t>
      </w:r>
      <w:r>
        <w:rPr>
          <w:lang w:val="en-US"/>
        </w:rPr>
        <w:t>20467</w:t>
      </w:r>
      <w:r w:rsidRPr="0026569B">
        <w:rPr>
          <w:lang w:val="en-US"/>
        </w:rPr>
        <w:t>. Where position = 0</w:t>
      </w:r>
      <w:r>
        <w:rPr>
          <w:lang w:val="en-US"/>
        </w:rPr>
        <w:t>,</w:t>
      </w:r>
      <w:r w:rsidRPr="0026569B">
        <w:rPr>
          <w:lang w:val="en-US"/>
        </w:rPr>
        <w:t xml:space="preserve"> this relates to a substitute for which we do not current record the exact playing position. </w:t>
      </w:r>
    </w:p>
    <w:p w14:paraId="43FE2BEB" w14:textId="77777777" w:rsidR="00052653" w:rsidRPr="0026569B" w:rsidRDefault="00052653" w:rsidP="00052653">
      <w:pPr>
        <w:jc w:val="both"/>
        <w:rPr>
          <w:lang w:val="en-US"/>
        </w:rPr>
      </w:pPr>
    </w:p>
    <w:p w14:paraId="08E7B78F" w14:textId="77777777" w:rsidR="00052653" w:rsidRPr="00E5209B" w:rsidRDefault="00052653" w:rsidP="00052653">
      <w:pPr>
        <w:jc w:val="both"/>
        <w:rPr>
          <w:lang w:val="en-US"/>
        </w:rPr>
      </w:pPr>
      <w:r w:rsidRPr="0026569B">
        <w:rPr>
          <w:lang w:val="en-US"/>
        </w:rPr>
        <w:t xml:space="preserve">The diagrams </w:t>
      </w:r>
      <w:r w:rsidR="00B729F4">
        <w:rPr>
          <w:lang w:val="en-US"/>
        </w:rPr>
        <w:t>overleaf</w:t>
      </w:r>
      <w:r w:rsidRPr="0026569B">
        <w:rPr>
          <w:lang w:val="en-US"/>
        </w:rPr>
        <w:t xml:space="preserve"> show all of the possible formation numbers and the layo</w:t>
      </w:r>
      <w:r>
        <w:rPr>
          <w:lang w:val="en-US"/>
        </w:rPr>
        <w:t xml:space="preserve">ut of players in this formation – </w:t>
      </w:r>
      <w:r w:rsidRPr="00E56CFE">
        <w:rPr>
          <w:i/>
          <w:lang w:val="en-US"/>
        </w:rPr>
        <w:t>note that team formation #1 is not used.</w:t>
      </w:r>
      <w:r>
        <w:rPr>
          <w:lang w:val="en-US"/>
        </w:rPr>
        <w:t xml:space="preserve"> </w:t>
      </w:r>
    </w:p>
    <w:p w14:paraId="3C798C9E" w14:textId="77777777" w:rsidR="00052653" w:rsidRDefault="00052653" w:rsidP="00052653">
      <w:pPr>
        <w:jc w:val="both"/>
      </w:pPr>
    </w:p>
    <w:p w14:paraId="1E144E8F" w14:textId="77777777" w:rsidR="00B729F4" w:rsidRDefault="00B729F4">
      <w:pPr>
        <w:spacing w:before="0" w:after="100"/>
        <w:ind w:left="907" w:hanging="567"/>
        <w:rPr>
          <w:rFonts w:eastAsia="Calibri" w:cs="Times New Roman"/>
          <w:b/>
          <w:lang w:val="en-US"/>
        </w:rPr>
      </w:pPr>
      <w:r>
        <w:rPr>
          <w:rFonts w:eastAsia="Calibri" w:cs="Times New Roman"/>
          <w:b/>
          <w:lang w:val="en-US"/>
        </w:rPr>
        <w:br w:type="page"/>
      </w:r>
    </w:p>
    <w:p w14:paraId="0C169088" w14:textId="77777777" w:rsidR="00B729F4" w:rsidRPr="00B729F4" w:rsidRDefault="00B729F4" w:rsidP="00B729F4">
      <w:pPr>
        <w:jc w:val="both"/>
        <w:rPr>
          <w:rFonts w:eastAsia="Calibri" w:cs="Times New Roman"/>
          <w:b/>
          <w:bCs/>
          <w:lang w:val="en-US"/>
        </w:rPr>
      </w:pPr>
      <w:r w:rsidRPr="00B729F4">
        <w:rPr>
          <w:rFonts w:eastAsia="Calibri" w:cs="Times New Roman"/>
          <w:b/>
          <w:bCs/>
          <w:lang w:val="en-US"/>
        </w:rPr>
        <w:t>Player Layout</w:t>
      </w:r>
    </w:p>
    <w:p w14:paraId="58B356F2" w14:textId="77777777" w:rsidR="00B729F4" w:rsidRPr="00B729F4" w:rsidRDefault="00B729F4" w:rsidP="00B729F4">
      <w:pPr>
        <w:jc w:val="both"/>
        <w:rPr>
          <w:rFonts w:eastAsia="Calibri" w:cs="Times New Roman"/>
          <w:lang w:val="en-US"/>
        </w:rPr>
      </w:pPr>
      <w:r w:rsidRPr="00B729F4">
        <w:rPr>
          <w:rFonts w:eastAsia="Calibri" w:cs="Times New Roman"/>
          <w:lang w:val="en-US"/>
        </w:rPr>
        <w:t>The players are laid out in right to left, defense to forwards. Therefore if a team has been assigned a 442 formation; the player tagged 2 will be right back, 3 right centre back, 4 left centre  back, 5 left back, 6 right midfield, 7 right centre midfield, 8 left centre midfield, 9 left midfield, 10 right centre forward, 11 left centre forward.</w:t>
      </w:r>
    </w:p>
    <w:p w14:paraId="731B5BD3" w14:textId="77777777" w:rsidR="00B729F4" w:rsidRDefault="00B729F4" w:rsidP="005F5387">
      <w:pPr>
        <w:jc w:val="both"/>
        <w:rPr>
          <w:rFonts w:eastAsia="Calibri" w:cs="Times New Roman"/>
          <w:b/>
          <w:lang w:val="en-US"/>
        </w:rPr>
      </w:pPr>
    </w:p>
    <w:p w14:paraId="7B9EACA7" w14:textId="77777777" w:rsidR="00B729F4" w:rsidRDefault="00B729F4" w:rsidP="005F5387">
      <w:pPr>
        <w:jc w:val="both"/>
        <w:rPr>
          <w:rFonts w:eastAsia="Calibri" w:cs="Times New Roman"/>
          <w:b/>
          <w:lang w:val="en-US"/>
        </w:rPr>
      </w:pPr>
    </w:p>
    <w:p w14:paraId="11527E61"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2 – 442:</w:t>
      </w:r>
    </w:p>
    <w:p w14:paraId="24C6FE85" w14:textId="77777777" w:rsidR="005F5387" w:rsidRPr="005F5387" w:rsidRDefault="005F5387" w:rsidP="005F5387">
      <w:pPr>
        <w:jc w:val="both"/>
        <w:rPr>
          <w:rFonts w:eastAsia="Calibri" w:cs="Times New Roman"/>
          <w:b/>
          <w:lang w:val="en-US"/>
        </w:rPr>
      </w:pPr>
    </w:p>
    <w:tbl>
      <w:tblPr>
        <w:tblW w:w="8985" w:type="dxa"/>
        <w:jc w:val="center"/>
        <w:tblLayout w:type="fixed"/>
        <w:tblLook w:val="0000" w:firstRow="0" w:lastRow="0" w:firstColumn="0" w:lastColumn="0" w:noHBand="0" w:noVBand="0"/>
      </w:tblPr>
      <w:tblGrid>
        <w:gridCol w:w="2038"/>
        <w:gridCol w:w="746"/>
        <w:gridCol w:w="1491"/>
        <w:gridCol w:w="1491"/>
        <w:gridCol w:w="746"/>
        <w:gridCol w:w="2473"/>
      </w:tblGrid>
      <w:tr w:rsidR="005F5387" w:rsidRPr="005F5387" w14:paraId="201615F1" w14:textId="77777777" w:rsidTr="005F5387">
        <w:trPr>
          <w:cantSplit/>
          <w:jc w:val="center"/>
        </w:trPr>
        <w:tc>
          <w:tcPr>
            <w:tcW w:w="2784" w:type="dxa"/>
            <w:gridSpan w:val="2"/>
            <w:tcBorders>
              <w:top w:val="single" w:sz="4" w:space="0" w:color="000000"/>
              <w:left w:val="single" w:sz="4" w:space="0" w:color="000000"/>
              <w:bottom w:val="single" w:sz="4" w:space="0" w:color="000000"/>
            </w:tcBorders>
            <w:shd w:val="clear" w:color="auto" w:fill="92D050"/>
          </w:tcPr>
          <w:p w14:paraId="011EFF66" w14:textId="77777777" w:rsidR="005F5387" w:rsidRPr="005F5387" w:rsidRDefault="005F5387" w:rsidP="005F5387">
            <w:pPr>
              <w:jc w:val="both"/>
              <w:rPr>
                <w:rFonts w:eastAsia="Calibri" w:cs="Times New Roman"/>
                <w:b/>
                <w:lang w:val="en-US"/>
              </w:rPr>
            </w:pPr>
          </w:p>
        </w:tc>
        <w:tc>
          <w:tcPr>
            <w:tcW w:w="2982" w:type="dxa"/>
            <w:gridSpan w:val="2"/>
            <w:tcBorders>
              <w:top w:val="single" w:sz="4" w:space="0" w:color="000000"/>
              <w:left w:val="single" w:sz="4" w:space="0" w:color="000000"/>
              <w:bottom w:val="single" w:sz="4" w:space="0" w:color="000000"/>
            </w:tcBorders>
            <w:shd w:val="clear" w:color="auto" w:fill="FFFF99"/>
          </w:tcPr>
          <w:p w14:paraId="1D389FA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219" w:type="dxa"/>
            <w:gridSpan w:val="2"/>
            <w:tcBorders>
              <w:top w:val="single" w:sz="4" w:space="0" w:color="000000"/>
              <w:left w:val="single" w:sz="4" w:space="0" w:color="000000"/>
              <w:bottom w:val="single" w:sz="4" w:space="0" w:color="000000"/>
              <w:right w:val="single" w:sz="4" w:space="0" w:color="000000"/>
            </w:tcBorders>
            <w:shd w:val="clear" w:color="auto" w:fill="92D050"/>
          </w:tcPr>
          <w:p w14:paraId="2052B5D3" w14:textId="77777777" w:rsidR="005F5387" w:rsidRPr="005F5387" w:rsidRDefault="005F5387" w:rsidP="005F5387">
            <w:pPr>
              <w:jc w:val="both"/>
              <w:rPr>
                <w:rFonts w:eastAsia="Calibri" w:cs="Times New Roman"/>
                <w:b/>
                <w:lang w:val="en-US"/>
              </w:rPr>
            </w:pPr>
          </w:p>
        </w:tc>
      </w:tr>
      <w:tr w:rsidR="005F5387" w:rsidRPr="005F5387" w14:paraId="443F439D" w14:textId="77777777" w:rsidTr="005F5387">
        <w:trPr>
          <w:jc w:val="center"/>
        </w:trPr>
        <w:tc>
          <w:tcPr>
            <w:tcW w:w="2038" w:type="dxa"/>
            <w:tcBorders>
              <w:left w:val="single" w:sz="4" w:space="0" w:color="000000"/>
              <w:bottom w:val="single" w:sz="4" w:space="0" w:color="000000"/>
            </w:tcBorders>
            <w:shd w:val="clear" w:color="auto" w:fill="FFFF99"/>
          </w:tcPr>
          <w:p w14:paraId="0A5475D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7" w:type="dxa"/>
            <w:gridSpan w:val="2"/>
            <w:tcBorders>
              <w:left w:val="single" w:sz="4" w:space="0" w:color="000000"/>
              <w:bottom w:val="single" w:sz="4" w:space="0" w:color="000000"/>
            </w:tcBorders>
            <w:shd w:val="clear" w:color="auto" w:fill="FFFF99"/>
          </w:tcPr>
          <w:p w14:paraId="653871A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7" w:type="dxa"/>
            <w:gridSpan w:val="2"/>
            <w:tcBorders>
              <w:left w:val="single" w:sz="4" w:space="0" w:color="000000"/>
              <w:bottom w:val="single" w:sz="4" w:space="0" w:color="000000"/>
            </w:tcBorders>
            <w:shd w:val="clear" w:color="auto" w:fill="FFFF99"/>
          </w:tcPr>
          <w:p w14:paraId="416E22D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473" w:type="dxa"/>
            <w:tcBorders>
              <w:left w:val="single" w:sz="4" w:space="0" w:color="000000"/>
              <w:bottom w:val="single" w:sz="4" w:space="0" w:color="000000"/>
              <w:right w:val="single" w:sz="4" w:space="0" w:color="000000"/>
            </w:tcBorders>
            <w:shd w:val="clear" w:color="auto" w:fill="FFFF99"/>
          </w:tcPr>
          <w:p w14:paraId="393BBFF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6CECA019" w14:textId="77777777" w:rsidTr="005F5387">
        <w:trPr>
          <w:jc w:val="center"/>
        </w:trPr>
        <w:tc>
          <w:tcPr>
            <w:tcW w:w="2038" w:type="dxa"/>
            <w:tcBorders>
              <w:left w:val="single" w:sz="4" w:space="0" w:color="000000"/>
              <w:bottom w:val="single" w:sz="4" w:space="0" w:color="000000"/>
            </w:tcBorders>
            <w:shd w:val="clear" w:color="auto" w:fill="FFFF99"/>
          </w:tcPr>
          <w:p w14:paraId="4A11A75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237" w:type="dxa"/>
            <w:gridSpan w:val="2"/>
            <w:tcBorders>
              <w:left w:val="single" w:sz="4" w:space="0" w:color="000000"/>
              <w:bottom w:val="single" w:sz="4" w:space="0" w:color="000000"/>
            </w:tcBorders>
            <w:shd w:val="clear" w:color="auto" w:fill="FFFF99"/>
          </w:tcPr>
          <w:p w14:paraId="224C9AA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237" w:type="dxa"/>
            <w:gridSpan w:val="2"/>
            <w:tcBorders>
              <w:left w:val="single" w:sz="4" w:space="0" w:color="000000"/>
              <w:bottom w:val="single" w:sz="4" w:space="0" w:color="000000"/>
            </w:tcBorders>
            <w:shd w:val="clear" w:color="auto" w:fill="FFFF99"/>
          </w:tcPr>
          <w:p w14:paraId="6FD4E1E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473" w:type="dxa"/>
            <w:tcBorders>
              <w:left w:val="single" w:sz="4" w:space="0" w:color="000000"/>
              <w:bottom w:val="single" w:sz="4" w:space="0" w:color="000000"/>
              <w:right w:val="single" w:sz="4" w:space="0" w:color="000000"/>
            </w:tcBorders>
            <w:shd w:val="clear" w:color="auto" w:fill="FFFF99"/>
          </w:tcPr>
          <w:p w14:paraId="54EB962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14:paraId="66D1924C" w14:textId="77777777" w:rsidTr="005F5387">
        <w:trPr>
          <w:jc w:val="center"/>
        </w:trPr>
        <w:tc>
          <w:tcPr>
            <w:tcW w:w="2038" w:type="dxa"/>
            <w:tcBorders>
              <w:left w:val="single" w:sz="4" w:space="0" w:color="000000"/>
              <w:bottom w:val="single" w:sz="4" w:space="0" w:color="000000"/>
            </w:tcBorders>
            <w:shd w:val="clear" w:color="auto" w:fill="92D050"/>
          </w:tcPr>
          <w:p w14:paraId="4CC6CCED" w14:textId="77777777" w:rsidR="005F5387" w:rsidRPr="005F5387" w:rsidRDefault="005F5387" w:rsidP="005F5387">
            <w:pPr>
              <w:jc w:val="center"/>
              <w:rPr>
                <w:rFonts w:eastAsia="Calibri" w:cs="Times New Roman"/>
                <w:b/>
                <w:lang w:val="en-US"/>
              </w:rPr>
            </w:pPr>
          </w:p>
        </w:tc>
        <w:tc>
          <w:tcPr>
            <w:tcW w:w="2237" w:type="dxa"/>
            <w:gridSpan w:val="2"/>
            <w:tcBorders>
              <w:left w:val="single" w:sz="4" w:space="0" w:color="000000"/>
              <w:bottom w:val="single" w:sz="4" w:space="0" w:color="000000"/>
            </w:tcBorders>
            <w:shd w:val="clear" w:color="auto" w:fill="FFFF99"/>
          </w:tcPr>
          <w:p w14:paraId="01B0850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7" w:type="dxa"/>
            <w:gridSpan w:val="2"/>
            <w:tcBorders>
              <w:left w:val="single" w:sz="4" w:space="0" w:color="000000"/>
              <w:bottom w:val="single" w:sz="4" w:space="0" w:color="000000"/>
            </w:tcBorders>
            <w:shd w:val="clear" w:color="auto" w:fill="FFFF99"/>
          </w:tcPr>
          <w:p w14:paraId="6BEC2AB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473" w:type="dxa"/>
            <w:tcBorders>
              <w:left w:val="single" w:sz="4" w:space="0" w:color="000000"/>
              <w:bottom w:val="single" w:sz="4" w:space="0" w:color="000000"/>
              <w:right w:val="single" w:sz="4" w:space="0" w:color="000000"/>
            </w:tcBorders>
            <w:shd w:val="clear" w:color="auto" w:fill="92D050"/>
          </w:tcPr>
          <w:p w14:paraId="5E2FB221" w14:textId="77777777" w:rsidR="005F5387" w:rsidRPr="005F5387" w:rsidRDefault="005F5387" w:rsidP="005F5387">
            <w:pPr>
              <w:jc w:val="center"/>
              <w:rPr>
                <w:rFonts w:eastAsia="Calibri" w:cs="Times New Roman"/>
                <w:b/>
                <w:lang w:val="en-US"/>
              </w:rPr>
            </w:pPr>
          </w:p>
        </w:tc>
      </w:tr>
    </w:tbl>
    <w:p w14:paraId="10E6668C" w14:textId="77777777" w:rsidR="005F5387" w:rsidRPr="005F5387" w:rsidRDefault="005F5387" w:rsidP="005F5387">
      <w:pPr>
        <w:jc w:val="both"/>
        <w:rPr>
          <w:rFonts w:eastAsia="Calibri" w:cs="Times New Roman"/>
          <w:lang w:val="en-US"/>
        </w:rPr>
      </w:pPr>
    </w:p>
    <w:p w14:paraId="71F8C2C7"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3 – 41212 (Diamond):</w:t>
      </w:r>
    </w:p>
    <w:p w14:paraId="6F5535CA" w14:textId="77777777" w:rsidR="005F5387" w:rsidRPr="005F5387" w:rsidRDefault="005F5387" w:rsidP="005F5387">
      <w:pPr>
        <w:jc w:val="both"/>
        <w:rPr>
          <w:rFonts w:eastAsia="Calibri" w:cs="Times New Roman"/>
          <w:lang w:val="en-US"/>
        </w:rPr>
      </w:pPr>
    </w:p>
    <w:tbl>
      <w:tblPr>
        <w:tblW w:w="8930" w:type="dxa"/>
        <w:tblInd w:w="250" w:type="dxa"/>
        <w:tblLayout w:type="fixed"/>
        <w:tblLook w:val="0000" w:firstRow="0" w:lastRow="0" w:firstColumn="0" w:lastColumn="0" w:noHBand="0" w:noVBand="0"/>
      </w:tblPr>
      <w:tblGrid>
        <w:gridCol w:w="2268"/>
        <w:gridCol w:w="756"/>
        <w:gridCol w:w="1512"/>
        <w:gridCol w:w="1512"/>
        <w:gridCol w:w="756"/>
        <w:gridCol w:w="2126"/>
      </w:tblGrid>
      <w:tr w:rsidR="005F5387" w:rsidRPr="005F5387" w14:paraId="24065C78" w14:textId="77777777" w:rsidTr="005F5387">
        <w:trPr>
          <w:cantSplit/>
        </w:trPr>
        <w:tc>
          <w:tcPr>
            <w:tcW w:w="3024" w:type="dxa"/>
            <w:gridSpan w:val="2"/>
            <w:tcBorders>
              <w:top w:val="single" w:sz="4" w:space="0" w:color="000000"/>
              <w:left w:val="single" w:sz="4" w:space="0" w:color="000000"/>
              <w:bottom w:val="single" w:sz="4" w:space="0" w:color="000000"/>
            </w:tcBorders>
            <w:shd w:val="clear" w:color="auto" w:fill="92D050"/>
          </w:tcPr>
          <w:p w14:paraId="32FD7CFF" w14:textId="77777777" w:rsidR="005F5387" w:rsidRPr="005F5387" w:rsidRDefault="005F5387" w:rsidP="005F5387">
            <w:pPr>
              <w:jc w:val="center"/>
              <w:rPr>
                <w:rFonts w:eastAsia="Calibri" w:cs="Times New Roman"/>
                <w:b/>
                <w:lang w:val="en-US"/>
              </w:rPr>
            </w:pPr>
          </w:p>
        </w:tc>
        <w:tc>
          <w:tcPr>
            <w:tcW w:w="3024" w:type="dxa"/>
            <w:gridSpan w:val="2"/>
            <w:tcBorders>
              <w:top w:val="single" w:sz="4" w:space="0" w:color="000000"/>
              <w:left w:val="single" w:sz="4" w:space="0" w:color="000000"/>
              <w:bottom w:val="single" w:sz="4" w:space="0" w:color="000000"/>
            </w:tcBorders>
            <w:shd w:val="clear" w:color="auto" w:fill="FFFF99"/>
          </w:tcPr>
          <w:p w14:paraId="41B10AC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14:paraId="3FF7E483" w14:textId="77777777" w:rsidR="005F5387" w:rsidRPr="005F5387" w:rsidRDefault="005F5387" w:rsidP="005F5387">
            <w:pPr>
              <w:jc w:val="center"/>
              <w:rPr>
                <w:rFonts w:eastAsia="Calibri" w:cs="Times New Roman"/>
                <w:b/>
                <w:lang w:val="en-US"/>
              </w:rPr>
            </w:pPr>
          </w:p>
        </w:tc>
      </w:tr>
      <w:tr w:rsidR="005F5387" w:rsidRPr="005F5387" w14:paraId="79CDBF8F" w14:textId="77777777" w:rsidTr="005F5387">
        <w:tc>
          <w:tcPr>
            <w:tcW w:w="2268" w:type="dxa"/>
            <w:tcBorders>
              <w:left w:val="single" w:sz="4" w:space="0" w:color="000000"/>
              <w:bottom w:val="single" w:sz="4" w:space="0" w:color="000000"/>
            </w:tcBorders>
            <w:shd w:val="clear" w:color="auto" w:fill="FFFF99"/>
          </w:tcPr>
          <w:p w14:paraId="23162A2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68" w:type="dxa"/>
            <w:gridSpan w:val="2"/>
            <w:tcBorders>
              <w:left w:val="single" w:sz="4" w:space="0" w:color="000000"/>
              <w:bottom w:val="single" w:sz="4" w:space="0" w:color="000000"/>
            </w:tcBorders>
            <w:shd w:val="clear" w:color="auto" w:fill="FFFF99"/>
          </w:tcPr>
          <w:p w14:paraId="245B193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68" w:type="dxa"/>
            <w:gridSpan w:val="2"/>
            <w:tcBorders>
              <w:left w:val="single" w:sz="4" w:space="0" w:color="000000"/>
              <w:bottom w:val="single" w:sz="4" w:space="0" w:color="000000"/>
            </w:tcBorders>
            <w:shd w:val="clear" w:color="auto" w:fill="FFFF99"/>
          </w:tcPr>
          <w:p w14:paraId="55E33C0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26" w:type="dxa"/>
            <w:tcBorders>
              <w:left w:val="single" w:sz="4" w:space="0" w:color="000000"/>
              <w:bottom w:val="single" w:sz="4" w:space="0" w:color="000000"/>
              <w:right w:val="single" w:sz="4" w:space="0" w:color="000000"/>
            </w:tcBorders>
            <w:shd w:val="clear" w:color="auto" w:fill="FFFF99"/>
          </w:tcPr>
          <w:p w14:paraId="0982CBB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4C41D200" w14:textId="77777777" w:rsidTr="005F5387">
        <w:tc>
          <w:tcPr>
            <w:tcW w:w="3024" w:type="dxa"/>
            <w:gridSpan w:val="2"/>
            <w:tcBorders>
              <w:top w:val="single" w:sz="4" w:space="0" w:color="000000"/>
              <w:left w:val="single" w:sz="4" w:space="0" w:color="000000"/>
              <w:bottom w:val="single" w:sz="4" w:space="0" w:color="000000"/>
            </w:tcBorders>
            <w:shd w:val="clear" w:color="auto" w:fill="92D050"/>
          </w:tcPr>
          <w:p w14:paraId="653AC4DD" w14:textId="77777777" w:rsidR="005F5387" w:rsidRPr="005F5387" w:rsidRDefault="005F5387" w:rsidP="005F5387">
            <w:pPr>
              <w:jc w:val="center"/>
              <w:rPr>
                <w:rFonts w:eastAsia="Calibri" w:cs="Times New Roman"/>
                <w:b/>
                <w:lang w:val="en-US"/>
              </w:rPr>
            </w:pPr>
          </w:p>
        </w:tc>
        <w:tc>
          <w:tcPr>
            <w:tcW w:w="3024" w:type="dxa"/>
            <w:gridSpan w:val="2"/>
            <w:tcBorders>
              <w:left w:val="single" w:sz="4" w:space="0" w:color="000000"/>
              <w:bottom w:val="single" w:sz="4" w:space="0" w:color="000000"/>
            </w:tcBorders>
            <w:shd w:val="clear" w:color="auto" w:fill="FFFF99"/>
          </w:tcPr>
          <w:p w14:paraId="1A9F2C2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14:paraId="676C994B" w14:textId="77777777" w:rsidR="005F5387" w:rsidRPr="005F5387" w:rsidRDefault="005F5387" w:rsidP="005F5387">
            <w:pPr>
              <w:jc w:val="center"/>
              <w:rPr>
                <w:rFonts w:eastAsia="Calibri" w:cs="Times New Roman"/>
                <w:b/>
                <w:lang w:val="en-US"/>
              </w:rPr>
            </w:pPr>
          </w:p>
        </w:tc>
      </w:tr>
      <w:tr w:rsidR="005F5387" w:rsidRPr="005F5387" w14:paraId="05D85786" w14:textId="77777777" w:rsidTr="005F5387">
        <w:tc>
          <w:tcPr>
            <w:tcW w:w="3024" w:type="dxa"/>
            <w:gridSpan w:val="2"/>
            <w:tcBorders>
              <w:left w:val="single" w:sz="4" w:space="0" w:color="000000"/>
              <w:bottom w:val="single" w:sz="4" w:space="0" w:color="000000"/>
            </w:tcBorders>
            <w:shd w:val="clear" w:color="auto" w:fill="FFFF99"/>
          </w:tcPr>
          <w:p w14:paraId="1422183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3024" w:type="dxa"/>
            <w:gridSpan w:val="2"/>
            <w:tcBorders>
              <w:top w:val="single" w:sz="4" w:space="0" w:color="000000"/>
              <w:left w:val="single" w:sz="4" w:space="0" w:color="000000"/>
              <w:bottom w:val="single" w:sz="4" w:space="0" w:color="000000"/>
            </w:tcBorders>
            <w:shd w:val="clear" w:color="auto" w:fill="92D050"/>
          </w:tcPr>
          <w:p w14:paraId="7B0834D2" w14:textId="77777777" w:rsidR="005F5387" w:rsidRPr="005F5387" w:rsidRDefault="005F5387" w:rsidP="005F5387">
            <w:pPr>
              <w:jc w:val="center"/>
              <w:rPr>
                <w:rFonts w:eastAsia="Calibri" w:cs="Times New Roman"/>
                <w:b/>
                <w:lang w:val="en-US"/>
              </w:rPr>
            </w:pP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FFFF99"/>
          </w:tcPr>
          <w:p w14:paraId="04DF4EA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14:paraId="7F1072B2" w14:textId="77777777" w:rsidTr="004F160B">
        <w:tc>
          <w:tcPr>
            <w:tcW w:w="3024" w:type="dxa"/>
            <w:gridSpan w:val="2"/>
            <w:tcBorders>
              <w:top w:val="single" w:sz="4" w:space="0" w:color="000000"/>
              <w:left w:val="single" w:sz="4" w:space="0" w:color="000000"/>
              <w:bottom w:val="single" w:sz="4" w:space="0" w:color="000000"/>
            </w:tcBorders>
            <w:shd w:val="clear" w:color="auto" w:fill="92D050"/>
          </w:tcPr>
          <w:p w14:paraId="57A26BC5" w14:textId="77777777" w:rsidR="005F5387" w:rsidRPr="005F5387" w:rsidRDefault="005F5387" w:rsidP="005F5387">
            <w:pPr>
              <w:jc w:val="center"/>
              <w:rPr>
                <w:rFonts w:eastAsia="Calibri" w:cs="Times New Roman"/>
                <w:b/>
                <w:lang w:val="en-US"/>
              </w:rPr>
            </w:pPr>
          </w:p>
        </w:tc>
        <w:tc>
          <w:tcPr>
            <w:tcW w:w="3024" w:type="dxa"/>
            <w:gridSpan w:val="2"/>
            <w:tcBorders>
              <w:left w:val="single" w:sz="4" w:space="0" w:color="000000"/>
              <w:bottom w:val="single" w:sz="4" w:space="0" w:color="000000"/>
            </w:tcBorders>
            <w:shd w:val="clear" w:color="auto" w:fill="FFFF99"/>
          </w:tcPr>
          <w:p w14:paraId="0D0D585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882" w:type="dxa"/>
            <w:gridSpan w:val="2"/>
            <w:tcBorders>
              <w:top w:val="single" w:sz="4" w:space="0" w:color="000000"/>
              <w:left w:val="single" w:sz="4" w:space="0" w:color="000000"/>
              <w:bottom w:val="single" w:sz="4" w:space="0" w:color="000000"/>
              <w:right w:val="single" w:sz="4" w:space="0" w:color="000000"/>
            </w:tcBorders>
            <w:shd w:val="clear" w:color="auto" w:fill="92D050"/>
          </w:tcPr>
          <w:p w14:paraId="540280B5" w14:textId="77777777" w:rsidR="005F5387" w:rsidRPr="005F5387" w:rsidRDefault="005F5387" w:rsidP="005F5387">
            <w:pPr>
              <w:jc w:val="center"/>
              <w:rPr>
                <w:rFonts w:eastAsia="Calibri" w:cs="Times New Roman"/>
                <w:b/>
                <w:lang w:val="en-US"/>
              </w:rPr>
            </w:pPr>
          </w:p>
        </w:tc>
      </w:tr>
      <w:tr w:rsidR="005F5387" w:rsidRPr="005F5387" w14:paraId="5810BBBC" w14:textId="77777777" w:rsidTr="004F160B">
        <w:tc>
          <w:tcPr>
            <w:tcW w:w="2268" w:type="dxa"/>
            <w:tcBorders>
              <w:left w:val="single" w:sz="4" w:space="0" w:color="000000"/>
              <w:bottom w:val="single" w:sz="4" w:space="0" w:color="000000"/>
            </w:tcBorders>
            <w:shd w:val="clear" w:color="auto" w:fill="92D050"/>
          </w:tcPr>
          <w:p w14:paraId="350D19CA" w14:textId="77777777" w:rsidR="005F5387" w:rsidRPr="005F5387" w:rsidRDefault="005F5387" w:rsidP="005F5387">
            <w:pPr>
              <w:jc w:val="center"/>
              <w:rPr>
                <w:rFonts w:eastAsia="Calibri" w:cs="Times New Roman"/>
                <w:b/>
                <w:lang w:val="en-US"/>
              </w:rPr>
            </w:pPr>
          </w:p>
        </w:tc>
        <w:tc>
          <w:tcPr>
            <w:tcW w:w="2268" w:type="dxa"/>
            <w:gridSpan w:val="2"/>
            <w:tcBorders>
              <w:left w:val="single" w:sz="4" w:space="0" w:color="000000"/>
              <w:bottom w:val="single" w:sz="4" w:space="0" w:color="000000"/>
            </w:tcBorders>
            <w:shd w:val="clear" w:color="auto" w:fill="FFFF99"/>
          </w:tcPr>
          <w:p w14:paraId="52A32F6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68" w:type="dxa"/>
            <w:gridSpan w:val="2"/>
            <w:tcBorders>
              <w:left w:val="single" w:sz="4" w:space="0" w:color="000000"/>
              <w:bottom w:val="single" w:sz="4" w:space="0" w:color="000000"/>
            </w:tcBorders>
            <w:shd w:val="clear" w:color="auto" w:fill="FFFF99"/>
          </w:tcPr>
          <w:p w14:paraId="595F48A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126" w:type="dxa"/>
            <w:tcBorders>
              <w:left w:val="single" w:sz="4" w:space="0" w:color="000000"/>
              <w:bottom w:val="single" w:sz="4" w:space="0" w:color="000000"/>
              <w:right w:val="single" w:sz="4" w:space="0" w:color="000000"/>
            </w:tcBorders>
            <w:shd w:val="clear" w:color="auto" w:fill="92D050"/>
          </w:tcPr>
          <w:p w14:paraId="377329A0" w14:textId="77777777" w:rsidR="005F5387" w:rsidRPr="005F5387" w:rsidRDefault="005F5387" w:rsidP="005F5387">
            <w:pPr>
              <w:jc w:val="center"/>
              <w:rPr>
                <w:rFonts w:eastAsia="Calibri" w:cs="Times New Roman"/>
                <w:b/>
                <w:lang w:val="en-US"/>
              </w:rPr>
            </w:pPr>
          </w:p>
        </w:tc>
      </w:tr>
    </w:tbl>
    <w:p w14:paraId="14FF089F" w14:textId="77777777" w:rsidR="004F160B" w:rsidRDefault="004F160B" w:rsidP="005F5387">
      <w:pPr>
        <w:jc w:val="both"/>
        <w:rPr>
          <w:rFonts w:eastAsia="Calibri" w:cs="Times New Roman"/>
          <w:b/>
          <w:lang w:val="en-US"/>
        </w:rPr>
      </w:pPr>
    </w:p>
    <w:p w14:paraId="16FA6FC4"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4 – 433:</w:t>
      </w:r>
    </w:p>
    <w:p w14:paraId="209E67EE" w14:textId="77777777"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2232"/>
        <w:gridCol w:w="744"/>
        <w:gridCol w:w="1489"/>
        <w:gridCol w:w="1488"/>
        <w:gridCol w:w="744"/>
        <w:gridCol w:w="2233"/>
      </w:tblGrid>
      <w:tr w:rsidR="005F5387" w:rsidRPr="005F5387" w14:paraId="202A70B2" w14:textId="77777777" w:rsidTr="004F160B">
        <w:trPr>
          <w:cantSplit/>
        </w:trPr>
        <w:tc>
          <w:tcPr>
            <w:tcW w:w="2976" w:type="dxa"/>
            <w:gridSpan w:val="2"/>
            <w:tcBorders>
              <w:top w:val="single" w:sz="4" w:space="0" w:color="000000"/>
              <w:left w:val="single" w:sz="4" w:space="0" w:color="000000"/>
              <w:bottom w:val="single" w:sz="4" w:space="0" w:color="000000"/>
            </w:tcBorders>
            <w:shd w:val="clear" w:color="auto" w:fill="92D050"/>
          </w:tcPr>
          <w:p w14:paraId="7805D200" w14:textId="77777777" w:rsidR="005F5387" w:rsidRPr="005F5387" w:rsidRDefault="005F5387" w:rsidP="005F5387">
            <w:pPr>
              <w:jc w:val="center"/>
              <w:rPr>
                <w:rFonts w:eastAsia="Calibri" w:cs="Times New Roman"/>
                <w:b/>
                <w:lang w:val="en-US"/>
              </w:rPr>
            </w:pPr>
          </w:p>
        </w:tc>
        <w:tc>
          <w:tcPr>
            <w:tcW w:w="2977" w:type="dxa"/>
            <w:gridSpan w:val="2"/>
            <w:tcBorders>
              <w:top w:val="single" w:sz="4" w:space="0" w:color="000000"/>
              <w:left w:val="single" w:sz="4" w:space="0" w:color="000000"/>
              <w:bottom w:val="single" w:sz="4" w:space="0" w:color="000000"/>
            </w:tcBorders>
            <w:shd w:val="clear" w:color="auto" w:fill="FFFF99"/>
          </w:tcPr>
          <w:p w14:paraId="1256413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2"/>
            <w:tcBorders>
              <w:top w:val="single" w:sz="4" w:space="0" w:color="000000"/>
              <w:left w:val="single" w:sz="4" w:space="0" w:color="000000"/>
              <w:bottom w:val="single" w:sz="4" w:space="0" w:color="000000"/>
              <w:right w:val="single" w:sz="4" w:space="0" w:color="000000"/>
            </w:tcBorders>
            <w:shd w:val="clear" w:color="auto" w:fill="92D050"/>
          </w:tcPr>
          <w:p w14:paraId="12108E29" w14:textId="77777777" w:rsidR="005F5387" w:rsidRPr="005F5387" w:rsidRDefault="005F5387" w:rsidP="005F5387">
            <w:pPr>
              <w:jc w:val="center"/>
              <w:rPr>
                <w:rFonts w:eastAsia="Calibri" w:cs="Times New Roman"/>
                <w:b/>
                <w:lang w:val="en-US"/>
              </w:rPr>
            </w:pPr>
          </w:p>
        </w:tc>
      </w:tr>
      <w:tr w:rsidR="005F5387" w:rsidRPr="005F5387" w14:paraId="35A8E100" w14:textId="77777777" w:rsidTr="005F5387">
        <w:tc>
          <w:tcPr>
            <w:tcW w:w="2232" w:type="dxa"/>
            <w:tcBorders>
              <w:left w:val="single" w:sz="4" w:space="0" w:color="000000"/>
              <w:bottom w:val="single" w:sz="4" w:space="0" w:color="000000"/>
            </w:tcBorders>
            <w:shd w:val="clear" w:color="auto" w:fill="FFFF99"/>
          </w:tcPr>
          <w:p w14:paraId="1732202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2"/>
            <w:tcBorders>
              <w:left w:val="single" w:sz="4" w:space="0" w:color="000000"/>
              <w:bottom w:val="single" w:sz="4" w:space="0" w:color="000000"/>
            </w:tcBorders>
            <w:shd w:val="clear" w:color="auto" w:fill="FFFF99"/>
          </w:tcPr>
          <w:p w14:paraId="79092B1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2"/>
            <w:tcBorders>
              <w:left w:val="single" w:sz="4" w:space="0" w:color="000000"/>
              <w:bottom w:val="single" w:sz="4" w:space="0" w:color="000000"/>
            </w:tcBorders>
            <w:shd w:val="clear" w:color="auto" w:fill="FFFF99"/>
          </w:tcPr>
          <w:p w14:paraId="6FC651B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tcBorders>
              <w:left w:val="single" w:sz="4" w:space="0" w:color="000000"/>
              <w:bottom w:val="single" w:sz="4" w:space="0" w:color="000000"/>
              <w:right w:val="single" w:sz="4" w:space="0" w:color="000000"/>
            </w:tcBorders>
            <w:shd w:val="clear" w:color="auto" w:fill="FFFF99"/>
          </w:tcPr>
          <w:p w14:paraId="263AB7C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67587E13" w14:textId="77777777" w:rsidTr="005F5387">
        <w:trPr>
          <w:cantSplit/>
        </w:trPr>
        <w:tc>
          <w:tcPr>
            <w:tcW w:w="2976" w:type="dxa"/>
            <w:gridSpan w:val="2"/>
            <w:tcBorders>
              <w:left w:val="single" w:sz="4" w:space="0" w:color="000000"/>
              <w:bottom w:val="single" w:sz="4" w:space="0" w:color="000000"/>
            </w:tcBorders>
            <w:shd w:val="clear" w:color="auto" w:fill="FFFF99"/>
          </w:tcPr>
          <w:p w14:paraId="2ACC8E1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977" w:type="dxa"/>
            <w:gridSpan w:val="2"/>
            <w:tcBorders>
              <w:left w:val="single" w:sz="4" w:space="0" w:color="000000"/>
              <w:bottom w:val="single" w:sz="4" w:space="0" w:color="000000"/>
            </w:tcBorders>
            <w:shd w:val="clear" w:color="auto" w:fill="FFFF99"/>
          </w:tcPr>
          <w:p w14:paraId="047336E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977" w:type="dxa"/>
            <w:gridSpan w:val="2"/>
            <w:tcBorders>
              <w:left w:val="single" w:sz="4" w:space="0" w:color="000000"/>
              <w:bottom w:val="single" w:sz="4" w:space="0" w:color="000000"/>
              <w:right w:val="single" w:sz="4" w:space="0" w:color="000000"/>
            </w:tcBorders>
            <w:shd w:val="clear" w:color="auto" w:fill="FFFF99"/>
          </w:tcPr>
          <w:p w14:paraId="530E517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r>
      <w:tr w:rsidR="005F5387" w:rsidRPr="005F5387" w14:paraId="0B9ADE0B" w14:textId="77777777" w:rsidTr="005F5387">
        <w:trPr>
          <w:cantSplit/>
        </w:trPr>
        <w:tc>
          <w:tcPr>
            <w:tcW w:w="2976" w:type="dxa"/>
            <w:gridSpan w:val="2"/>
            <w:tcBorders>
              <w:left w:val="single" w:sz="4" w:space="0" w:color="000000"/>
              <w:bottom w:val="single" w:sz="4" w:space="0" w:color="000000"/>
            </w:tcBorders>
            <w:shd w:val="clear" w:color="auto" w:fill="FFFF99"/>
          </w:tcPr>
          <w:p w14:paraId="48E9870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977" w:type="dxa"/>
            <w:gridSpan w:val="2"/>
            <w:tcBorders>
              <w:left w:val="single" w:sz="4" w:space="0" w:color="000000"/>
              <w:bottom w:val="single" w:sz="4" w:space="0" w:color="000000"/>
            </w:tcBorders>
            <w:shd w:val="clear" w:color="auto" w:fill="FFFF99"/>
          </w:tcPr>
          <w:p w14:paraId="41EEE9F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2"/>
            <w:tcBorders>
              <w:left w:val="single" w:sz="4" w:space="0" w:color="000000"/>
              <w:bottom w:val="single" w:sz="4" w:space="0" w:color="000000"/>
              <w:right w:val="single" w:sz="4" w:space="0" w:color="000000"/>
            </w:tcBorders>
            <w:shd w:val="clear" w:color="auto" w:fill="FFFF99"/>
          </w:tcPr>
          <w:p w14:paraId="0593A12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bl>
    <w:p w14:paraId="4F45034B" w14:textId="77777777" w:rsidR="005F5387" w:rsidRPr="005F5387" w:rsidRDefault="005F5387" w:rsidP="005F5387">
      <w:pPr>
        <w:jc w:val="both"/>
        <w:rPr>
          <w:rFonts w:eastAsia="Calibri" w:cs="Times New Roman"/>
          <w:b/>
          <w:lang w:val="en-US"/>
        </w:rPr>
      </w:pPr>
    </w:p>
    <w:p w14:paraId="259C3009"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5 – 451:</w:t>
      </w:r>
    </w:p>
    <w:p w14:paraId="73EB904C" w14:textId="77777777"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38"/>
        <w:gridCol w:w="1440"/>
        <w:gridCol w:w="540"/>
        <w:gridCol w:w="540"/>
        <w:gridCol w:w="1440"/>
        <w:gridCol w:w="163"/>
        <w:gridCol w:w="154"/>
        <w:gridCol w:w="2640"/>
      </w:tblGrid>
      <w:tr w:rsidR="005F5387" w:rsidRPr="005F5387" w14:paraId="1267FCFC" w14:textId="77777777" w:rsidTr="004F160B">
        <w:trPr>
          <w:cantSplit/>
        </w:trPr>
        <w:tc>
          <w:tcPr>
            <w:tcW w:w="1875" w:type="dxa"/>
            <w:tcBorders>
              <w:top w:val="single" w:sz="4" w:space="0" w:color="000000"/>
              <w:left w:val="single" w:sz="4" w:space="0" w:color="000000"/>
              <w:bottom w:val="single" w:sz="4" w:space="0" w:color="000000"/>
            </w:tcBorders>
            <w:shd w:val="clear" w:color="auto" w:fill="92D050"/>
          </w:tcPr>
          <w:p w14:paraId="2F0BBB4E" w14:textId="77777777" w:rsidR="005F5387" w:rsidRPr="005F5387" w:rsidRDefault="005F5387" w:rsidP="005F5387">
            <w:pPr>
              <w:jc w:val="center"/>
              <w:rPr>
                <w:rFonts w:eastAsia="Calibri" w:cs="Times New Roman"/>
                <w:b/>
                <w:lang w:val="en-US"/>
              </w:rPr>
            </w:pPr>
          </w:p>
        </w:tc>
        <w:tc>
          <w:tcPr>
            <w:tcW w:w="4261" w:type="dxa"/>
            <w:gridSpan w:val="6"/>
            <w:tcBorders>
              <w:top w:val="single" w:sz="4" w:space="0" w:color="000000"/>
              <w:left w:val="single" w:sz="4" w:space="0" w:color="000000"/>
              <w:bottom w:val="single" w:sz="4" w:space="0" w:color="000000"/>
            </w:tcBorders>
            <w:shd w:val="clear" w:color="auto" w:fill="FFFF99"/>
          </w:tcPr>
          <w:p w14:paraId="701D776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gridSpan w:val="2"/>
            <w:tcBorders>
              <w:top w:val="single" w:sz="4" w:space="0" w:color="000000"/>
              <w:left w:val="single" w:sz="4" w:space="0" w:color="000000"/>
              <w:bottom w:val="single" w:sz="4" w:space="0" w:color="000000"/>
              <w:right w:val="single" w:sz="4" w:space="0" w:color="000000"/>
            </w:tcBorders>
            <w:shd w:val="clear" w:color="auto" w:fill="92D050"/>
          </w:tcPr>
          <w:p w14:paraId="35798820" w14:textId="77777777" w:rsidR="005F5387" w:rsidRPr="005F5387" w:rsidRDefault="005F5387" w:rsidP="005F5387">
            <w:pPr>
              <w:jc w:val="both"/>
              <w:rPr>
                <w:rFonts w:eastAsia="Calibri" w:cs="Times New Roman"/>
                <w:lang w:val="en-US"/>
              </w:rPr>
            </w:pPr>
          </w:p>
        </w:tc>
      </w:tr>
      <w:tr w:rsidR="005F5387" w:rsidRPr="005F5387" w14:paraId="779450C1" w14:textId="77777777" w:rsidTr="005F5387">
        <w:tc>
          <w:tcPr>
            <w:tcW w:w="1875" w:type="dxa"/>
            <w:tcBorders>
              <w:left w:val="single" w:sz="4" w:space="0" w:color="000000"/>
              <w:bottom w:val="single" w:sz="4" w:space="0" w:color="000000"/>
            </w:tcBorders>
            <w:shd w:val="clear" w:color="auto" w:fill="FFFF99"/>
          </w:tcPr>
          <w:p w14:paraId="3A60FC5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18" w:type="dxa"/>
            <w:gridSpan w:val="3"/>
            <w:tcBorders>
              <w:left w:val="single" w:sz="4" w:space="0" w:color="000000"/>
              <w:bottom w:val="single" w:sz="4" w:space="0" w:color="000000"/>
            </w:tcBorders>
            <w:shd w:val="clear" w:color="auto" w:fill="FFFF99"/>
          </w:tcPr>
          <w:p w14:paraId="35BDFA5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97" w:type="dxa"/>
            <w:gridSpan w:val="4"/>
            <w:tcBorders>
              <w:left w:val="single" w:sz="4" w:space="0" w:color="000000"/>
              <w:bottom w:val="single" w:sz="4" w:space="0" w:color="000000"/>
            </w:tcBorders>
            <w:shd w:val="clear" w:color="auto" w:fill="FFFF99"/>
          </w:tcPr>
          <w:p w14:paraId="543A8A5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640" w:type="dxa"/>
            <w:tcBorders>
              <w:left w:val="single" w:sz="4" w:space="0" w:color="000000"/>
              <w:bottom w:val="single" w:sz="4" w:space="0" w:color="000000"/>
              <w:right w:val="single" w:sz="4" w:space="0" w:color="000000"/>
            </w:tcBorders>
            <w:shd w:val="clear" w:color="auto" w:fill="FFFF99"/>
          </w:tcPr>
          <w:p w14:paraId="64D918AB" w14:textId="77777777" w:rsidR="005F5387" w:rsidRPr="005F5387" w:rsidRDefault="005F5387" w:rsidP="005F5387">
            <w:pPr>
              <w:jc w:val="both"/>
              <w:rPr>
                <w:rFonts w:eastAsia="Calibri" w:cs="Times New Roman"/>
                <w:lang w:val="en-US"/>
              </w:rPr>
            </w:pPr>
            <w:r w:rsidRPr="005F5387">
              <w:rPr>
                <w:rFonts w:eastAsia="Calibri" w:cs="Times New Roman"/>
                <w:lang w:val="en-US"/>
              </w:rPr>
              <w:t>3</w:t>
            </w:r>
          </w:p>
        </w:tc>
      </w:tr>
      <w:tr w:rsidR="005F5387" w:rsidRPr="005F5387" w14:paraId="10EC9893" w14:textId="7777777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14:paraId="0FEAE6E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0" w:type="dxa"/>
            <w:gridSpan w:val="2"/>
            <w:tcBorders>
              <w:left w:val="single" w:sz="4" w:space="0" w:color="000000"/>
              <w:bottom w:val="single" w:sz="4" w:space="0" w:color="000000"/>
            </w:tcBorders>
            <w:shd w:val="clear" w:color="auto" w:fill="FFFF99"/>
          </w:tcPr>
          <w:p w14:paraId="41A8662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980" w:type="dxa"/>
            <w:gridSpan w:val="2"/>
            <w:tcBorders>
              <w:left w:val="single" w:sz="4" w:space="0" w:color="000000"/>
              <w:bottom w:val="single" w:sz="4" w:space="0" w:color="000000"/>
            </w:tcBorders>
            <w:shd w:val="clear" w:color="auto" w:fill="FFFF99"/>
          </w:tcPr>
          <w:p w14:paraId="7464089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957" w:type="dxa"/>
            <w:gridSpan w:val="3"/>
            <w:vMerge w:val="restart"/>
            <w:tcBorders>
              <w:left w:val="single" w:sz="4" w:space="0" w:color="000000"/>
              <w:bottom w:val="single" w:sz="4" w:space="0" w:color="000000"/>
              <w:right w:val="single" w:sz="4" w:space="0" w:color="000000"/>
            </w:tcBorders>
            <w:shd w:val="clear" w:color="auto" w:fill="FFFF99"/>
            <w:vAlign w:val="center"/>
          </w:tcPr>
          <w:p w14:paraId="3CAB4115" w14:textId="77777777" w:rsidR="005F5387" w:rsidRPr="005F5387" w:rsidRDefault="005F5387" w:rsidP="005F5387">
            <w:pPr>
              <w:jc w:val="both"/>
              <w:rPr>
                <w:rFonts w:eastAsia="Calibri" w:cs="Times New Roman"/>
                <w:lang w:val="en-US"/>
              </w:rPr>
            </w:pPr>
            <w:r w:rsidRPr="005F5387">
              <w:rPr>
                <w:rFonts w:eastAsia="Calibri" w:cs="Times New Roman"/>
                <w:lang w:val="en-US"/>
              </w:rPr>
              <w:t>11</w:t>
            </w:r>
          </w:p>
        </w:tc>
      </w:tr>
      <w:tr w:rsidR="005F5387" w:rsidRPr="005F5387" w14:paraId="7C33A7CD" w14:textId="7777777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14:paraId="5FA5FFFD" w14:textId="77777777" w:rsidR="005F5387" w:rsidRPr="005F5387" w:rsidRDefault="005F5387" w:rsidP="005F5387">
            <w:pPr>
              <w:jc w:val="center"/>
              <w:rPr>
                <w:rFonts w:eastAsia="Calibri" w:cs="Times New Roman"/>
                <w:b/>
                <w:lang w:val="en-US"/>
              </w:rPr>
            </w:pPr>
          </w:p>
        </w:tc>
        <w:tc>
          <w:tcPr>
            <w:tcW w:w="1440" w:type="dxa"/>
            <w:tcBorders>
              <w:left w:val="single" w:sz="4" w:space="0" w:color="000000"/>
              <w:bottom w:val="single" w:sz="4" w:space="0" w:color="000000"/>
            </w:tcBorders>
            <w:shd w:val="clear" w:color="auto" w:fill="92D050"/>
          </w:tcPr>
          <w:p w14:paraId="7E5A7CC6" w14:textId="77777777"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14:paraId="7071BF6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40" w:type="dxa"/>
            <w:tcBorders>
              <w:left w:val="single" w:sz="4" w:space="0" w:color="000000"/>
              <w:bottom w:val="single" w:sz="4" w:space="0" w:color="000000"/>
            </w:tcBorders>
            <w:shd w:val="clear" w:color="auto" w:fill="92D050"/>
          </w:tcPr>
          <w:p w14:paraId="56C8957A" w14:textId="77777777" w:rsidR="005F5387" w:rsidRPr="005F5387" w:rsidRDefault="005F5387" w:rsidP="005F5387">
            <w:pPr>
              <w:jc w:val="center"/>
              <w:rPr>
                <w:rFonts w:eastAsia="Calibri" w:cs="Times New Roman"/>
                <w:b/>
                <w:lang w:val="en-US"/>
              </w:rPr>
            </w:pPr>
          </w:p>
        </w:tc>
        <w:tc>
          <w:tcPr>
            <w:tcW w:w="2957" w:type="dxa"/>
            <w:gridSpan w:val="3"/>
            <w:vMerge/>
            <w:tcBorders>
              <w:left w:val="single" w:sz="4" w:space="0" w:color="000000"/>
              <w:bottom w:val="single" w:sz="4" w:space="0" w:color="000000"/>
              <w:right w:val="single" w:sz="4" w:space="0" w:color="000000"/>
            </w:tcBorders>
            <w:shd w:val="clear" w:color="auto" w:fill="FFFF99"/>
            <w:vAlign w:val="center"/>
          </w:tcPr>
          <w:p w14:paraId="681B5909" w14:textId="77777777" w:rsidR="005F5387" w:rsidRPr="005F5387" w:rsidRDefault="005F5387" w:rsidP="005F5387">
            <w:pPr>
              <w:jc w:val="both"/>
              <w:rPr>
                <w:rFonts w:eastAsia="Calibri" w:cs="Times New Roman"/>
                <w:lang w:val="en-US"/>
              </w:rPr>
            </w:pPr>
          </w:p>
        </w:tc>
      </w:tr>
      <w:tr w:rsidR="005F5387" w:rsidRPr="005F5387" w14:paraId="55B3F888" w14:textId="77777777" w:rsidTr="004F160B">
        <w:trPr>
          <w:cantSplit/>
        </w:trPr>
        <w:tc>
          <w:tcPr>
            <w:tcW w:w="3453" w:type="dxa"/>
            <w:gridSpan w:val="3"/>
            <w:tcBorders>
              <w:left w:val="single" w:sz="4" w:space="0" w:color="000000"/>
              <w:bottom w:val="single" w:sz="4" w:space="0" w:color="000000"/>
            </w:tcBorders>
            <w:shd w:val="clear" w:color="auto" w:fill="92D050"/>
          </w:tcPr>
          <w:p w14:paraId="64B95523" w14:textId="77777777"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14:paraId="35040EA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4397" w:type="dxa"/>
            <w:gridSpan w:val="4"/>
            <w:tcBorders>
              <w:left w:val="single" w:sz="4" w:space="0" w:color="000000"/>
              <w:bottom w:val="single" w:sz="4" w:space="0" w:color="000000"/>
              <w:right w:val="single" w:sz="4" w:space="0" w:color="000000"/>
            </w:tcBorders>
            <w:shd w:val="clear" w:color="auto" w:fill="92D050"/>
          </w:tcPr>
          <w:p w14:paraId="77B429C9" w14:textId="77777777" w:rsidR="005F5387" w:rsidRPr="005F5387" w:rsidRDefault="005F5387" w:rsidP="005F5387">
            <w:pPr>
              <w:jc w:val="center"/>
              <w:rPr>
                <w:rFonts w:eastAsia="Calibri" w:cs="Times New Roman"/>
                <w:b/>
                <w:lang w:val="en-US"/>
              </w:rPr>
            </w:pPr>
          </w:p>
        </w:tc>
      </w:tr>
    </w:tbl>
    <w:p w14:paraId="745264A0" w14:textId="77777777" w:rsidR="005F5387" w:rsidRPr="005F5387" w:rsidRDefault="005F5387" w:rsidP="005F5387">
      <w:pPr>
        <w:jc w:val="both"/>
        <w:rPr>
          <w:rFonts w:eastAsia="Calibri" w:cs="Times New Roman"/>
          <w:lang w:val="en-US"/>
        </w:rPr>
      </w:pPr>
    </w:p>
    <w:p w14:paraId="17EB4B8F" w14:textId="77777777" w:rsidR="00B729F4" w:rsidRDefault="00B729F4">
      <w:pPr>
        <w:spacing w:before="0" w:after="100"/>
        <w:ind w:left="907" w:hanging="567"/>
        <w:rPr>
          <w:rFonts w:eastAsia="Calibri" w:cs="Times New Roman"/>
          <w:b/>
          <w:lang w:val="en-US"/>
        </w:rPr>
      </w:pPr>
      <w:r>
        <w:rPr>
          <w:rFonts w:eastAsia="Calibri" w:cs="Times New Roman"/>
          <w:b/>
          <w:lang w:val="en-US"/>
        </w:rPr>
        <w:br w:type="page"/>
      </w:r>
    </w:p>
    <w:p w14:paraId="38BE6320"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6 – 4411:</w:t>
      </w:r>
    </w:p>
    <w:p w14:paraId="7AED829C" w14:textId="77777777"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038"/>
        <w:gridCol w:w="1092"/>
        <w:gridCol w:w="1068"/>
        <w:gridCol w:w="1063"/>
        <w:gridCol w:w="2794"/>
      </w:tblGrid>
      <w:tr w:rsidR="005F5387" w:rsidRPr="005F5387" w14:paraId="08291871" w14:textId="77777777" w:rsidTr="004F160B">
        <w:trPr>
          <w:cantSplit/>
        </w:trPr>
        <w:tc>
          <w:tcPr>
            <w:tcW w:w="1875" w:type="dxa"/>
            <w:tcBorders>
              <w:top w:val="single" w:sz="4" w:space="0" w:color="000000"/>
              <w:left w:val="single" w:sz="4" w:space="0" w:color="000000"/>
              <w:bottom w:val="single" w:sz="4" w:space="0" w:color="000000"/>
            </w:tcBorders>
            <w:shd w:val="clear" w:color="auto" w:fill="92D050"/>
          </w:tcPr>
          <w:p w14:paraId="04B89F86" w14:textId="77777777" w:rsidR="005F5387" w:rsidRPr="005F5387" w:rsidRDefault="005F5387" w:rsidP="005F5387">
            <w:pPr>
              <w:jc w:val="center"/>
              <w:rPr>
                <w:rFonts w:eastAsia="Calibri" w:cs="Times New Roman"/>
                <w:b/>
                <w:lang w:val="en-US"/>
              </w:rPr>
            </w:pPr>
          </w:p>
        </w:tc>
        <w:tc>
          <w:tcPr>
            <w:tcW w:w="4261" w:type="dxa"/>
            <w:gridSpan w:val="4"/>
            <w:tcBorders>
              <w:top w:val="single" w:sz="4" w:space="0" w:color="000000"/>
              <w:left w:val="single" w:sz="4" w:space="0" w:color="000000"/>
              <w:bottom w:val="single" w:sz="4" w:space="0" w:color="000000"/>
            </w:tcBorders>
            <w:shd w:val="clear" w:color="auto" w:fill="FFFF99"/>
          </w:tcPr>
          <w:p w14:paraId="39CC8D1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tcBorders>
              <w:top w:val="single" w:sz="4" w:space="0" w:color="000000"/>
              <w:left w:val="single" w:sz="4" w:space="0" w:color="000000"/>
              <w:bottom w:val="single" w:sz="4" w:space="0" w:color="000000"/>
              <w:right w:val="single" w:sz="4" w:space="0" w:color="000000"/>
            </w:tcBorders>
            <w:shd w:val="clear" w:color="auto" w:fill="92D050"/>
          </w:tcPr>
          <w:p w14:paraId="774E0BD6" w14:textId="77777777" w:rsidR="005F5387" w:rsidRPr="005F5387" w:rsidRDefault="005F5387" w:rsidP="005F5387">
            <w:pPr>
              <w:jc w:val="both"/>
              <w:rPr>
                <w:rFonts w:eastAsia="Calibri" w:cs="Times New Roman"/>
                <w:lang w:val="en-US"/>
              </w:rPr>
            </w:pPr>
          </w:p>
        </w:tc>
      </w:tr>
      <w:tr w:rsidR="005F5387" w:rsidRPr="005F5387" w14:paraId="58E1628F" w14:textId="77777777" w:rsidTr="005F5387">
        <w:tc>
          <w:tcPr>
            <w:tcW w:w="1875" w:type="dxa"/>
            <w:tcBorders>
              <w:left w:val="single" w:sz="4" w:space="0" w:color="000000"/>
              <w:bottom w:val="single" w:sz="4" w:space="0" w:color="000000"/>
            </w:tcBorders>
            <w:shd w:val="clear" w:color="auto" w:fill="FFFF99"/>
          </w:tcPr>
          <w:p w14:paraId="2B9B58B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2"/>
            <w:tcBorders>
              <w:left w:val="single" w:sz="4" w:space="0" w:color="000000"/>
              <w:bottom w:val="single" w:sz="4" w:space="0" w:color="000000"/>
            </w:tcBorders>
            <w:shd w:val="clear" w:color="auto" w:fill="FFFF99"/>
          </w:tcPr>
          <w:p w14:paraId="01A7C1D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131" w:type="dxa"/>
            <w:gridSpan w:val="2"/>
            <w:tcBorders>
              <w:left w:val="single" w:sz="4" w:space="0" w:color="000000"/>
              <w:bottom w:val="single" w:sz="4" w:space="0" w:color="000000"/>
            </w:tcBorders>
            <w:shd w:val="clear" w:color="auto" w:fill="FFFF99"/>
          </w:tcPr>
          <w:p w14:paraId="1BC35E7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794" w:type="dxa"/>
            <w:tcBorders>
              <w:left w:val="single" w:sz="4" w:space="0" w:color="000000"/>
              <w:bottom w:val="single" w:sz="4" w:space="0" w:color="000000"/>
              <w:right w:val="single" w:sz="4" w:space="0" w:color="000000"/>
            </w:tcBorders>
            <w:shd w:val="clear" w:color="auto" w:fill="FFFF99"/>
          </w:tcPr>
          <w:p w14:paraId="310CF35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59D67B38" w14:textId="77777777" w:rsidTr="005F5387">
        <w:tc>
          <w:tcPr>
            <w:tcW w:w="1875" w:type="dxa"/>
            <w:tcBorders>
              <w:left w:val="single" w:sz="4" w:space="0" w:color="000000"/>
              <w:bottom w:val="single" w:sz="4" w:space="0" w:color="000000"/>
            </w:tcBorders>
            <w:shd w:val="clear" w:color="auto" w:fill="FFFF99"/>
          </w:tcPr>
          <w:p w14:paraId="598EDE6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0" w:type="dxa"/>
            <w:gridSpan w:val="2"/>
            <w:tcBorders>
              <w:left w:val="single" w:sz="4" w:space="0" w:color="000000"/>
              <w:bottom w:val="single" w:sz="4" w:space="0" w:color="000000"/>
            </w:tcBorders>
            <w:shd w:val="clear" w:color="auto" w:fill="FFFF99"/>
          </w:tcPr>
          <w:p w14:paraId="58F609E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131" w:type="dxa"/>
            <w:gridSpan w:val="2"/>
            <w:tcBorders>
              <w:left w:val="single" w:sz="4" w:space="0" w:color="000000"/>
              <w:bottom w:val="single" w:sz="4" w:space="0" w:color="000000"/>
            </w:tcBorders>
            <w:shd w:val="clear" w:color="auto" w:fill="FFFF99"/>
          </w:tcPr>
          <w:p w14:paraId="71E6B48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794" w:type="dxa"/>
            <w:tcBorders>
              <w:left w:val="single" w:sz="4" w:space="0" w:color="000000"/>
              <w:bottom w:val="single" w:sz="4" w:space="0" w:color="000000"/>
              <w:right w:val="single" w:sz="4" w:space="0" w:color="000000"/>
            </w:tcBorders>
            <w:shd w:val="clear" w:color="auto" w:fill="FFFF99"/>
          </w:tcPr>
          <w:p w14:paraId="3AA7FE6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r>
      <w:tr w:rsidR="005F5387" w:rsidRPr="005F5387" w14:paraId="0A988634" w14:textId="77777777" w:rsidTr="004F160B">
        <w:trPr>
          <w:cantSplit/>
          <w:trHeight w:hRule="exact" w:val="373"/>
        </w:trPr>
        <w:tc>
          <w:tcPr>
            <w:tcW w:w="2913" w:type="dxa"/>
            <w:gridSpan w:val="2"/>
            <w:vMerge w:val="restart"/>
            <w:tcBorders>
              <w:left w:val="single" w:sz="4" w:space="0" w:color="000000"/>
              <w:bottom w:val="single" w:sz="4" w:space="0" w:color="000000"/>
            </w:tcBorders>
            <w:shd w:val="clear" w:color="auto" w:fill="92D050"/>
          </w:tcPr>
          <w:p w14:paraId="14420516" w14:textId="77777777"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14:paraId="43C9EC7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3857" w:type="dxa"/>
            <w:gridSpan w:val="2"/>
            <w:vMerge w:val="restart"/>
            <w:tcBorders>
              <w:left w:val="single" w:sz="4" w:space="0" w:color="000000"/>
              <w:bottom w:val="single" w:sz="4" w:space="0" w:color="000000"/>
              <w:right w:val="single" w:sz="4" w:space="0" w:color="000000"/>
            </w:tcBorders>
            <w:shd w:val="clear" w:color="auto" w:fill="92D050"/>
          </w:tcPr>
          <w:p w14:paraId="34826CE6" w14:textId="77777777" w:rsidR="005F5387" w:rsidRPr="005F5387" w:rsidRDefault="005F5387" w:rsidP="005F5387">
            <w:pPr>
              <w:jc w:val="both"/>
              <w:rPr>
                <w:rFonts w:eastAsia="Calibri" w:cs="Times New Roman"/>
                <w:lang w:val="en-US"/>
              </w:rPr>
            </w:pPr>
          </w:p>
        </w:tc>
      </w:tr>
      <w:tr w:rsidR="005F5387" w:rsidRPr="005F5387" w14:paraId="02929DBC" w14:textId="77777777" w:rsidTr="004F160B">
        <w:trPr>
          <w:cantSplit/>
          <w:trHeight w:hRule="exact" w:val="373"/>
        </w:trPr>
        <w:tc>
          <w:tcPr>
            <w:tcW w:w="2913" w:type="dxa"/>
            <w:gridSpan w:val="2"/>
            <w:vMerge/>
            <w:tcBorders>
              <w:left w:val="single" w:sz="4" w:space="0" w:color="000000"/>
              <w:bottom w:val="single" w:sz="4" w:space="0" w:color="000000"/>
            </w:tcBorders>
            <w:shd w:val="clear" w:color="auto" w:fill="92D050"/>
          </w:tcPr>
          <w:p w14:paraId="186139C8" w14:textId="77777777"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14:paraId="64F26CA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857" w:type="dxa"/>
            <w:gridSpan w:val="2"/>
            <w:vMerge/>
            <w:tcBorders>
              <w:left w:val="single" w:sz="4" w:space="0" w:color="000000"/>
              <w:bottom w:val="single" w:sz="4" w:space="0" w:color="000000"/>
              <w:right w:val="single" w:sz="4" w:space="0" w:color="000000"/>
            </w:tcBorders>
            <w:shd w:val="clear" w:color="auto" w:fill="92D050"/>
          </w:tcPr>
          <w:p w14:paraId="433FD31B" w14:textId="77777777" w:rsidR="005F5387" w:rsidRPr="005F5387" w:rsidRDefault="005F5387" w:rsidP="005F5387">
            <w:pPr>
              <w:jc w:val="both"/>
              <w:rPr>
                <w:rFonts w:eastAsia="Calibri" w:cs="Times New Roman"/>
                <w:lang w:val="en-US"/>
              </w:rPr>
            </w:pPr>
          </w:p>
        </w:tc>
      </w:tr>
    </w:tbl>
    <w:p w14:paraId="4DB9F07D" w14:textId="77777777" w:rsidR="005F5387" w:rsidRPr="005F5387" w:rsidRDefault="005F5387" w:rsidP="005F5387">
      <w:pPr>
        <w:jc w:val="both"/>
        <w:rPr>
          <w:rFonts w:eastAsia="Calibri" w:cs="Times New Roman"/>
          <w:lang w:val="en-US"/>
        </w:rPr>
      </w:pPr>
    </w:p>
    <w:p w14:paraId="714BD848"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7 – 4141:</w:t>
      </w:r>
    </w:p>
    <w:p w14:paraId="05B53014" w14:textId="77777777"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875"/>
        <w:gridCol w:w="1038"/>
        <w:gridCol w:w="1092"/>
        <w:gridCol w:w="1068"/>
        <w:gridCol w:w="1063"/>
        <w:gridCol w:w="2794"/>
      </w:tblGrid>
      <w:tr w:rsidR="005F5387" w:rsidRPr="005F5387" w14:paraId="028189FB" w14:textId="77777777" w:rsidTr="004F160B">
        <w:trPr>
          <w:cantSplit/>
        </w:trPr>
        <w:tc>
          <w:tcPr>
            <w:tcW w:w="1875" w:type="dxa"/>
            <w:tcBorders>
              <w:top w:val="single" w:sz="4" w:space="0" w:color="000000"/>
              <w:left w:val="single" w:sz="4" w:space="0" w:color="000000"/>
              <w:bottom w:val="single" w:sz="4" w:space="0" w:color="000000"/>
            </w:tcBorders>
            <w:shd w:val="clear" w:color="auto" w:fill="92D050"/>
          </w:tcPr>
          <w:p w14:paraId="130234BA" w14:textId="77777777" w:rsidR="005F5387" w:rsidRPr="005F5387" w:rsidRDefault="005F5387" w:rsidP="005F5387">
            <w:pPr>
              <w:jc w:val="center"/>
              <w:rPr>
                <w:rFonts w:eastAsia="Calibri" w:cs="Times New Roman"/>
                <w:b/>
                <w:lang w:val="en-US"/>
              </w:rPr>
            </w:pPr>
          </w:p>
        </w:tc>
        <w:tc>
          <w:tcPr>
            <w:tcW w:w="4261" w:type="dxa"/>
            <w:gridSpan w:val="4"/>
            <w:tcBorders>
              <w:top w:val="single" w:sz="4" w:space="0" w:color="000000"/>
              <w:left w:val="single" w:sz="4" w:space="0" w:color="000000"/>
              <w:bottom w:val="single" w:sz="4" w:space="0" w:color="000000"/>
            </w:tcBorders>
            <w:shd w:val="clear" w:color="auto" w:fill="FFFF99"/>
          </w:tcPr>
          <w:p w14:paraId="56AD85A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794" w:type="dxa"/>
            <w:tcBorders>
              <w:top w:val="single" w:sz="4" w:space="0" w:color="000000"/>
              <w:left w:val="single" w:sz="4" w:space="0" w:color="000000"/>
              <w:bottom w:val="single" w:sz="4" w:space="0" w:color="000000"/>
              <w:right w:val="single" w:sz="4" w:space="0" w:color="000000"/>
            </w:tcBorders>
            <w:shd w:val="clear" w:color="auto" w:fill="92D050"/>
          </w:tcPr>
          <w:p w14:paraId="59ED5FD0" w14:textId="77777777" w:rsidR="005F5387" w:rsidRPr="005F5387" w:rsidRDefault="005F5387" w:rsidP="005F5387">
            <w:pPr>
              <w:jc w:val="both"/>
              <w:rPr>
                <w:rFonts w:eastAsia="Calibri" w:cs="Times New Roman"/>
                <w:lang w:val="en-US"/>
              </w:rPr>
            </w:pPr>
          </w:p>
        </w:tc>
      </w:tr>
      <w:tr w:rsidR="005F5387" w:rsidRPr="005F5387" w14:paraId="5B4959D4" w14:textId="77777777" w:rsidTr="005F5387">
        <w:tc>
          <w:tcPr>
            <w:tcW w:w="1875" w:type="dxa"/>
            <w:tcBorders>
              <w:left w:val="single" w:sz="4" w:space="0" w:color="000000"/>
              <w:bottom w:val="single" w:sz="4" w:space="0" w:color="000000"/>
            </w:tcBorders>
            <w:shd w:val="clear" w:color="auto" w:fill="FFFF99"/>
          </w:tcPr>
          <w:p w14:paraId="3E97066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2"/>
            <w:tcBorders>
              <w:left w:val="single" w:sz="4" w:space="0" w:color="000000"/>
              <w:bottom w:val="single" w:sz="4" w:space="0" w:color="000000"/>
            </w:tcBorders>
            <w:shd w:val="clear" w:color="auto" w:fill="FFFF99"/>
          </w:tcPr>
          <w:p w14:paraId="42DC607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131" w:type="dxa"/>
            <w:gridSpan w:val="2"/>
            <w:tcBorders>
              <w:left w:val="single" w:sz="4" w:space="0" w:color="000000"/>
              <w:bottom w:val="single" w:sz="4" w:space="0" w:color="000000"/>
            </w:tcBorders>
            <w:shd w:val="clear" w:color="auto" w:fill="FFFF99"/>
          </w:tcPr>
          <w:p w14:paraId="1B6D08E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794" w:type="dxa"/>
            <w:tcBorders>
              <w:left w:val="single" w:sz="4" w:space="0" w:color="000000"/>
              <w:bottom w:val="single" w:sz="4" w:space="0" w:color="000000"/>
              <w:right w:val="single" w:sz="4" w:space="0" w:color="000000"/>
            </w:tcBorders>
            <w:shd w:val="clear" w:color="auto" w:fill="FFFF99"/>
          </w:tcPr>
          <w:p w14:paraId="40FA3ED5" w14:textId="77777777" w:rsidR="005F5387" w:rsidRPr="005F5387" w:rsidRDefault="005F5387" w:rsidP="005F5387">
            <w:pPr>
              <w:jc w:val="both"/>
              <w:rPr>
                <w:rFonts w:eastAsia="Calibri" w:cs="Times New Roman"/>
                <w:lang w:val="en-US"/>
              </w:rPr>
            </w:pPr>
            <w:r w:rsidRPr="005F5387">
              <w:rPr>
                <w:rFonts w:eastAsia="Calibri" w:cs="Times New Roman"/>
                <w:lang w:val="en-US"/>
              </w:rPr>
              <w:t>3</w:t>
            </w:r>
          </w:p>
        </w:tc>
      </w:tr>
      <w:tr w:rsidR="005F5387" w:rsidRPr="005F5387" w14:paraId="73F24C5E" w14:textId="77777777" w:rsidTr="004F160B">
        <w:trPr>
          <w:cantSplit/>
        </w:trPr>
        <w:tc>
          <w:tcPr>
            <w:tcW w:w="2913" w:type="dxa"/>
            <w:gridSpan w:val="2"/>
            <w:tcBorders>
              <w:left w:val="single" w:sz="4" w:space="0" w:color="000000"/>
              <w:bottom w:val="single" w:sz="4" w:space="0" w:color="000000"/>
            </w:tcBorders>
            <w:shd w:val="clear" w:color="auto" w:fill="92D050"/>
          </w:tcPr>
          <w:p w14:paraId="2807FBCD" w14:textId="77777777"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14:paraId="55539C85"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3857" w:type="dxa"/>
            <w:gridSpan w:val="2"/>
            <w:tcBorders>
              <w:left w:val="single" w:sz="4" w:space="0" w:color="000000"/>
              <w:bottom w:val="single" w:sz="4" w:space="0" w:color="000000"/>
              <w:right w:val="single" w:sz="4" w:space="0" w:color="000000"/>
            </w:tcBorders>
            <w:shd w:val="clear" w:color="auto" w:fill="92D050"/>
          </w:tcPr>
          <w:p w14:paraId="03A88B3D" w14:textId="77777777" w:rsidR="005F5387" w:rsidRPr="005F5387" w:rsidRDefault="005F5387" w:rsidP="005F5387">
            <w:pPr>
              <w:jc w:val="center"/>
              <w:rPr>
                <w:rFonts w:eastAsia="Calibri" w:cs="Times New Roman"/>
                <w:b/>
                <w:lang w:val="en-US"/>
              </w:rPr>
            </w:pPr>
          </w:p>
        </w:tc>
      </w:tr>
      <w:tr w:rsidR="005F5387" w:rsidRPr="005F5387" w14:paraId="36B25FEE" w14:textId="77777777" w:rsidTr="005F5387">
        <w:tc>
          <w:tcPr>
            <w:tcW w:w="1875" w:type="dxa"/>
            <w:tcBorders>
              <w:left w:val="single" w:sz="4" w:space="0" w:color="000000"/>
              <w:bottom w:val="single" w:sz="4" w:space="0" w:color="000000"/>
            </w:tcBorders>
            <w:shd w:val="clear" w:color="auto" w:fill="FFFF99"/>
          </w:tcPr>
          <w:p w14:paraId="3168AE9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0" w:type="dxa"/>
            <w:gridSpan w:val="2"/>
            <w:tcBorders>
              <w:left w:val="single" w:sz="4" w:space="0" w:color="000000"/>
              <w:bottom w:val="single" w:sz="4" w:space="0" w:color="000000"/>
            </w:tcBorders>
            <w:shd w:val="clear" w:color="auto" w:fill="FFFF99"/>
          </w:tcPr>
          <w:p w14:paraId="17FF3EE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131" w:type="dxa"/>
            <w:gridSpan w:val="2"/>
            <w:tcBorders>
              <w:left w:val="single" w:sz="4" w:space="0" w:color="000000"/>
              <w:bottom w:val="single" w:sz="4" w:space="0" w:color="000000"/>
            </w:tcBorders>
            <w:shd w:val="clear" w:color="auto" w:fill="FFFF99"/>
          </w:tcPr>
          <w:p w14:paraId="361D38E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794" w:type="dxa"/>
            <w:tcBorders>
              <w:left w:val="single" w:sz="4" w:space="0" w:color="000000"/>
              <w:bottom w:val="single" w:sz="4" w:space="0" w:color="000000"/>
              <w:right w:val="single" w:sz="4" w:space="0" w:color="000000"/>
            </w:tcBorders>
            <w:shd w:val="clear" w:color="auto" w:fill="FFFF99"/>
          </w:tcPr>
          <w:p w14:paraId="1A1BC71D" w14:textId="77777777" w:rsidR="005F5387" w:rsidRPr="005F5387" w:rsidRDefault="005F5387" w:rsidP="005F5387">
            <w:pPr>
              <w:jc w:val="both"/>
              <w:rPr>
                <w:rFonts w:eastAsia="Calibri" w:cs="Times New Roman"/>
                <w:lang w:val="en-US"/>
              </w:rPr>
            </w:pPr>
            <w:r w:rsidRPr="005F5387">
              <w:rPr>
                <w:rFonts w:eastAsia="Calibri" w:cs="Times New Roman"/>
                <w:lang w:val="en-US"/>
              </w:rPr>
              <w:t>11</w:t>
            </w:r>
          </w:p>
        </w:tc>
      </w:tr>
      <w:tr w:rsidR="005F5387" w:rsidRPr="005F5387" w14:paraId="4793AA0F" w14:textId="77777777" w:rsidTr="004F160B">
        <w:trPr>
          <w:cantSplit/>
        </w:trPr>
        <w:tc>
          <w:tcPr>
            <w:tcW w:w="2913" w:type="dxa"/>
            <w:gridSpan w:val="2"/>
            <w:tcBorders>
              <w:left w:val="single" w:sz="4" w:space="0" w:color="000000"/>
              <w:bottom w:val="single" w:sz="4" w:space="0" w:color="000000"/>
            </w:tcBorders>
            <w:shd w:val="clear" w:color="auto" w:fill="92D050"/>
          </w:tcPr>
          <w:p w14:paraId="7416F05E" w14:textId="77777777" w:rsidR="005F5387" w:rsidRPr="005F5387" w:rsidRDefault="005F5387" w:rsidP="005F5387">
            <w:pPr>
              <w:jc w:val="center"/>
              <w:rPr>
                <w:rFonts w:eastAsia="Calibri" w:cs="Times New Roman"/>
                <w:b/>
                <w:lang w:val="en-US"/>
              </w:rPr>
            </w:pPr>
          </w:p>
        </w:tc>
        <w:tc>
          <w:tcPr>
            <w:tcW w:w="2160" w:type="dxa"/>
            <w:gridSpan w:val="2"/>
            <w:tcBorders>
              <w:left w:val="single" w:sz="4" w:space="0" w:color="000000"/>
              <w:bottom w:val="single" w:sz="4" w:space="0" w:color="000000"/>
            </w:tcBorders>
            <w:shd w:val="clear" w:color="auto" w:fill="FFFF99"/>
          </w:tcPr>
          <w:p w14:paraId="2F104E3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857" w:type="dxa"/>
            <w:gridSpan w:val="2"/>
            <w:tcBorders>
              <w:left w:val="single" w:sz="4" w:space="0" w:color="000000"/>
              <w:bottom w:val="single" w:sz="4" w:space="0" w:color="000000"/>
              <w:right w:val="single" w:sz="4" w:space="0" w:color="000000"/>
            </w:tcBorders>
            <w:shd w:val="clear" w:color="auto" w:fill="92D050"/>
          </w:tcPr>
          <w:p w14:paraId="1F958ECA" w14:textId="77777777" w:rsidR="005F5387" w:rsidRPr="005F5387" w:rsidRDefault="005F5387" w:rsidP="005F5387">
            <w:pPr>
              <w:jc w:val="center"/>
              <w:rPr>
                <w:rFonts w:eastAsia="Calibri" w:cs="Times New Roman"/>
                <w:b/>
                <w:lang w:val="en-US"/>
              </w:rPr>
            </w:pPr>
          </w:p>
        </w:tc>
      </w:tr>
    </w:tbl>
    <w:p w14:paraId="06EFD0A7" w14:textId="77777777" w:rsidR="005F5387" w:rsidRPr="005F5387" w:rsidRDefault="005F5387" w:rsidP="005F5387">
      <w:pPr>
        <w:jc w:val="both"/>
        <w:rPr>
          <w:rFonts w:eastAsia="Calibri" w:cs="Times New Roman"/>
          <w:lang w:val="en-US"/>
        </w:rPr>
      </w:pPr>
    </w:p>
    <w:p w14:paraId="392449EB"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8 – 4231:</w:t>
      </w:r>
    </w:p>
    <w:p w14:paraId="40349F80" w14:textId="77777777" w:rsidR="005F5387" w:rsidRPr="005F5387" w:rsidRDefault="005F5387" w:rsidP="005F5387">
      <w:pPr>
        <w:jc w:val="both"/>
        <w:rPr>
          <w:rFonts w:eastAsia="Calibri" w:cs="Times New Roman"/>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14:paraId="5B5AFC8A" w14:textId="7777777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14:paraId="3DD7D741" w14:textId="77777777"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14:paraId="1C69A5B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14:paraId="1C0733CD" w14:textId="77777777" w:rsidR="005F5387" w:rsidRPr="005F5387" w:rsidRDefault="005F5387" w:rsidP="005F5387">
            <w:pPr>
              <w:jc w:val="center"/>
              <w:rPr>
                <w:rFonts w:eastAsia="Calibri" w:cs="Times New Roman"/>
                <w:b/>
                <w:lang w:val="en-US"/>
              </w:rPr>
            </w:pPr>
          </w:p>
        </w:tc>
      </w:tr>
      <w:tr w:rsidR="005F5387" w:rsidRPr="005F5387" w14:paraId="4244C812" w14:textId="77777777" w:rsidTr="005F5387">
        <w:tc>
          <w:tcPr>
            <w:tcW w:w="2232" w:type="dxa"/>
            <w:gridSpan w:val="2"/>
            <w:tcBorders>
              <w:left w:val="single" w:sz="4" w:space="0" w:color="000000"/>
              <w:bottom w:val="single" w:sz="4" w:space="0" w:color="000000"/>
            </w:tcBorders>
            <w:shd w:val="clear" w:color="auto" w:fill="FFFF99"/>
          </w:tcPr>
          <w:p w14:paraId="4C971565"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14:paraId="5B1CA6A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3"/>
            <w:tcBorders>
              <w:left w:val="single" w:sz="4" w:space="0" w:color="000000"/>
              <w:bottom w:val="single" w:sz="4" w:space="0" w:color="000000"/>
            </w:tcBorders>
            <w:shd w:val="clear" w:color="auto" w:fill="FFFF99"/>
          </w:tcPr>
          <w:p w14:paraId="7532EC4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gridSpan w:val="2"/>
            <w:tcBorders>
              <w:left w:val="single" w:sz="4" w:space="0" w:color="000000"/>
              <w:bottom w:val="single" w:sz="4" w:space="0" w:color="000000"/>
              <w:right w:val="single" w:sz="4" w:space="0" w:color="000000"/>
            </w:tcBorders>
            <w:shd w:val="clear" w:color="auto" w:fill="FFFF99"/>
          </w:tcPr>
          <w:p w14:paraId="3DA01B5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00E85D34" w14:textId="77777777" w:rsidTr="004F160B">
        <w:trPr>
          <w:cantSplit/>
        </w:trPr>
        <w:tc>
          <w:tcPr>
            <w:tcW w:w="2232" w:type="dxa"/>
            <w:gridSpan w:val="2"/>
            <w:tcBorders>
              <w:left w:val="single" w:sz="4" w:space="0" w:color="000000"/>
              <w:bottom w:val="single" w:sz="4" w:space="0" w:color="000000"/>
            </w:tcBorders>
            <w:shd w:val="clear" w:color="auto" w:fill="92D050"/>
          </w:tcPr>
          <w:p w14:paraId="63BC259E" w14:textId="77777777"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14:paraId="43FBF86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232" w:type="dxa"/>
            <w:gridSpan w:val="3"/>
            <w:tcBorders>
              <w:left w:val="single" w:sz="4" w:space="0" w:color="000000"/>
              <w:bottom w:val="single" w:sz="4" w:space="0" w:color="000000"/>
            </w:tcBorders>
            <w:shd w:val="clear" w:color="auto" w:fill="FFFF99"/>
          </w:tcPr>
          <w:p w14:paraId="3474CD9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233" w:type="dxa"/>
            <w:gridSpan w:val="2"/>
            <w:tcBorders>
              <w:left w:val="single" w:sz="4" w:space="0" w:color="000000"/>
              <w:bottom w:val="single" w:sz="4" w:space="0" w:color="000000"/>
              <w:right w:val="single" w:sz="4" w:space="0" w:color="000000"/>
            </w:tcBorders>
            <w:shd w:val="clear" w:color="auto" w:fill="92D050"/>
          </w:tcPr>
          <w:p w14:paraId="7FFF518C" w14:textId="77777777" w:rsidR="005F5387" w:rsidRPr="005F5387" w:rsidRDefault="005F5387" w:rsidP="005F5387">
            <w:pPr>
              <w:jc w:val="center"/>
              <w:rPr>
                <w:rFonts w:eastAsia="Calibri" w:cs="Times New Roman"/>
                <w:b/>
                <w:lang w:val="en-US"/>
              </w:rPr>
            </w:pPr>
          </w:p>
        </w:tc>
      </w:tr>
      <w:tr w:rsidR="005F5387" w:rsidRPr="005F5387" w14:paraId="3D5BE031" w14:textId="77777777" w:rsidTr="004F160B">
        <w:trPr>
          <w:cantSplit/>
        </w:trPr>
        <w:tc>
          <w:tcPr>
            <w:tcW w:w="1786" w:type="dxa"/>
            <w:tcBorders>
              <w:left w:val="single" w:sz="4" w:space="0" w:color="000000"/>
              <w:bottom w:val="single" w:sz="4" w:space="0" w:color="000000"/>
            </w:tcBorders>
            <w:shd w:val="clear" w:color="auto" w:fill="92D050"/>
          </w:tcPr>
          <w:p w14:paraId="6D4C3262" w14:textId="77777777"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14:paraId="1F35D70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gridSpan w:val="2"/>
            <w:tcBorders>
              <w:left w:val="single" w:sz="4" w:space="0" w:color="000000"/>
              <w:bottom w:val="single" w:sz="4" w:space="0" w:color="000000"/>
            </w:tcBorders>
            <w:shd w:val="clear" w:color="auto" w:fill="FFFF99"/>
          </w:tcPr>
          <w:p w14:paraId="6F8735D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786" w:type="dxa"/>
            <w:gridSpan w:val="3"/>
            <w:tcBorders>
              <w:left w:val="single" w:sz="4" w:space="0" w:color="000000"/>
              <w:bottom w:val="single" w:sz="4" w:space="0" w:color="000000"/>
            </w:tcBorders>
            <w:shd w:val="clear" w:color="auto" w:fill="FFFF99"/>
          </w:tcPr>
          <w:p w14:paraId="312903B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14:paraId="0D818870" w14:textId="77777777" w:rsidR="005F5387" w:rsidRPr="005F5387" w:rsidRDefault="005F5387" w:rsidP="005F5387">
            <w:pPr>
              <w:jc w:val="center"/>
              <w:rPr>
                <w:rFonts w:eastAsia="Calibri" w:cs="Times New Roman"/>
                <w:b/>
                <w:lang w:val="en-US"/>
              </w:rPr>
            </w:pPr>
          </w:p>
        </w:tc>
      </w:tr>
      <w:tr w:rsidR="005F5387" w:rsidRPr="005F5387" w14:paraId="5C19E46E" w14:textId="77777777" w:rsidTr="004F160B">
        <w:trPr>
          <w:cantSplit/>
        </w:trPr>
        <w:tc>
          <w:tcPr>
            <w:tcW w:w="2976" w:type="dxa"/>
            <w:gridSpan w:val="3"/>
            <w:tcBorders>
              <w:left w:val="single" w:sz="4" w:space="0" w:color="000000"/>
              <w:bottom w:val="single" w:sz="4" w:space="0" w:color="000000"/>
            </w:tcBorders>
            <w:shd w:val="clear" w:color="auto" w:fill="92D050"/>
          </w:tcPr>
          <w:p w14:paraId="08B497CA" w14:textId="77777777"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14:paraId="132FC7A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14:paraId="2B0AE5AD" w14:textId="77777777" w:rsidR="005F5387" w:rsidRPr="005F5387" w:rsidRDefault="005F5387" w:rsidP="005F5387">
            <w:pPr>
              <w:jc w:val="center"/>
              <w:rPr>
                <w:rFonts w:eastAsia="Calibri" w:cs="Times New Roman"/>
                <w:b/>
                <w:lang w:val="en-US"/>
              </w:rPr>
            </w:pPr>
          </w:p>
        </w:tc>
      </w:tr>
    </w:tbl>
    <w:p w14:paraId="685D2DD8" w14:textId="77777777" w:rsidR="005F5387" w:rsidRPr="005F5387" w:rsidRDefault="005F5387" w:rsidP="005F5387">
      <w:pPr>
        <w:jc w:val="both"/>
        <w:rPr>
          <w:rFonts w:eastAsia="Calibri" w:cs="Times New Roman"/>
          <w:b/>
          <w:lang w:val="en-US"/>
        </w:rPr>
      </w:pPr>
    </w:p>
    <w:p w14:paraId="59B4A829"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9 – 4321:</w:t>
      </w:r>
    </w:p>
    <w:p w14:paraId="02A40DEE"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14:paraId="1C36ADE8" w14:textId="7777777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14:paraId="6AB71F8D" w14:textId="77777777"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14:paraId="0E4257F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14:paraId="223667BE" w14:textId="77777777" w:rsidR="005F5387" w:rsidRPr="005F5387" w:rsidRDefault="005F5387" w:rsidP="005F5387">
            <w:pPr>
              <w:jc w:val="center"/>
              <w:rPr>
                <w:rFonts w:eastAsia="Calibri" w:cs="Times New Roman"/>
                <w:b/>
                <w:lang w:val="en-US"/>
              </w:rPr>
            </w:pPr>
          </w:p>
        </w:tc>
      </w:tr>
      <w:tr w:rsidR="005F5387" w:rsidRPr="005F5387" w14:paraId="1B985B88" w14:textId="77777777" w:rsidTr="005F5387">
        <w:tc>
          <w:tcPr>
            <w:tcW w:w="2232" w:type="dxa"/>
            <w:gridSpan w:val="2"/>
            <w:tcBorders>
              <w:left w:val="single" w:sz="4" w:space="0" w:color="000000"/>
              <w:bottom w:val="single" w:sz="4" w:space="0" w:color="000000"/>
            </w:tcBorders>
            <w:shd w:val="clear" w:color="auto" w:fill="FFFF99"/>
          </w:tcPr>
          <w:p w14:paraId="78BA548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14:paraId="1F48ADA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2232" w:type="dxa"/>
            <w:gridSpan w:val="3"/>
            <w:tcBorders>
              <w:left w:val="single" w:sz="4" w:space="0" w:color="000000"/>
              <w:bottom w:val="single" w:sz="4" w:space="0" w:color="000000"/>
            </w:tcBorders>
            <w:shd w:val="clear" w:color="auto" w:fill="FFFF99"/>
          </w:tcPr>
          <w:p w14:paraId="423BDDB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233" w:type="dxa"/>
            <w:gridSpan w:val="2"/>
            <w:tcBorders>
              <w:left w:val="single" w:sz="4" w:space="0" w:color="000000"/>
              <w:bottom w:val="single" w:sz="4" w:space="0" w:color="000000"/>
              <w:right w:val="single" w:sz="4" w:space="0" w:color="000000"/>
            </w:tcBorders>
            <w:shd w:val="clear" w:color="auto" w:fill="FFFF99"/>
          </w:tcPr>
          <w:p w14:paraId="0DB6098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617AC67E" w14:textId="77777777" w:rsidTr="004F160B">
        <w:tc>
          <w:tcPr>
            <w:tcW w:w="1786" w:type="dxa"/>
            <w:tcBorders>
              <w:left w:val="single" w:sz="4" w:space="0" w:color="000000"/>
              <w:bottom w:val="single" w:sz="4" w:space="0" w:color="000000"/>
            </w:tcBorders>
            <w:shd w:val="clear" w:color="auto" w:fill="92D050"/>
          </w:tcPr>
          <w:p w14:paraId="3EFC41EE" w14:textId="77777777"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14:paraId="6E7A12E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2"/>
            <w:tcBorders>
              <w:left w:val="single" w:sz="4" w:space="0" w:color="000000"/>
              <w:bottom w:val="single" w:sz="4" w:space="0" w:color="000000"/>
            </w:tcBorders>
            <w:shd w:val="clear" w:color="auto" w:fill="FFFF99"/>
          </w:tcPr>
          <w:p w14:paraId="5C34717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gridSpan w:val="3"/>
            <w:tcBorders>
              <w:left w:val="single" w:sz="4" w:space="0" w:color="000000"/>
              <w:bottom w:val="single" w:sz="4" w:space="0" w:color="000000"/>
            </w:tcBorders>
            <w:shd w:val="clear" w:color="auto" w:fill="FFFF99"/>
          </w:tcPr>
          <w:p w14:paraId="62F2207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tcBorders>
              <w:left w:val="single" w:sz="4" w:space="0" w:color="000000"/>
              <w:bottom w:val="single" w:sz="4" w:space="0" w:color="000000"/>
              <w:right w:val="single" w:sz="4" w:space="0" w:color="000000"/>
            </w:tcBorders>
            <w:shd w:val="clear" w:color="auto" w:fill="92D050"/>
          </w:tcPr>
          <w:p w14:paraId="7DD4A2E9" w14:textId="77777777" w:rsidR="005F5387" w:rsidRPr="005F5387" w:rsidRDefault="005F5387" w:rsidP="005F5387">
            <w:pPr>
              <w:jc w:val="center"/>
              <w:rPr>
                <w:rFonts w:eastAsia="Calibri" w:cs="Times New Roman"/>
                <w:b/>
                <w:lang w:val="en-US"/>
              </w:rPr>
            </w:pPr>
          </w:p>
        </w:tc>
      </w:tr>
      <w:tr w:rsidR="005F5387" w:rsidRPr="005F5387" w14:paraId="687C2535" w14:textId="77777777" w:rsidTr="004F160B">
        <w:trPr>
          <w:cantSplit/>
        </w:trPr>
        <w:tc>
          <w:tcPr>
            <w:tcW w:w="2232" w:type="dxa"/>
            <w:gridSpan w:val="2"/>
            <w:tcBorders>
              <w:left w:val="single" w:sz="4" w:space="0" w:color="000000"/>
              <w:bottom w:val="single" w:sz="4" w:space="0" w:color="000000"/>
            </w:tcBorders>
            <w:shd w:val="clear" w:color="auto" w:fill="92D050"/>
          </w:tcPr>
          <w:p w14:paraId="3E1DC7BC" w14:textId="77777777"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14:paraId="178449B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2" w:type="dxa"/>
            <w:gridSpan w:val="3"/>
            <w:tcBorders>
              <w:left w:val="single" w:sz="4" w:space="0" w:color="000000"/>
              <w:bottom w:val="single" w:sz="4" w:space="0" w:color="000000"/>
            </w:tcBorders>
            <w:shd w:val="clear" w:color="auto" w:fill="FFFF99"/>
          </w:tcPr>
          <w:p w14:paraId="490CEA3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233" w:type="dxa"/>
            <w:gridSpan w:val="2"/>
            <w:tcBorders>
              <w:left w:val="single" w:sz="4" w:space="0" w:color="000000"/>
              <w:bottom w:val="single" w:sz="4" w:space="0" w:color="000000"/>
              <w:right w:val="single" w:sz="4" w:space="0" w:color="000000"/>
            </w:tcBorders>
            <w:shd w:val="clear" w:color="auto" w:fill="92D050"/>
          </w:tcPr>
          <w:p w14:paraId="0F81252F" w14:textId="77777777" w:rsidR="005F5387" w:rsidRPr="005F5387" w:rsidRDefault="005F5387" w:rsidP="005F5387">
            <w:pPr>
              <w:jc w:val="center"/>
              <w:rPr>
                <w:rFonts w:eastAsia="Calibri" w:cs="Times New Roman"/>
                <w:b/>
                <w:lang w:val="en-US"/>
              </w:rPr>
            </w:pPr>
          </w:p>
        </w:tc>
      </w:tr>
      <w:tr w:rsidR="005F5387" w:rsidRPr="005F5387" w14:paraId="4247A2C3" w14:textId="77777777" w:rsidTr="004F160B">
        <w:trPr>
          <w:cantSplit/>
        </w:trPr>
        <w:tc>
          <w:tcPr>
            <w:tcW w:w="2976" w:type="dxa"/>
            <w:gridSpan w:val="3"/>
            <w:tcBorders>
              <w:left w:val="single" w:sz="4" w:space="0" w:color="000000"/>
              <w:bottom w:val="single" w:sz="4" w:space="0" w:color="000000"/>
            </w:tcBorders>
            <w:shd w:val="clear" w:color="auto" w:fill="92D050"/>
          </w:tcPr>
          <w:p w14:paraId="7DAC57BD" w14:textId="77777777"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14:paraId="57AEE6A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14:paraId="6BD41572" w14:textId="77777777" w:rsidR="005F5387" w:rsidRPr="005F5387" w:rsidRDefault="005F5387" w:rsidP="005F5387">
            <w:pPr>
              <w:jc w:val="center"/>
              <w:rPr>
                <w:rFonts w:eastAsia="Calibri" w:cs="Times New Roman"/>
                <w:b/>
                <w:lang w:val="en-US"/>
              </w:rPr>
            </w:pPr>
          </w:p>
        </w:tc>
      </w:tr>
    </w:tbl>
    <w:p w14:paraId="513BDF7E" w14:textId="77777777" w:rsidR="005F5387" w:rsidRPr="005F5387" w:rsidRDefault="005F5387" w:rsidP="005F5387">
      <w:pPr>
        <w:jc w:val="both"/>
        <w:rPr>
          <w:rFonts w:eastAsia="Calibri" w:cs="Times New Roman"/>
          <w:b/>
          <w:lang w:val="en-US"/>
        </w:rPr>
      </w:pPr>
    </w:p>
    <w:p w14:paraId="00F9B7A6"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10 – 532:</w:t>
      </w:r>
    </w:p>
    <w:p w14:paraId="07070ABD"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14:paraId="6A54E83B" w14:textId="7777777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14:paraId="3433A750" w14:textId="77777777"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14:paraId="3CA6855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14:paraId="5B5516B4" w14:textId="77777777" w:rsidR="005F5387" w:rsidRPr="005F5387" w:rsidRDefault="005F5387" w:rsidP="005F5387">
            <w:pPr>
              <w:jc w:val="center"/>
              <w:rPr>
                <w:rFonts w:eastAsia="Calibri" w:cs="Times New Roman"/>
                <w:b/>
                <w:lang w:val="en-US"/>
              </w:rPr>
            </w:pPr>
          </w:p>
        </w:tc>
      </w:tr>
      <w:tr w:rsidR="005F5387" w:rsidRPr="005F5387" w14:paraId="37EB4051" w14:textId="77777777" w:rsidTr="005F5387">
        <w:tc>
          <w:tcPr>
            <w:tcW w:w="1786" w:type="dxa"/>
            <w:tcBorders>
              <w:left w:val="single" w:sz="4" w:space="0" w:color="000000"/>
              <w:bottom w:val="single" w:sz="4" w:space="0" w:color="000000"/>
            </w:tcBorders>
            <w:shd w:val="clear" w:color="auto" w:fill="FFFF99"/>
          </w:tcPr>
          <w:p w14:paraId="565E0E6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3"/>
            <w:tcBorders>
              <w:left w:val="single" w:sz="4" w:space="0" w:color="000000"/>
              <w:bottom w:val="single" w:sz="4" w:space="0" w:color="000000"/>
            </w:tcBorders>
            <w:shd w:val="clear" w:color="auto" w:fill="FFFF99"/>
          </w:tcPr>
          <w:p w14:paraId="715B5FA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14:paraId="5970980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14:paraId="4F84233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tcBorders>
              <w:left w:val="single" w:sz="4" w:space="0" w:color="000000"/>
              <w:bottom w:val="single" w:sz="4" w:space="0" w:color="000000"/>
              <w:right w:val="single" w:sz="4" w:space="0" w:color="000000"/>
            </w:tcBorders>
            <w:shd w:val="clear" w:color="auto" w:fill="FFFF99"/>
          </w:tcPr>
          <w:p w14:paraId="1B4818C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0CA37985" w14:textId="77777777" w:rsidTr="004F160B">
        <w:tc>
          <w:tcPr>
            <w:tcW w:w="1786" w:type="dxa"/>
            <w:tcBorders>
              <w:left w:val="single" w:sz="4" w:space="0" w:color="000000"/>
              <w:bottom w:val="single" w:sz="4" w:space="0" w:color="000000"/>
            </w:tcBorders>
            <w:shd w:val="clear" w:color="auto" w:fill="92D050"/>
          </w:tcPr>
          <w:p w14:paraId="570F3BD7" w14:textId="77777777"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14:paraId="7E778DD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gridSpan w:val="2"/>
            <w:tcBorders>
              <w:left w:val="single" w:sz="4" w:space="0" w:color="000000"/>
              <w:bottom w:val="single" w:sz="4" w:space="0" w:color="000000"/>
            </w:tcBorders>
            <w:shd w:val="clear" w:color="auto" w:fill="FFFF99"/>
          </w:tcPr>
          <w:p w14:paraId="4B88FF5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3"/>
            <w:tcBorders>
              <w:left w:val="single" w:sz="4" w:space="0" w:color="000000"/>
              <w:bottom w:val="single" w:sz="4" w:space="0" w:color="000000"/>
            </w:tcBorders>
            <w:shd w:val="clear" w:color="auto" w:fill="FFFF99"/>
          </w:tcPr>
          <w:p w14:paraId="61B89A3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14:paraId="020172F3" w14:textId="77777777" w:rsidR="005F5387" w:rsidRPr="005F5387" w:rsidRDefault="005F5387" w:rsidP="005F5387">
            <w:pPr>
              <w:jc w:val="center"/>
              <w:rPr>
                <w:rFonts w:eastAsia="Calibri" w:cs="Times New Roman"/>
                <w:b/>
                <w:lang w:val="en-US"/>
              </w:rPr>
            </w:pPr>
          </w:p>
        </w:tc>
      </w:tr>
      <w:tr w:rsidR="005F5387" w:rsidRPr="005F5387" w14:paraId="0A07C6C2" w14:textId="77777777" w:rsidTr="004F160B">
        <w:trPr>
          <w:cantSplit/>
        </w:trPr>
        <w:tc>
          <w:tcPr>
            <w:tcW w:w="2232" w:type="dxa"/>
            <w:gridSpan w:val="2"/>
            <w:tcBorders>
              <w:left w:val="single" w:sz="4" w:space="0" w:color="000000"/>
              <w:bottom w:val="single" w:sz="4" w:space="0" w:color="000000"/>
            </w:tcBorders>
            <w:shd w:val="clear" w:color="auto" w:fill="92D050"/>
          </w:tcPr>
          <w:p w14:paraId="7679A15B" w14:textId="77777777" w:rsidR="005F5387" w:rsidRPr="005F5387" w:rsidRDefault="005F5387" w:rsidP="005F5387">
            <w:pPr>
              <w:jc w:val="center"/>
              <w:rPr>
                <w:rFonts w:eastAsia="Calibri" w:cs="Times New Roman"/>
                <w:b/>
                <w:lang w:val="en-US"/>
              </w:rPr>
            </w:pPr>
          </w:p>
        </w:tc>
        <w:tc>
          <w:tcPr>
            <w:tcW w:w="2233" w:type="dxa"/>
            <w:gridSpan w:val="3"/>
            <w:tcBorders>
              <w:left w:val="single" w:sz="4" w:space="0" w:color="000000"/>
              <w:bottom w:val="single" w:sz="4" w:space="0" w:color="000000"/>
            </w:tcBorders>
            <w:shd w:val="clear" w:color="auto" w:fill="FFFF99"/>
          </w:tcPr>
          <w:p w14:paraId="3330202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32" w:type="dxa"/>
            <w:gridSpan w:val="3"/>
            <w:tcBorders>
              <w:left w:val="single" w:sz="4" w:space="0" w:color="000000"/>
              <w:bottom w:val="single" w:sz="4" w:space="0" w:color="000000"/>
            </w:tcBorders>
            <w:shd w:val="clear" w:color="auto" w:fill="FFFF99"/>
          </w:tcPr>
          <w:p w14:paraId="584F404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233" w:type="dxa"/>
            <w:gridSpan w:val="2"/>
            <w:tcBorders>
              <w:left w:val="single" w:sz="4" w:space="0" w:color="000000"/>
              <w:bottom w:val="single" w:sz="4" w:space="0" w:color="000000"/>
              <w:right w:val="single" w:sz="4" w:space="0" w:color="000000"/>
            </w:tcBorders>
            <w:shd w:val="clear" w:color="auto" w:fill="92D050"/>
          </w:tcPr>
          <w:p w14:paraId="7361CD24" w14:textId="77777777" w:rsidR="005F5387" w:rsidRPr="005F5387" w:rsidRDefault="005F5387" w:rsidP="005F5387">
            <w:pPr>
              <w:jc w:val="center"/>
              <w:rPr>
                <w:rFonts w:eastAsia="Calibri" w:cs="Times New Roman"/>
                <w:b/>
                <w:lang w:val="en-US"/>
              </w:rPr>
            </w:pPr>
          </w:p>
        </w:tc>
      </w:tr>
    </w:tbl>
    <w:p w14:paraId="6760AA82" w14:textId="77777777" w:rsidR="005F5387" w:rsidRPr="005F5387" w:rsidRDefault="005F5387" w:rsidP="005F5387">
      <w:pPr>
        <w:jc w:val="both"/>
        <w:rPr>
          <w:rFonts w:eastAsia="Calibri" w:cs="Times New Roman"/>
          <w:lang w:val="en-US"/>
        </w:rPr>
      </w:pPr>
    </w:p>
    <w:p w14:paraId="027A399D" w14:textId="77777777" w:rsidR="00B729F4" w:rsidRDefault="00B729F4">
      <w:pPr>
        <w:spacing w:before="0" w:after="100"/>
        <w:ind w:left="907" w:hanging="567"/>
        <w:rPr>
          <w:rFonts w:eastAsia="Calibri" w:cs="Times New Roman"/>
          <w:b/>
          <w:lang w:val="en-US"/>
        </w:rPr>
      </w:pPr>
      <w:r>
        <w:rPr>
          <w:rFonts w:eastAsia="Calibri" w:cs="Times New Roman"/>
          <w:b/>
          <w:lang w:val="en-US"/>
        </w:rPr>
        <w:br w:type="page"/>
      </w:r>
    </w:p>
    <w:p w14:paraId="2600DD3B"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11 – 541:</w:t>
      </w:r>
    </w:p>
    <w:p w14:paraId="0A33E5D3"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488"/>
        <w:gridCol w:w="298"/>
        <w:gridCol w:w="1190"/>
        <w:gridCol w:w="596"/>
        <w:gridCol w:w="893"/>
        <w:gridCol w:w="893"/>
        <w:gridCol w:w="595"/>
        <w:gridCol w:w="1191"/>
        <w:gridCol w:w="297"/>
        <w:gridCol w:w="1489"/>
      </w:tblGrid>
      <w:tr w:rsidR="005F5387" w:rsidRPr="005F5387" w14:paraId="3D344E5C" w14:textId="7777777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14:paraId="04047B6A" w14:textId="77777777"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14:paraId="3AFF47F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14:paraId="6E79440B" w14:textId="77777777" w:rsidR="005F5387" w:rsidRPr="005F5387" w:rsidRDefault="005F5387" w:rsidP="005F5387">
            <w:pPr>
              <w:jc w:val="center"/>
              <w:rPr>
                <w:rFonts w:eastAsia="Calibri" w:cs="Times New Roman"/>
                <w:b/>
                <w:lang w:val="en-US"/>
              </w:rPr>
            </w:pPr>
          </w:p>
        </w:tc>
      </w:tr>
      <w:tr w:rsidR="005F5387" w:rsidRPr="005F5387" w14:paraId="014FF1BB" w14:textId="77777777" w:rsidTr="005F5387">
        <w:tc>
          <w:tcPr>
            <w:tcW w:w="1786" w:type="dxa"/>
            <w:gridSpan w:val="2"/>
            <w:tcBorders>
              <w:left w:val="single" w:sz="4" w:space="0" w:color="000000"/>
              <w:bottom w:val="single" w:sz="4" w:space="0" w:color="000000"/>
            </w:tcBorders>
            <w:shd w:val="clear" w:color="auto" w:fill="FFFF99"/>
          </w:tcPr>
          <w:p w14:paraId="1AAEFCB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2"/>
            <w:tcBorders>
              <w:left w:val="single" w:sz="4" w:space="0" w:color="000000"/>
              <w:bottom w:val="single" w:sz="4" w:space="0" w:color="000000"/>
            </w:tcBorders>
            <w:shd w:val="clear" w:color="auto" w:fill="FFFF99"/>
          </w:tcPr>
          <w:p w14:paraId="46218B1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14:paraId="0FE0C07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2"/>
            <w:tcBorders>
              <w:left w:val="single" w:sz="4" w:space="0" w:color="000000"/>
              <w:bottom w:val="single" w:sz="4" w:space="0" w:color="000000"/>
            </w:tcBorders>
            <w:shd w:val="clear" w:color="auto" w:fill="FFFF99"/>
          </w:tcPr>
          <w:p w14:paraId="3C43DB3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gridSpan w:val="2"/>
            <w:tcBorders>
              <w:left w:val="single" w:sz="4" w:space="0" w:color="000000"/>
              <w:bottom w:val="single" w:sz="4" w:space="0" w:color="000000"/>
              <w:right w:val="single" w:sz="4" w:space="0" w:color="000000"/>
            </w:tcBorders>
            <w:shd w:val="clear" w:color="auto" w:fill="FFFF99"/>
          </w:tcPr>
          <w:p w14:paraId="123E766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4F10BD16" w14:textId="77777777" w:rsidTr="004F160B">
        <w:tc>
          <w:tcPr>
            <w:tcW w:w="1488" w:type="dxa"/>
            <w:tcBorders>
              <w:left w:val="single" w:sz="4" w:space="0" w:color="000000"/>
              <w:bottom w:val="single" w:sz="4" w:space="0" w:color="000000"/>
            </w:tcBorders>
            <w:shd w:val="clear" w:color="auto" w:fill="92D050"/>
          </w:tcPr>
          <w:p w14:paraId="72F956E4" w14:textId="77777777" w:rsidR="005F5387" w:rsidRPr="005F5387" w:rsidRDefault="005F5387" w:rsidP="005F5387">
            <w:pPr>
              <w:jc w:val="center"/>
              <w:rPr>
                <w:rFonts w:eastAsia="Calibri" w:cs="Times New Roman"/>
                <w:b/>
                <w:lang w:val="en-US"/>
              </w:rPr>
            </w:pPr>
          </w:p>
        </w:tc>
        <w:tc>
          <w:tcPr>
            <w:tcW w:w="1488" w:type="dxa"/>
            <w:gridSpan w:val="2"/>
            <w:tcBorders>
              <w:left w:val="single" w:sz="4" w:space="0" w:color="000000"/>
              <w:bottom w:val="single" w:sz="4" w:space="0" w:color="000000"/>
            </w:tcBorders>
            <w:shd w:val="clear" w:color="auto" w:fill="FFFF99"/>
          </w:tcPr>
          <w:p w14:paraId="62875F5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489" w:type="dxa"/>
            <w:gridSpan w:val="2"/>
            <w:tcBorders>
              <w:left w:val="single" w:sz="4" w:space="0" w:color="000000"/>
              <w:bottom w:val="single" w:sz="4" w:space="0" w:color="000000"/>
            </w:tcBorders>
            <w:shd w:val="clear" w:color="auto" w:fill="FFFF99"/>
          </w:tcPr>
          <w:p w14:paraId="7E6265C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488" w:type="dxa"/>
            <w:gridSpan w:val="2"/>
            <w:tcBorders>
              <w:left w:val="single" w:sz="4" w:space="0" w:color="000000"/>
              <w:bottom w:val="single" w:sz="4" w:space="0" w:color="000000"/>
            </w:tcBorders>
            <w:shd w:val="clear" w:color="auto" w:fill="FFFF99"/>
          </w:tcPr>
          <w:p w14:paraId="1FE83C5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88" w:type="dxa"/>
            <w:gridSpan w:val="2"/>
            <w:tcBorders>
              <w:left w:val="single" w:sz="4" w:space="0" w:color="000000"/>
              <w:bottom w:val="single" w:sz="4" w:space="0" w:color="000000"/>
            </w:tcBorders>
            <w:shd w:val="clear" w:color="auto" w:fill="FFFF99"/>
          </w:tcPr>
          <w:p w14:paraId="2B5FD1E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89" w:type="dxa"/>
            <w:tcBorders>
              <w:left w:val="single" w:sz="4" w:space="0" w:color="000000"/>
              <w:bottom w:val="single" w:sz="4" w:space="0" w:color="000000"/>
              <w:right w:val="single" w:sz="4" w:space="0" w:color="000000"/>
            </w:tcBorders>
            <w:shd w:val="clear" w:color="auto" w:fill="92D050"/>
          </w:tcPr>
          <w:p w14:paraId="1604BE99" w14:textId="77777777" w:rsidR="005F5387" w:rsidRPr="005F5387" w:rsidRDefault="005F5387" w:rsidP="005F5387">
            <w:pPr>
              <w:jc w:val="center"/>
              <w:rPr>
                <w:rFonts w:eastAsia="Calibri" w:cs="Times New Roman"/>
                <w:b/>
                <w:lang w:val="en-US"/>
              </w:rPr>
            </w:pPr>
          </w:p>
        </w:tc>
      </w:tr>
      <w:tr w:rsidR="005F5387" w:rsidRPr="005F5387" w14:paraId="4E3B116E" w14:textId="77777777" w:rsidTr="004F160B">
        <w:trPr>
          <w:cantSplit/>
        </w:trPr>
        <w:tc>
          <w:tcPr>
            <w:tcW w:w="2976" w:type="dxa"/>
            <w:gridSpan w:val="3"/>
            <w:tcBorders>
              <w:left w:val="single" w:sz="4" w:space="0" w:color="000000"/>
              <w:bottom w:val="single" w:sz="4" w:space="0" w:color="000000"/>
            </w:tcBorders>
            <w:shd w:val="clear" w:color="auto" w:fill="92D050"/>
          </w:tcPr>
          <w:p w14:paraId="5032D619" w14:textId="77777777" w:rsidR="005F5387" w:rsidRPr="005F5387" w:rsidRDefault="005F5387" w:rsidP="005F5387">
            <w:pPr>
              <w:jc w:val="center"/>
              <w:rPr>
                <w:rFonts w:eastAsia="Calibri" w:cs="Times New Roman"/>
                <w:b/>
                <w:lang w:val="en-US"/>
              </w:rPr>
            </w:pPr>
          </w:p>
        </w:tc>
        <w:tc>
          <w:tcPr>
            <w:tcW w:w="2977" w:type="dxa"/>
            <w:gridSpan w:val="4"/>
            <w:tcBorders>
              <w:left w:val="single" w:sz="4" w:space="0" w:color="000000"/>
              <w:bottom w:val="single" w:sz="4" w:space="0" w:color="000000"/>
            </w:tcBorders>
            <w:shd w:val="clear" w:color="auto" w:fill="FFFF99"/>
          </w:tcPr>
          <w:p w14:paraId="494C668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977" w:type="dxa"/>
            <w:gridSpan w:val="3"/>
            <w:tcBorders>
              <w:left w:val="single" w:sz="4" w:space="0" w:color="000000"/>
              <w:bottom w:val="single" w:sz="4" w:space="0" w:color="000000"/>
              <w:right w:val="single" w:sz="4" w:space="0" w:color="000000"/>
            </w:tcBorders>
            <w:shd w:val="clear" w:color="auto" w:fill="92D050"/>
          </w:tcPr>
          <w:p w14:paraId="13055282" w14:textId="77777777" w:rsidR="005F5387" w:rsidRPr="005F5387" w:rsidRDefault="005F5387" w:rsidP="005F5387">
            <w:pPr>
              <w:jc w:val="center"/>
              <w:rPr>
                <w:rFonts w:eastAsia="Calibri" w:cs="Times New Roman"/>
                <w:b/>
                <w:lang w:val="en-US"/>
              </w:rPr>
            </w:pPr>
          </w:p>
        </w:tc>
      </w:tr>
    </w:tbl>
    <w:p w14:paraId="4B187862" w14:textId="77777777" w:rsidR="005F5387" w:rsidRPr="005F5387" w:rsidRDefault="005F5387" w:rsidP="005F5387">
      <w:pPr>
        <w:jc w:val="both"/>
        <w:rPr>
          <w:rFonts w:eastAsia="Calibri" w:cs="Times New Roman"/>
          <w:lang w:val="en-US"/>
        </w:rPr>
      </w:pPr>
    </w:p>
    <w:p w14:paraId="04CF3620"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12 – 352:</w:t>
      </w:r>
    </w:p>
    <w:p w14:paraId="1C5C1A08"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360"/>
        <w:gridCol w:w="540"/>
        <w:gridCol w:w="360"/>
        <w:gridCol w:w="180"/>
        <w:gridCol w:w="360"/>
        <w:gridCol w:w="540"/>
        <w:gridCol w:w="540"/>
        <w:gridCol w:w="360"/>
        <w:gridCol w:w="180"/>
        <w:gridCol w:w="360"/>
        <w:gridCol w:w="540"/>
        <w:gridCol w:w="360"/>
        <w:gridCol w:w="2597"/>
      </w:tblGrid>
      <w:tr w:rsidR="005F5387" w:rsidRPr="005F5387" w14:paraId="67BB08CB" w14:textId="77777777" w:rsidTr="004F160B">
        <w:trPr>
          <w:cantSplit/>
        </w:trPr>
        <w:tc>
          <w:tcPr>
            <w:tcW w:w="3093" w:type="dxa"/>
            <w:gridSpan w:val="5"/>
            <w:tcBorders>
              <w:top w:val="single" w:sz="4" w:space="0" w:color="000000"/>
              <w:left w:val="single" w:sz="4" w:space="0" w:color="000000"/>
              <w:bottom w:val="single" w:sz="4" w:space="0" w:color="000000"/>
            </w:tcBorders>
            <w:shd w:val="clear" w:color="auto" w:fill="92D050"/>
          </w:tcPr>
          <w:p w14:paraId="145F656C" w14:textId="77777777" w:rsidR="005F5387" w:rsidRPr="005F5387" w:rsidRDefault="005F5387" w:rsidP="005F5387">
            <w:pPr>
              <w:jc w:val="center"/>
              <w:rPr>
                <w:rFonts w:eastAsia="Calibri" w:cs="Times New Roman"/>
                <w:b/>
                <w:lang w:val="en-US"/>
              </w:rPr>
            </w:pPr>
          </w:p>
        </w:tc>
        <w:tc>
          <w:tcPr>
            <w:tcW w:w="1800" w:type="dxa"/>
            <w:gridSpan w:val="4"/>
            <w:tcBorders>
              <w:top w:val="single" w:sz="4" w:space="0" w:color="000000"/>
              <w:left w:val="single" w:sz="4" w:space="0" w:color="000000"/>
              <w:bottom w:val="single" w:sz="4" w:space="0" w:color="000000"/>
            </w:tcBorders>
            <w:shd w:val="clear" w:color="auto" w:fill="FFFF99"/>
          </w:tcPr>
          <w:p w14:paraId="2AC2A2C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4037" w:type="dxa"/>
            <w:gridSpan w:val="5"/>
            <w:tcBorders>
              <w:top w:val="single" w:sz="4" w:space="0" w:color="000000"/>
              <w:left w:val="single" w:sz="4" w:space="0" w:color="000000"/>
              <w:bottom w:val="single" w:sz="4" w:space="0" w:color="000000"/>
              <w:right w:val="single" w:sz="4" w:space="0" w:color="000000"/>
            </w:tcBorders>
            <w:shd w:val="clear" w:color="auto" w:fill="92D050"/>
          </w:tcPr>
          <w:p w14:paraId="07EB44CC" w14:textId="77777777" w:rsidR="005F5387" w:rsidRPr="005F5387" w:rsidRDefault="005F5387" w:rsidP="005F5387">
            <w:pPr>
              <w:jc w:val="center"/>
              <w:rPr>
                <w:rFonts w:eastAsia="Calibri" w:cs="Times New Roman"/>
                <w:b/>
                <w:lang w:val="en-US"/>
              </w:rPr>
            </w:pPr>
          </w:p>
        </w:tc>
      </w:tr>
      <w:tr w:rsidR="005F5387" w:rsidRPr="005F5387" w14:paraId="0441A741" w14:textId="77777777" w:rsidTr="004F160B">
        <w:trPr>
          <w:cantSplit/>
        </w:trPr>
        <w:tc>
          <w:tcPr>
            <w:tcW w:w="1653" w:type="dxa"/>
            <w:tcBorders>
              <w:left w:val="single" w:sz="4" w:space="0" w:color="000000"/>
              <w:bottom w:val="single" w:sz="4" w:space="0" w:color="000000"/>
            </w:tcBorders>
            <w:shd w:val="clear" w:color="auto" w:fill="92D050"/>
          </w:tcPr>
          <w:p w14:paraId="0D4D46EA" w14:textId="77777777" w:rsidR="005F5387" w:rsidRPr="005F5387" w:rsidRDefault="005F5387" w:rsidP="005F5387">
            <w:pPr>
              <w:jc w:val="center"/>
              <w:rPr>
                <w:rFonts w:eastAsia="Calibri" w:cs="Times New Roman"/>
                <w:b/>
                <w:lang w:val="en-US"/>
              </w:rPr>
            </w:pPr>
          </w:p>
        </w:tc>
        <w:tc>
          <w:tcPr>
            <w:tcW w:w="1260" w:type="dxa"/>
            <w:gridSpan w:val="3"/>
            <w:tcBorders>
              <w:left w:val="single" w:sz="4" w:space="0" w:color="000000"/>
              <w:bottom w:val="single" w:sz="4" w:space="0" w:color="000000"/>
            </w:tcBorders>
            <w:shd w:val="clear" w:color="auto" w:fill="FFFF99"/>
          </w:tcPr>
          <w:p w14:paraId="68A6397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60" w:type="dxa"/>
            <w:gridSpan w:val="6"/>
            <w:tcBorders>
              <w:left w:val="single" w:sz="4" w:space="0" w:color="000000"/>
              <w:bottom w:val="single" w:sz="4" w:space="0" w:color="000000"/>
            </w:tcBorders>
            <w:shd w:val="clear" w:color="auto" w:fill="FFFF99"/>
          </w:tcPr>
          <w:p w14:paraId="4BF6E4B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260" w:type="dxa"/>
            <w:gridSpan w:val="3"/>
            <w:tcBorders>
              <w:left w:val="single" w:sz="4" w:space="0" w:color="000000"/>
              <w:bottom w:val="single" w:sz="4" w:space="0" w:color="000000"/>
            </w:tcBorders>
            <w:shd w:val="clear" w:color="auto" w:fill="FFFF99"/>
          </w:tcPr>
          <w:p w14:paraId="59B03410"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597" w:type="dxa"/>
            <w:tcBorders>
              <w:left w:val="single" w:sz="4" w:space="0" w:color="000000"/>
              <w:bottom w:val="single" w:sz="4" w:space="0" w:color="000000"/>
              <w:right w:val="single" w:sz="4" w:space="0" w:color="000000"/>
            </w:tcBorders>
            <w:shd w:val="clear" w:color="auto" w:fill="FFFF99"/>
          </w:tcPr>
          <w:p w14:paraId="57CA3AE1" w14:textId="77777777" w:rsidR="005F5387" w:rsidRPr="005F5387" w:rsidRDefault="005F5387" w:rsidP="005F5387">
            <w:pPr>
              <w:jc w:val="center"/>
              <w:rPr>
                <w:rFonts w:eastAsia="Calibri" w:cs="Times New Roman"/>
                <w:b/>
                <w:lang w:val="en-US"/>
              </w:rPr>
            </w:pPr>
          </w:p>
        </w:tc>
      </w:tr>
      <w:tr w:rsidR="005F5387" w:rsidRPr="005F5387" w14:paraId="206BE370" w14:textId="7777777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14:paraId="65BA101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980" w:type="dxa"/>
            <w:gridSpan w:val="5"/>
            <w:tcBorders>
              <w:left w:val="single" w:sz="4" w:space="0" w:color="000000"/>
              <w:bottom w:val="single" w:sz="4" w:space="0" w:color="000000"/>
            </w:tcBorders>
            <w:shd w:val="clear" w:color="auto" w:fill="FFFF99"/>
          </w:tcPr>
          <w:p w14:paraId="2E0884B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0" w:type="dxa"/>
            <w:gridSpan w:val="5"/>
            <w:tcBorders>
              <w:left w:val="single" w:sz="4" w:space="0" w:color="000000"/>
              <w:bottom w:val="single" w:sz="4" w:space="0" w:color="000000"/>
            </w:tcBorders>
            <w:shd w:val="clear" w:color="auto" w:fill="FFFF99"/>
          </w:tcPr>
          <w:p w14:paraId="17D8676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957" w:type="dxa"/>
            <w:gridSpan w:val="2"/>
            <w:vMerge w:val="restart"/>
            <w:tcBorders>
              <w:left w:val="single" w:sz="4" w:space="0" w:color="000000"/>
              <w:bottom w:val="single" w:sz="4" w:space="0" w:color="000000"/>
              <w:right w:val="single" w:sz="4" w:space="0" w:color="000000"/>
            </w:tcBorders>
            <w:shd w:val="clear" w:color="auto" w:fill="FFFF99"/>
            <w:vAlign w:val="center"/>
          </w:tcPr>
          <w:p w14:paraId="64049F9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5D35E428" w14:textId="7777777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14:paraId="66010944" w14:textId="77777777"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92D050"/>
          </w:tcPr>
          <w:p w14:paraId="50CD5DC7" w14:textId="77777777" w:rsidR="005F5387" w:rsidRPr="005F5387" w:rsidRDefault="005F5387" w:rsidP="005F5387">
            <w:pPr>
              <w:jc w:val="center"/>
              <w:rPr>
                <w:rFonts w:eastAsia="Calibri" w:cs="Times New Roman"/>
                <w:b/>
                <w:lang w:val="en-US"/>
              </w:rPr>
            </w:pPr>
          </w:p>
        </w:tc>
        <w:tc>
          <w:tcPr>
            <w:tcW w:w="1080" w:type="dxa"/>
            <w:gridSpan w:val="2"/>
            <w:tcBorders>
              <w:left w:val="single" w:sz="4" w:space="0" w:color="000000"/>
              <w:bottom w:val="single" w:sz="4" w:space="0" w:color="000000"/>
            </w:tcBorders>
            <w:shd w:val="clear" w:color="auto" w:fill="FFFF99"/>
          </w:tcPr>
          <w:p w14:paraId="7193809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40" w:type="dxa"/>
            <w:gridSpan w:val="4"/>
            <w:tcBorders>
              <w:left w:val="single" w:sz="4" w:space="0" w:color="000000"/>
              <w:bottom w:val="single" w:sz="4" w:space="0" w:color="000000"/>
            </w:tcBorders>
            <w:shd w:val="clear" w:color="auto" w:fill="92D050"/>
          </w:tcPr>
          <w:p w14:paraId="42B9373D" w14:textId="77777777" w:rsidR="005F5387" w:rsidRPr="005F5387" w:rsidRDefault="005F5387" w:rsidP="005F5387">
            <w:pPr>
              <w:jc w:val="center"/>
              <w:rPr>
                <w:rFonts w:eastAsia="Calibri" w:cs="Times New Roman"/>
                <w:b/>
                <w:lang w:val="en-US"/>
              </w:rPr>
            </w:pPr>
          </w:p>
        </w:tc>
        <w:tc>
          <w:tcPr>
            <w:tcW w:w="2957" w:type="dxa"/>
            <w:gridSpan w:val="2"/>
            <w:vMerge/>
            <w:tcBorders>
              <w:left w:val="single" w:sz="4" w:space="0" w:color="000000"/>
              <w:bottom w:val="single" w:sz="4" w:space="0" w:color="000000"/>
              <w:right w:val="single" w:sz="4" w:space="0" w:color="000000"/>
            </w:tcBorders>
            <w:shd w:val="clear" w:color="auto" w:fill="FFFF99"/>
            <w:vAlign w:val="center"/>
          </w:tcPr>
          <w:p w14:paraId="5688E7EA" w14:textId="77777777" w:rsidR="005F5387" w:rsidRPr="005F5387" w:rsidRDefault="005F5387" w:rsidP="005F5387">
            <w:pPr>
              <w:jc w:val="center"/>
              <w:rPr>
                <w:rFonts w:eastAsia="Calibri" w:cs="Times New Roman"/>
                <w:b/>
                <w:lang w:val="en-US"/>
              </w:rPr>
            </w:pPr>
          </w:p>
        </w:tc>
      </w:tr>
      <w:tr w:rsidR="005F5387" w:rsidRPr="005F5387" w14:paraId="28083608" w14:textId="77777777" w:rsidTr="004F160B">
        <w:trPr>
          <w:cantSplit/>
        </w:trPr>
        <w:tc>
          <w:tcPr>
            <w:tcW w:w="2553" w:type="dxa"/>
            <w:gridSpan w:val="3"/>
            <w:tcBorders>
              <w:left w:val="single" w:sz="4" w:space="0" w:color="000000"/>
              <w:bottom w:val="single" w:sz="4" w:space="0" w:color="000000"/>
            </w:tcBorders>
            <w:shd w:val="clear" w:color="auto" w:fill="92D050"/>
          </w:tcPr>
          <w:p w14:paraId="777EBECD" w14:textId="77777777"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FFFF99"/>
          </w:tcPr>
          <w:p w14:paraId="546AAA5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440" w:type="dxa"/>
            <w:gridSpan w:val="4"/>
            <w:tcBorders>
              <w:left w:val="single" w:sz="4" w:space="0" w:color="000000"/>
              <w:bottom w:val="single" w:sz="4" w:space="0" w:color="000000"/>
            </w:tcBorders>
            <w:shd w:val="clear" w:color="auto" w:fill="FFFF99"/>
          </w:tcPr>
          <w:p w14:paraId="1B16C79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497" w:type="dxa"/>
            <w:gridSpan w:val="3"/>
            <w:tcBorders>
              <w:left w:val="single" w:sz="4" w:space="0" w:color="000000"/>
              <w:bottom w:val="single" w:sz="4" w:space="0" w:color="000000"/>
              <w:right w:val="single" w:sz="4" w:space="0" w:color="000000"/>
            </w:tcBorders>
            <w:shd w:val="clear" w:color="auto" w:fill="92D050"/>
          </w:tcPr>
          <w:p w14:paraId="53F2E356" w14:textId="77777777" w:rsidR="005F5387" w:rsidRPr="005F5387" w:rsidRDefault="005F5387" w:rsidP="005F5387">
            <w:pPr>
              <w:jc w:val="center"/>
              <w:rPr>
                <w:rFonts w:eastAsia="Calibri" w:cs="Times New Roman"/>
                <w:b/>
                <w:lang w:val="en-US"/>
              </w:rPr>
            </w:pPr>
          </w:p>
        </w:tc>
      </w:tr>
    </w:tbl>
    <w:p w14:paraId="5E0D97F0" w14:textId="77777777" w:rsidR="005F5387" w:rsidRPr="005F5387" w:rsidRDefault="005F5387" w:rsidP="005F5387">
      <w:pPr>
        <w:jc w:val="both"/>
        <w:rPr>
          <w:rFonts w:eastAsia="Calibri" w:cs="Times New Roman"/>
          <w:lang w:val="en-US"/>
        </w:rPr>
      </w:pPr>
    </w:p>
    <w:p w14:paraId="4A8AB385"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13 – 343:</w:t>
      </w:r>
    </w:p>
    <w:p w14:paraId="4615CD48"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14:paraId="31C67E21" w14:textId="7777777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14:paraId="4D712670" w14:textId="77777777" w:rsidR="005F5387" w:rsidRPr="005F5387" w:rsidRDefault="005F5387" w:rsidP="005F5387">
            <w:pPr>
              <w:jc w:val="center"/>
              <w:rPr>
                <w:rFonts w:eastAsia="Calibri" w:cs="Times New Roman"/>
                <w:b/>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14:paraId="08DC640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14:paraId="09F5B251" w14:textId="77777777" w:rsidR="005F5387" w:rsidRPr="005F5387" w:rsidRDefault="005F5387" w:rsidP="005F5387">
            <w:pPr>
              <w:jc w:val="center"/>
              <w:rPr>
                <w:rFonts w:eastAsia="Calibri" w:cs="Times New Roman"/>
                <w:b/>
                <w:lang w:val="en-US"/>
              </w:rPr>
            </w:pPr>
          </w:p>
        </w:tc>
      </w:tr>
      <w:tr w:rsidR="005F5387" w:rsidRPr="005F5387" w14:paraId="12FA48D5" w14:textId="77777777" w:rsidTr="004F160B">
        <w:trPr>
          <w:cantSplit/>
        </w:trPr>
        <w:tc>
          <w:tcPr>
            <w:tcW w:w="1786" w:type="dxa"/>
            <w:tcBorders>
              <w:left w:val="single" w:sz="4" w:space="0" w:color="000000"/>
              <w:bottom w:val="single" w:sz="4" w:space="0" w:color="000000"/>
            </w:tcBorders>
            <w:shd w:val="clear" w:color="auto" w:fill="92D050"/>
          </w:tcPr>
          <w:p w14:paraId="26E19460" w14:textId="77777777"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14:paraId="3705FF4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14:paraId="7C1FA09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14:paraId="64615BA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786" w:type="dxa"/>
            <w:tcBorders>
              <w:left w:val="single" w:sz="4" w:space="0" w:color="000000"/>
              <w:bottom w:val="single" w:sz="4" w:space="0" w:color="000000"/>
              <w:right w:val="single" w:sz="4" w:space="0" w:color="000000"/>
            </w:tcBorders>
            <w:shd w:val="clear" w:color="auto" w:fill="92D050"/>
          </w:tcPr>
          <w:p w14:paraId="0605437A" w14:textId="77777777" w:rsidR="005F5387" w:rsidRPr="005F5387" w:rsidRDefault="005F5387" w:rsidP="005F5387">
            <w:pPr>
              <w:jc w:val="center"/>
              <w:rPr>
                <w:rFonts w:eastAsia="Calibri" w:cs="Times New Roman"/>
                <w:b/>
                <w:lang w:val="en-US"/>
              </w:rPr>
            </w:pPr>
          </w:p>
        </w:tc>
      </w:tr>
      <w:tr w:rsidR="005F5387" w:rsidRPr="005F5387" w14:paraId="396FC050" w14:textId="77777777" w:rsidTr="005F5387">
        <w:tc>
          <w:tcPr>
            <w:tcW w:w="2232" w:type="dxa"/>
            <w:gridSpan w:val="2"/>
            <w:tcBorders>
              <w:left w:val="single" w:sz="4" w:space="0" w:color="000000"/>
              <w:bottom w:val="single" w:sz="4" w:space="0" w:color="000000"/>
            </w:tcBorders>
            <w:shd w:val="clear" w:color="auto" w:fill="FFFF99"/>
          </w:tcPr>
          <w:p w14:paraId="26C8DEF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233" w:type="dxa"/>
            <w:gridSpan w:val="3"/>
            <w:tcBorders>
              <w:left w:val="single" w:sz="4" w:space="0" w:color="000000"/>
              <w:bottom w:val="single" w:sz="4" w:space="0" w:color="000000"/>
            </w:tcBorders>
            <w:shd w:val="clear" w:color="auto" w:fill="FFFF99"/>
          </w:tcPr>
          <w:p w14:paraId="031F279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232" w:type="dxa"/>
            <w:gridSpan w:val="3"/>
            <w:tcBorders>
              <w:left w:val="single" w:sz="4" w:space="0" w:color="000000"/>
              <w:bottom w:val="single" w:sz="4" w:space="0" w:color="000000"/>
            </w:tcBorders>
            <w:shd w:val="clear" w:color="auto" w:fill="FFFF99"/>
          </w:tcPr>
          <w:p w14:paraId="5D3E8E9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233" w:type="dxa"/>
            <w:gridSpan w:val="2"/>
            <w:tcBorders>
              <w:left w:val="single" w:sz="4" w:space="0" w:color="000000"/>
              <w:bottom w:val="single" w:sz="4" w:space="0" w:color="000000"/>
              <w:right w:val="single" w:sz="4" w:space="0" w:color="000000"/>
            </w:tcBorders>
            <w:shd w:val="clear" w:color="auto" w:fill="FFFF99"/>
          </w:tcPr>
          <w:p w14:paraId="43F2172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4F8588F2" w14:textId="77777777" w:rsidTr="004F160B">
        <w:trPr>
          <w:cantSplit/>
        </w:trPr>
        <w:tc>
          <w:tcPr>
            <w:tcW w:w="1786" w:type="dxa"/>
            <w:tcBorders>
              <w:left w:val="single" w:sz="4" w:space="0" w:color="000000"/>
              <w:bottom w:val="single" w:sz="4" w:space="0" w:color="000000"/>
            </w:tcBorders>
            <w:shd w:val="clear" w:color="auto" w:fill="92D050"/>
          </w:tcPr>
          <w:p w14:paraId="0F3181ED" w14:textId="77777777" w:rsidR="005F5387" w:rsidRPr="005F5387" w:rsidRDefault="005F5387" w:rsidP="005F5387">
            <w:pPr>
              <w:jc w:val="center"/>
              <w:rPr>
                <w:rFonts w:eastAsia="Calibri" w:cs="Times New Roman"/>
                <w:b/>
                <w:lang w:val="en-US"/>
              </w:rPr>
            </w:pPr>
          </w:p>
        </w:tc>
        <w:tc>
          <w:tcPr>
            <w:tcW w:w="1786" w:type="dxa"/>
            <w:gridSpan w:val="3"/>
            <w:tcBorders>
              <w:left w:val="single" w:sz="4" w:space="0" w:color="000000"/>
              <w:bottom w:val="single" w:sz="4" w:space="0" w:color="000000"/>
            </w:tcBorders>
            <w:shd w:val="clear" w:color="auto" w:fill="FFFF99"/>
          </w:tcPr>
          <w:p w14:paraId="795211C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786" w:type="dxa"/>
            <w:gridSpan w:val="2"/>
            <w:tcBorders>
              <w:left w:val="single" w:sz="4" w:space="0" w:color="000000"/>
              <w:bottom w:val="single" w:sz="4" w:space="0" w:color="000000"/>
            </w:tcBorders>
            <w:shd w:val="clear" w:color="auto" w:fill="FFFF99"/>
          </w:tcPr>
          <w:p w14:paraId="5C81C1D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1786" w:type="dxa"/>
            <w:gridSpan w:val="3"/>
            <w:tcBorders>
              <w:left w:val="single" w:sz="4" w:space="0" w:color="000000"/>
              <w:bottom w:val="single" w:sz="4" w:space="0" w:color="000000"/>
            </w:tcBorders>
            <w:shd w:val="clear" w:color="auto" w:fill="FFFF99"/>
          </w:tcPr>
          <w:p w14:paraId="78F6ED6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786" w:type="dxa"/>
            <w:tcBorders>
              <w:left w:val="single" w:sz="4" w:space="0" w:color="000000"/>
              <w:bottom w:val="single" w:sz="4" w:space="0" w:color="000000"/>
              <w:right w:val="single" w:sz="4" w:space="0" w:color="000000"/>
            </w:tcBorders>
            <w:shd w:val="clear" w:color="auto" w:fill="92D050"/>
          </w:tcPr>
          <w:p w14:paraId="33FEC2D7" w14:textId="77777777" w:rsidR="005F5387" w:rsidRPr="005F5387" w:rsidRDefault="005F5387" w:rsidP="005F5387">
            <w:pPr>
              <w:jc w:val="center"/>
              <w:rPr>
                <w:rFonts w:eastAsia="Calibri" w:cs="Times New Roman"/>
                <w:b/>
                <w:lang w:val="en-US"/>
              </w:rPr>
            </w:pPr>
          </w:p>
        </w:tc>
      </w:tr>
    </w:tbl>
    <w:p w14:paraId="50E399C2" w14:textId="77777777" w:rsidR="005F5387" w:rsidRPr="005F5387" w:rsidRDefault="005F5387" w:rsidP="005F5387">
      <w:pPr>
        <w:jc w:val="both"/>
        <w:rPr>
          <w:rFonts w:eastAsia="Calibri" w:cs="Times New Roman"/>
          <w:lang w:val="en-US"/>
        </w:rPr>
      </w:pPr>
    </w:p>
    <w:p w14:paraId="468E8C41" w14:textId="77777777" w:rsidR="005F5387" w:rsidRDefault="005F5387" w:rsidP="005F5387">
      <w:pPr>
        <w:jc w:val="both"/>
        <w:rPr>
          <w:rFonts w:eastAsia="Calibri" w:cs="Times New Roman"/>
          <w:b/>
          <w:lang w:val="en-US"/>
        </w:rPr>
      </w:pPr>
      <w:r w:rsidRPr="005F5387">
        <w:rPr>
          <w:rFonts w:eastAsia="Calibri" w:cs="Times New Roman"/>
          <w:b/>
          <w:lang w:val="en-US"/>
        </w:rPr>
        <w:t xml:space="preserve">Team Formation 14 </w:t>
      </w:r>
      <w:r w:rsidR="004F160B">
        <w:rPr>
          <w:rFonts w:eastAsia="Calibri" w:cs="Times New Roman"/>
          <w:b/>
          <w:lang w:val="en-US"/>
        </w:rPr>
        <w:t>–</w:t>
      </w:r>
      <w:r w:rsidRPr="005F5387">
        <w:rPr>
          <w:rFonts w:eastAsia="Calibri" w:cs="Times New Roman"/>
          <w:b/>
          <w:lang w:val="en-US"/>
        </w:rPr>
        <w:t xml:space="preserve"> 31312</w:t>
      </w:r>
    </w:p>
    <w:p w14:paraId="65A77F37" w14:textId="77777777" w:rsidR="004F160B" w:rsidRPr="005F5387" w:rsidRDefault="004F160B"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786"/>
        <w:gridCol w:w="446"/>
        <w:gridCol w:w="744"/>
        <w:gridCol w:w="596"/>
        <w:gridCol w:w="893"/>
        <w:gridCol w:w="893"/>
        <w:gridCol w:w="595"/>
        <w:gridCol w:w="744"/>
        <w:gridCol w:w="447"/>
        <w:gridCol w:w="1786"/>
      </w:tblGrid>
      <w:tr w:rsidR="005F5387" w:rsidRPr="005F5387" w14:paraId="16A15156" w14:textId="77777777" w:rsidTr="004F160B">
        <w:trPr>
          <w:cantSplit/>
        </w:trPr>
        <w:tc>
          <w:tcPr>
            <w:tcW w:w="2976" w:type="dxa"/>
            <w:gridSpan w:val="3"/>
            <w:tcBorders>
              <w:top w:val="single" w:sz="4" w:space="0" w:color="000000"/>
              <w:left w:val="single" w:sz="4" w:space="0" w:color="000000"/>
              <w:bottom w:val="single" w:sz="4" w:space="0" w:color="000000"/>
            </w:tcBorders>
            <w:shd w:val="clear" w:color="auto" w:fill="92D050"/>
          </w:tcPr>
          <w:p w14:paraId="65C84682" w14:textId="77777777" w:rsidR="005F5387" w:rsidRPr="005F5387" w:rsidRDefault="005F5387" w:rsidP="005F5387">
            <w:pPr>
              <w:jc w:val="both"/>
              <w:rPr>
                <w:rFonts w:eastAsia="Calibri" w:cs="Times New Roman"/>
                <w:lang w:val="en-US"/>
              </w:rPr>
            </w:pPr>
          </w:p>
        </w:tc>
        <w:tc>
          <w:tcPr>
            <w:tcW w:w="2977" w:type="dxa"/>
            <w:gridSpan w:val="4"/>
            <w:tcBorders>
              <w:top w:val="single" w:sz="4" w:space="0" w:color="000000"/>
              <w:left w:val="single" w:sz="4" w:space="0" w:color="000000"/>
              <w:bottom w:val="single" w:sz="4" w:space="0" w:color="000000"/>
            </w:tcBorders>
            <w:shd w:val="clear" w:color="auto" w:fill="FFFF99"/>
          </w:tcPr>
          <w:p w14:paraId="4F45C7C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977" w:type="dxa"/>
            <w:gridSpan w:val="3"/>
            <w:tcBorders>
              <w:top w:val="single" w:sz="4" w:space="0" w:color="000000"/>
              <w:left w:val="single" w:sz="4" w:space="0" w:color="000000"/>
              <w:bottom w:val="single" w:sz="4" w:space="0" w:color="000000"/>
              <w:right w:val="single" w:sz="4" w:space="0" w:color="000000"/>
            </w:tcBorders>
            <w:shd w:val="clear" w:color="auto" w:fill="92D050"/>
          </w:tcPr>
          <w:p w14:paraId="430E4CB3" w14:textId="77777777" w:rsidR="005F5387" w:rsidRPr="005F5387" w:rsidRDefault="005F5387" w:rsidP="005F5387">
            <w:pPr>
              <w:jc w:val="center"/>
              <w:rPr>
                <w:rFonts w:eastAsia="Calibri" w:cs="Times New Roman"/>
                <w:b/>
                <w:lang w:val="en-US"/>
              </w:rPr>
            </w:pPr>
          </w:p>
        </w:tc>
      </w:tr>
      <w:tr w:rsidR="005F5387" w:rsidRPr="005F5387" w14:paraId="04465762" w14:textId="77777777" w:rsidTr="004F160B">
        <w:trPr>
          <w:cantSplit/>
        </w:trPr>
        <w:tc>
          <w:tcPr>
            <w:tcW w:w="1786" w:type="dxa"/>
            <w:tcBorders>
              <w:left w:val="single" w:sz="4" w:space="0" w:color="000000"/>
              <w:bottom w:val="single" w:sz="4" w:space="0" w:color="000000"/>
            </w:tcBorders>
            <w:shd w:val="clear" w:color="auto" w:fill="92D050"/>
          </w:tcPr>
          <w:p w14:paraId="45BA0FB5" w14:textId="77777777" w:rsidR="005F5387" w:rsidRPr="005F5387" w:rsidRDefault="005F5387" w:rsidP="005F5387">
            <w:pPr>
              <w:jc w:val="both"/>
              <w:rPr>
                <w:rFonts w:eastAsia="Calibri" w:cs="Times New Roman"/>
                <w:lang w:val="en-US"/>
              </w:rPr>
            </w:pPr>
          </w:p>
        </w:tc>
        <w:tc>
          <w:tcPr>
            <w:tcW w:w="1786" w:type="dxa"/>
            <w:gridSpan w:val="3"/>
            <w:tcBorders>
              <w:left w:val="single" w:sz="4" w:space="0" w:color="000000"/>
              <w:bottom w:val="single" w:sz="4" w:space="0" w:color="000000"/>
            </w:tcBorders>
            <w:shd w:val="clear" w:color="auto" w:fill="FFFF99"/>
          </w:tcPr>
          <w:p w14:paraId="0DF966D4"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786" w:type="dxa"/>
            <w:gridSpan w:val="2"/>
            <w:tcBorders>
              <w:left w:val="single" w:sz="4" w:space="0" w:color="000000"/>
              <w:bottom w:val="single" w:sz="4" w:space="0" w:color="000000"/>
            </w:tcBorders>
            <w:shd w:val="clear" w:color="auto" w:fill="FFFF99"/>
          </w:tcPr>
          <w:p w14:paraId="33EA7ED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786" w:type="dxa"/>
            <w:gridSpan w:val="3"/>
            <w:tcBorders>
              <w:left w:val="single" w:sz="4" w:space="0" w:color="000000"/>
              <w:bottom w:val="single" w:sz="4" w:space="0" w:color="000000"/>
            </w:tcBorders>
            <w:shd w:val="clear" w:color="auto" w:fill="FFFF99"/>
          </w:tcPr>
          <w:p w14:paraId="46112EA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786" w:type="dxa"/>
            <w:tcBorders>
              <w:left w:val="single" w:sz="4" w:space="0" w:color="000000"/>
              <w:bottom w:val="single" w:sz="4" w:space="0" w:color="000000"/>
              <w:right w:val="single" w:sz="4" w:space="0" w:color="000000"/>
            </w:tcBorders>
            <w:shd w:val="clear" w:color="auto" w:fill="92D050"/>
          </w:tcPr>
          <w:p w14:paraId="1C36FAF5" w14:textId="77777777" w:rsidR="005F5387" w:rsidRPr="005F5387" w:rsidRDefault="005F5387" w:rsidP="005F5387">
            <w:pPr>
              <w:jc w:val="center"/>
              <w:rPr>
                <w:rFonts w:eastAsia="Calibri" w:cs="Times New Roman"/>
                <w:b/>
                <w:lang w:val="en-US"/>
              </w:rPr>
            </w:pPr>
          </w:p>
        </w:tc>
      </w:tr>
      <w:tr w:rsidR="005F5387" w:rsidRPr="005F5387" w14:paraId="006F3197" w14:textId="77777777" w:rsidTr="004F160B">
        <w:trPr>
          <w:cantSplit/>
        </w:trPr>
        <w:tc>
          <w:tcPr>
            <w:tcW w:w="2976" w:type="dxa"/>
            <w:gridSpan w:val="3"/>
            <w:tcBorders>
              <w:left w:val="single" w:sz="4" w:space="0" w:color="000000"/>
              <w:bottom w:val="single" w:sz="4" w:space="0" w:color="000000"/>
            </w:tcBorders>
            <w:shd w:val="clear" w:color="auto" w:fill="92D050"/>
          </w:tcPr>
          <w:p w14:paraId="1992FDEE" w14:textId="77777777" w:rsidR="005F5387" w:rsidRPr="005F5387" w:rsidRDefault="005F5387" w:rsidP="005F5387">
            <w:pPr>
              <w:jc w:val="both"/>
              <w:rPr>
                <w:rFonts w:eastAsia="Calibri" w:cs="Times New Roman"/>
                <w:lang w:val="en-US"/>
              </w:rPr>
            </w:pPr>
          </w:p>
        </w:tc>
        <w:tc>
          <w:tcPr>
            <w:tcW w:w="2977" w:type="dxa"/>
            <w:gridSpan w:val="4"/>
            <w:tcBorders>
              <w:left w:val="single" w:sz="4" w:space="0" w:color="000000"/>
              <w:bottom w:val="single" w:sz="4" w:space="0" w:color="000000"/>
            </w:tcBorders>
            <w:shd w:val="clear" w:color="auto" w:fill="FFFF99"/>
          </w:tcPr>
          <w:p w14:paraId="3724573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977" w:type="dxa"/>
            <w:gridSpan w:val="3"/>
            <w:tcBorders>
              <w:left w:val="single" w:sz="4" w:space="0" w:color="000000"/>
              <w:bottom w:val="single" w:sz="4" w:space="0" w:color="000000"/>
              <w:right w:val="single" w:sz="4" w:space="0" w:color="000000"/>
            </w:tcBorders>
            <w:shd w:val="clear" w:color="auto" w:fill="92D050"/>
          </w:tcPr>
          <w:p w14:paraId="0831FACD" w14:textId="77777777" w:rsidR="005F5387" w:rsidRPr="005F5387" w:rsidRDefault="005F5387" w:rsidP="005F5387">
            <w:pPr>
              <w:jc w:val="center"/>
              <w:rPr>
                <w:rFonts w:eastAsia="Calibri" w:cs="Times New Roman"/>
                <w:b/>
                <w:lang w:val="en-US"/>
              </w:rPr>
            </w:pPr>
          </w:p>
        </w:tc>
      </w:tr>
      <w:tr w:rsidR="005F5387" w:rsidRPr="005F5387" w14:paraId="10809AAB" w14:textId="77777777" w:rsidTr="004F160B">
        <w:trPr>
          <w:cantSplit/>
        </w:trPr>
        <w:tc>
          <w:tcPr>
            <w:tcW w:w="1786" w:type="dxa"/>
            <w:tcBorders>
              <w:left w:val="single" w:sz="4" w:space="0" w:color="000000"/>
              <w:bottom w:val="single" w:sz="4" w:space="0" w:color="000000"/>
            </w:tcBorders>
            <w:shd w:val="clear" w:color="auto" w:fill="92D050"/>
          </w:tcPr>
          <w:p w14:paraId="44CE1A4A" w14:textId="77777777" w:rsidR="005F5387" w:rsidRPr="005F5387" w:rsidRDefault="005F5387" w:rsidP="005F5387">
            <w:pPr>
              <w:jc w:val="both"/>
              <w:rPr>
                <w:rFonts w:eastAsia="Calibri" w:cs="Times New Roman"/>
                <w:lang w:val="en-US"/>
              </w:rPr>
            </w:pPr>
          </w:p>
        </w:tc>
        <w:tc>
          <w:tcPr>
            <w:tcW w:w="1786" w:type="dxa"/>
            <w:gridSpan w:val="3"/>
            <w:tcBorders>
              <w:left w:val="single" w:sz="4" w:space="0" w:color="000000"/>
              <w:bottom w:val="single" w:sz="4" w:space="0" w:color="000000"/>
            </w:tcBorders>
            <w:shd w:val="clear" w:color="auto" w:fill="FFFF99"/>
          </w:tcPr>
          <w:p w14:paraId="31D357B6"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786" w:type="dxa"/>
            <w:gridSpan w:val="2"/>
            <w:tcBorders>
              <w:left w:val="single" w:sz="4" w:space="0" w:color="000000"/>
              <w:bottom w:val="single" w:sz="4" w:space="0" w:color="000000"/>
            </w:tcBorders>
            <w:shd w:val="clear" w:color="auto" w:fill="FFFF99"/>
          </w:tcPr>
          <w:p w14:paraId="13D8A35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786" w:type="dxa"/>
            <w:gridSpan w:val="3"/>
            <w:tcBorders>
              <w:left w:val="single" w:sz="4" w:space="0" w:color="000000"/>
              <w:bottom w:val="single" w:sz="4" w:space="0" w:color="000000"/>
            </w:tcBorders>
            <w:shd w:val="clear" w:color="auto" w:fill="FFFF99"/>
          </w:tcPr>
          <w:p w14:paraId="78FFA36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c>
          <w:tcPr>
            <w:tcW w:w="1786" w:type="dxa"/>
            <w:tcBorders>
              <w:left w:val="single" w:sz="4" w:space="0" w:color="000000"/>
              <w:bottom w:val="single" w:sz="4" w:space="0" w:color="000000"/>
              <w:right w:val="single" w:sz="4" w:space="0" w:color="000000"/>
            </w:tcBorders>
            <w:shd w:val="clear" w:color="auto" w:fill="92D050"/>
          </w:tcPr>
          <w:p w14:paraId="022CECAF" w14:textId="77777777" w:rsidR="005F5387" w:rsidRPr="005F5387" w:rsidRDefault="005F5387" w:rsidP="005F5387">
            <w:pPr>
              <w:jc w:val="center"/>
              <w:rPr>
                <w:rFonts w:eastAsia="Calibri" w:cs="Times New Roman"/>
                <w:b/>
                <w:lang w:val="en-US"/>
              </w:rPr>
            </w:pPr>
          </w:p>
        </w:tc>
      </w:tr>
      <w:tr w:rsidR="005F5387" w:rsidRPr="005F5387" w14:paraId="035202FA" w14:textId="77777777" w:rsidTr="004F160B">
        <w:trPr>
          <w:cantSplit/>
        </w:trPr>
        <w:tc>
          <w:tcPr>
            <w:tcW w:w="2976" w:type="dxa"/>
            <w:gridSpan w:val="3"/>
            <w:tcBorders>
              <w:left w:val="single" w:sz="4" w:space="0" w:color="000000"/>
              <w:bottom w:val="single" w:sz="4" w:space="0" w:color="000000"/>
            </w:tcBorders>
            <w:shd w:val="clear" w:color="auto" w:fill="92D050"/>
          </w:tcPr>
          <w:p w14:paraId="30BA423B" w14:textId="77777777" w:rsidR="005F5387" w:rsidRPr="005F5387" w:rsidRDefault="005F5387" w:rsidP="005F5387">
            <w:pPr>
              <w:jc w:val="both"/>
              <w:rPr>
                <w:rFonts w:eastAsia="Calibri" w:cs="Times New Roman"/>
                <w:lang w:val="en-US"/>
              </w:rPr>
            </w:pPr>
          </w:p>
        </w:tc>
        <w:tc>
          <w:tcPr>
            <w:tcW w:w="2977" w:type="dxa"/>
            <w:gridSpan w:val="4"/>
            <w:tcBorders>
              <w:left w:val="single" w:sz="4" w:space="0" w:color="000000"/>
              <w:bottom w:val="single" w:sz="4" w:space="0" w:color="000000"/>
            </w:tcBorders>
            <w:shd w:val="clear" w:color="auto" w:fill="FFFF99"/>
          </w:tcPr>
          <w:p w14:paraId="748B8D1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977" w:type="dxa"/>
            <w:gridSpan w:val="3"/>
            <w:tcBorders>
              <w:left w:val="single" w:sz="4" w:space="0" w:color="000000"/>
              <w:bottom w:val="single" w:sz="4" w:space="0" w:color="000000"/>
              <w:right w:val="single" w:sz="4" w:space="0" w:color="000000"/>
            </w:tcBorders>
            <w:shd w:val="clear" w:color="auto" w:fill="92D050"/>
          </w:tcPr>
          <w:p w14:paraId="28B00239" w14:textId="77777777" w:rsidR="005F5387" w:rsidRPr="005F5387" w:rsidRDefault="005F5387" w:rsidP="005F5387">
            <w:pPr>
              <w:jc w:val="center"/>
              <w:rPr>
                <w:rFonts w:eastAsia="Calibri" w:cs="Times New Roman"/>
                <w:b/>
                <w:lang w:val="en-US"/>
              </w:rPr>
            </w:pPr>
          </w:p>
        </w:tc>
      </w:tr>
      <w:tr w:rsidR="005F5387" w:rsidRPr="005F5387" w14:paraId="3969DB7A" w14:textId="77777777" w:rsidTr="004F160B">
        <w:trPr>
          <w:cantSplit/>
        </w:trPr>
        <w:tc>
          <w:tcPr>
            <w:tcW w:w="2232" w:type="dxa"/>
            <w:gridSpan w:val="2"/>
            <w:tcBorders>
              <w:left w:val="single" w:sz="4" w:space="0" w:color="000000"/>
              <w:bottom w:val="single" w:sz="4" w:space="0" w:color="000000"/>
            </w:tcBorders>
            <w:shd w:val="clear" w:color="auto" w:fill="92D050"/>
          </w:tcPr>
          <w:p w14:paraId="7C48E21F" w14:textId="77777777" w:rsidR="005F5387" w:rsidRPr="005F5387" w:rsidRDefault="005F5387" w:rsidP="005F5387">
            <w:pPr>
              <w:jc w:val="both"/>
              <w:rPr>
                <w:rFonts w:eastAsia="Calibri" w:cs="Times New Roman"/>
                <w:lang w:val="en-US"/>
              </w:rPr>
            </w:pPr>
          </w:p>
        </w:tc>
        <w:tc>
          <w:tcPr>
            <w:tcW w:w="2233" w:type="dxa"/>
            <w:gridSpan w:val="3"/>
            <w:tcBorders>
              <w:left w:val="single" w:sz="4" w:space="0" w:color="000000"/>
              <w:bottom w:val="single" w:sz="4" w:space="0" w:color="000000"/>
            </w:tcBorders>
            <w:shd w:val="clear" w:color="auto" w:fill="FFFF99"/>
          </w:tcPr>
          <w:p w14:paraId="1317AD0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232" w:type="dxa"/>
            <w:gridSpan w:val="3"/>
            <w:tcBorders>
              <w:left w:val="single" w:sz="4" w:space="0" w:color="000000"/>
              <w:bottom w:val="single" w:sz="4" w:space="0" w:color="000000"/>
            </w:tcBorders>
            <w:shd w:val="clear" w:color="auto" w:fill="FFFF99"/>
          </w:tcPr>
          <w:p w14:paraId="0E5600B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233" w:type="dxa"/>
            <w:gridSpan w:val="2"/>
            <w:tcBorders>
              <w:left w:val="single" w:sz="4" w:space="0" w:color="000000"/>
              <w:bottom w:val="single" w:sz="4" w:space="0" w:color="000000"/>
              <w:right w:val="single" w:sz="4" w:space="0" w:color="000000"/>
            </w:tcBorders>
            <w:shd w:val="clear" w:color="auto" w:fill="92D050"/>
          </w:tcPr>
          <w:p w14:paraId="14667381" w14:textId="77777777" w:rsidR="005F5387" w:rsidRPr="005F5387" w:rsidRDefault="005F5387" w:rsidP="005F5387">
            <w:pPr>
              <w:jc w:val="center"/>
              <w:rPr>
                <w:rFonts w:eastAsia="Calibri" w:cs="Times New Roman"/>
                <w:b/>
                <w:lang w:val="en-US"/>
              </w:rPr>
            </w:pPr>
          </w:p>
        </w:tc>
      </w:tr>
    </w:tbl>
    <w:p w14:paraId="2D15B954" w14:textId="77777777" w:rsidR="004F160B" w:rsidRDefault="004F160B" w:rsidP="005F5387">
      <w:pPr>
        <w:jc w:val="both"/>
        <w:rPr>
          <w:rFonts w:eastAsia="Calibri" w:cs="Times New Roman"/>
          <w:b/>
          <w:lang w:val="en-US"/>
        </w:rPr>
      </w:pPr>
    </w:p>
    <w:p w14:paraId="35739579"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15 – 4222:</w:t>
      </w:r>
    </w:p>
    <w:p w14:paraId="2E3A0126"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2410"/>
        <w:gridCol w:w="1843"/>
        <w:gridCol w:w="1883"/>
        <w:gridCol w:w="2653"/>
      </w:tblGrid>
      <w:tr w:rsidR="005F5387" w:rsidRPr="005F5387" w14:paraId="51058D16" w14:textId="77777777" w:rsidTr="004F160B">
        <w:trPr>
          <w:cantSplit/>
        </w:trPr>
        <w:tc>
          <w:tcPr>
            <w:tcW w:w="2410" w:type="dxa"/>
            <w:tcBorders>
              <w:top w:val="single" w:sz="4" w:space="0" w:color="000000"/>
              <w:left w:val="single" w:sz="4" w:space="0" w:color="000000"/>
              <w:bottom w:val="single" w:sz="4" w:space="0" w:color="000000"/>
            </w:tcBorders>
            <w:shd w:val="clear" w:color="auto" w:fill="92D050"/>
          </w:tcPr>
          <w:p w14:paraId="024ADF82" w14:textId="77777777" w:rsidR="005F5387" w:rsidRPr="005F5387" w:rsidRDefault="005F5387" w:rsidP="005F5387">
            <w:pPr>
              <w:jc w:val="center"/>
              <w:rPr>
                <w:rFonts w:eastAsia="Calibri" w:cs="Times New Roman"/>
                <w:b/>
                <w:lang w:val="en-US"/>
              </w:rPr>
            </w:pPr>
          </w:p>
        </w:tc>
        <w:tc>
          <w:tcPr>
            <w:tcW w:w="3726" w:type="dxa"/>
            <w:gridSpan w:val="2"/>
            <w:tcBorders>
              <w:top w:val="single" w:sz="4" w:space="0" w:color="000000"/>
              <w:left w:val="single" w:sz="4" w:space="0" w:color="000000"/>
              <w:bottom w:val="single" w:sz="4" w:space="0" w:color="000000"/>
            </w:tcBorders>
            <w:shd w:val="clear" w:color="auto" w:fill="FFFF99"/>
          </w:tcPr>
          <w:p w14:paraId="0D6D2365"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2653" w:type="dxa"/>
            <w:tcBorders>
              <w:top w:val="single" w:sz="4" w:space="0" w:color="000000"/>
              <w:left w:val="single" w:sz="4" w:space="0" w:color="000000"/>
              <w:bottom w:val="single" w:sz="4" w:space="0" w:color="000000"/>
              <w:right w:val="single" w:sz="4" w:space="0" w:color="000000"/>
            </w:tcBorders>
            <w:shd w:val="clear" w:color="auto" w:fill="92D050"/>
          </w:tcPr>
          <w:p w14:paraId="2EF390C4" w14:textId="77777777" w:rsidR="005F5387" w:rsidRPr="005F5387" w:rsidRDefault="005F5387" w:rsidP="005F5387">
            <w:pPr>
              <w:jc w:val="both"/>
              <w:rPr>
                <w:rFonts w:eastAsia="Calibri" w:cs="Times New Roman"/>
                <w:lang w:val="en-US"/>
              </w:rPr>
            </w:pPr>
          </w:p>
        </w:tc>
      </w:tr>
      <w:tr w:rsidR="005F5387" w:rsidRPr="005F5387" w14:paraId="262C0523" w14:textId="77777777" w:rsidTr="005F5387">
        <w:tc>
          <w:tcPr>
            <w:tcW w:w="2410" w:type="dxa"/>
            <w:tcBorders>
              <w:left w:val="single" w:sz="4" w:space="0" w:color="000000"/>
              <w:bottom w:val="single" w:sz="4" w:space="0" w:color="000000"/>
            </w:tcBorders>
            <w:shd w:val="clear" w:color="auto" w:fill="FFFF99"/>
          </w:tcPr>
          <w:p w14:paraId="5D0275A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843" w:type="dxa"/>
            <w:tcBorders>
              <w:left w:val="single" w:sz="4" w:space="0" w:color="000000"/>
              <w:bottom w:val="single" w:sz="4" w:space="0" w:color="000000"/>
            </w:tcBorders>
            <w:shd w:val="clear" w:color="auto" w:fill="FFFF99"/>
          </w:tcPr>
          <w:p w14:paraId="42699B9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883" w:type="dxa"/>
            <w:tcBorders>
              <w:left w:val="single" w:sz="4" w:space="0" w:color="000000"/>
              <w:bottom w:val="single" w:sz="4" w:space="0" w:color="000000"/>
            </w:tcBorders>
            <w:shd w:val="clear" w:color="auto" w:fill="FFFF99"/>
          </w:tcPr>
          <w:p w14:paraId="68836BC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653" w:type="dxa"/>
            <w:tcBorders>
              <w:left w:val="single" w:sz="4" w:space="0" w:color="000000"/>
              <w:bottom w:val="single" w:sz="4" w:space="0" w:color="000000"/>
              <w:right w:val="single" w:sz="4" w:space="0" w:color="000000"/>
            </w:tcBorders>
            <w:shd w:val="clear" w:color="auto" w:fill="FFFF99"/>
          </w:tcPr>
          <w:p w14:paraId="14CA0B9B"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5CCD2FFA" w14:textId="77777777" w:rsidTr="004F160B">
        <w:trPr>
          <w:cantSplit/>
          <w:trHeight w:hRule="exact" w:val="373"/>
        </w:trPr>
        <w:tc>
          <w:tcPr>
            <w:tcW w:w="2410" w:type="dxa"/>
            <w:vMerge w:val="restart"/>
            <w:tcBorders>
              <w:left w:val="single" w:sz="4" w:space="0" w:color="000000"/>
              <w:bottom w:val="single" w:sz="4" w:space="0" w:color="000000"/>
            </w:tcBorders>
            <w:shd w:val="clear" w:color="auto" w:fill="92D050"/>
          </w:tcPr>
          <w:p w14:paraId="01CDE2AA" w14:textId="77777777"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14:paraId="527D4A2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1883" w:type="dxa"/>
            <w:tcBorders>
              <w:left w:val="single" w:sz="4" w:space="0" w:color="000000"/>
              <w:bottom w:val="single" w:sz="4" w:space="0" w:color="000000"/>
            </w:tcBorders>
            <w:shd w:val="clear" w:color="auto" w:fill="FFFF99"/>
          </w:tcPr>
          <w:p w14:paraId="2B92B56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653" w:type="dxa"/>
            <w:vMerge w:val="restart"/>
            <w:tcBorders>
              <w:left w:val="single" w:sz="4" w:space="0" w:color="000000"/>
              <w:bottom w:val="single" w:sz="4" w:space="0" w:color="000000"/>
              <w:right w:val="single" w:sz="4" w:space="0" w:color="000000"/>
            </w:tcBorders>
            <w:shd w:val="clear" w:color="auto" w:fill="92D050"/>
          </w:tcPr>
          <w:p w14:paraId="3646FFB9" w14:textId="77777777" w:rsidR="005F5387" w:rsidRPr="005F5387" w:rsidRDefault="005F5387" w:rsidP="005F5387">
            <w:pPr>
              <w:jc w:val="both"/>
              <w:rPr>
                <w:rFonts w:eastAsia="Calibri" w:cs="Times New Roman"/>
                <w:lang w:val="en-US"/>
              </w:rPr>
            </w:pPr>
          </w:p>
        </w:tc>
      </w:tr>
      <w:tr w:rsidR="005F5387" w:rsidRPr="005F5387" w14:paraId="5AD4A2B1" w14:textId="77777777" w:rsidTr="004F160B">
        <w:trPr>
          <w:cantSplit/>
          <w:trHeight w:hRule="exact" w:val="373"/>
        </w:trPr>
        <w:tc>
          <w:tcPr>
            <w:tcW w:w="2410" w:type="dxa"/>
            <w:vMerge/>
            <w:tcBorders>
              <w:left w:val="single" w:sz="4" w:space="0" w:color="000000"/>
              <w:bottom w:val="single" w:sz="4" w:space="0" w:color="000000"/>
            </w:tcBorders>
            <w:shd w:val="clear" w:color="auto" w:fill="92D050"/>
          </w:tcPr>
          <w:p w14:paraId="46B66682" w14:textId="77777777"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14:paraId="5E87572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1883" w:type="dxa"/>
            <w:tcBorders>
              <w:left w:val="single" w:sz="4" w:space="0" w:color="000000"/>
              <w:bottom w:val="single" w:sz="4" w:space="0" w:color="000000"/>
            </w:tcBorders>
            <w:shd w:val="clear" w:color="auto" w:fill="FFFF99"/>
          </w:tcPr>
          <w:p w14:paraId="0927496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653" w:type="dxa"/>
            <w:vMerge/>
            <w:tcBorders>
              <w:left w:val="single" w:sz="4" w:space="0" w:color="000000"/>
              <w:bottom w:val="single" w:sz="4" w:space="0" w:color="000000"/>
              <w:right w:val="single" w:sz="4" w:space="0" w:color="000000"/>
            </w:tcBorders>
            <w:shd w:val="clear" w:color="auto" w:fill="92D050"/>
          </w:tcPr>
          <w:p w14:paraId="43381D9B" w14:textId="77777777" w:rsidR="005F5387" w:rsidRPr="005F5387" w:rsidRDefault="005F5387" w:rsidP="005F5387">
            <w:pPr>
              <w:jc w:val="both"/>
              <w:rPr>
                <w:rFonts w:eastAsia="Calibri" w:cs="Times New Roman"/>
                <w:lang w:val="en-US"/>
              </w:rPr>
            </w:pPr>
          </w:p>
        </w:tc>
      </w:tr>
      <w:tr w:rsidR="005F5387" w:rsidRPr="005F5387" w14:paraId="7B027013" w14:textId="77777777" w:rsidTr="004F160B">
        <w:trPr>
          <w:cantSplit/>
          <w:trHeight w:hRule="exact" w:val="373"/>
        </w:trPr>
        <w:tc>
          <w:tcPr>
            <w:tcW w:w="2410" w:type="dxa"/>
            <w:vMerge/>
            <w:tcBorders>
              <w:left w:val="single" w:sz="4" w:space="0" w:color="000000"/>
              <w:bottom w:val="single" w:sz="4" w:space="0" w:color="000000"/>
            </w:tcBorders>
            <w:shd w:val="clear" w:color="auto" w:fill="92D050"/>
          </w:tcPr>
          <w:p w14:paraId="2A7242E8" w14:textId="77777777" w:rsidR="005F5387" w:rsidRPr="005F5387" w:rsidRDefault="005F5387" w:rsidP="005F5387">
            <w:pPr>
              <w:jc w:val="center"/>
              <w:rPr>
                <w:rFonts w:eastAsia="Calibri" w:cs="Times New Roman"/>
                <w:b/>
                <w:lang w:val="en-US"/>
              </w:rPr>
            </w:pPr>
          </w:p>
        </w:tc>
        <w:tc>
          <w:tcPr>
            <w:tcW w:w="1843" w:type="dxa"/>
            <w:tcBorders>
              <w:left w:val="single" w:sz="4" w:space="0" w:color="000000"/>
              <w:bottom w:val="single" w:sz="4" w:space="0" w:color="000000"/>
            </w:tcBorders>
            <w:shd w:val="clear" w:color="auto" w:fill="FFFF99"/>
          </w:tcPr>
          <w:p w14:paraId="7C7D999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1883" w:type="dxa"/>
            <w:tcBorders>
              <w:left w:val="single" w:sz="4" w:space="0" w:color="000000"/>
              <w:bottom w:val="single" w:sz="4" w:space="0" w:color="000000"/>
            </w:tcBorders>
            <w:shd w:val="clear" w:color="auto" w:fill="FFFF99"/>
          </w:tcPr>
          <w:p w14:paraId="797B2C58"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653" w:type="dxa"/>
            <w:vMerge/>
            <w:tcBorders>
              <w:left w:val="single" w:sz="4" w:space="0" w:color="000000"/>
              <w:bottom w:val="single" w:sz="4" w:space="0" w:color="000000"/>
              <w:right w:val="single" w:sz="4" w:space="0" w:color="000000"/>
            </w:tcBorders>
            <w:shd w:val="clear" w:color="auto" w:fill="92D050"/>
          </w:tcPr>
          <w:p w14:paraId="0561262E" w14:textId="77777777" w:rsidR="005F5387" w:rsidRPr="005F5387" w:rsidRDefault="005F5387" w:rsidP="005F5387">
            <w:pPr>
              <w:jc w:val="both"/>
              <w:rPr>
                <w:rFonts w:eastAsia="Calibri" w:cs="Times New Roman"/>
                <w:lang w:val="en-US"/>
              </w:rPr>
            </w:pPr>
          </w:p>
        </w:tc>
      </w:tr>
    </w:tbl>
    <w:p w14:paraId="2792800A" w14:textId="77777777" w:rsidR="005F5387" w:rsidRPr="005F5387" w:rsidRDefault="005F5387" w:rsidP="005F5387">
      <w:pPr>
        <w:jc w:val="both"/>
        <w:rPr>
          <w:rFonts w:eastAsia="Calibri" w:cs="Times New Roman"/>
          <w:lang w:val="en-US"/>
        </w:rPr>
      </w:pPr>
    </w:p>
    <w:p w14:paraId="3A46D248" w14:textId="77777777" w:rsidR="00B729F4" w:rsidRDefault="00B729F4">
      <w:pPr>
        <w:spacing w:before="0" w:after="100"/>
        <w:ind w:left="907" w:hanging="567"/>
        <w:rPr>
          <w:rFonts w:eastAsia="Calibri" w:cs="Times New Roman"/>
          <w:b/>
          <w:lang w:val="en-US"/>
        </w:rPr>
      </w:pPr>
      <w:r>
        <w:rPr>
          <w:rFonts w:eastAsia="Calibri" w:cs="Times New Roman"/>
          <w:b/>
          <w:lang w:val="en-US"/>
        </w:rPr>
        <w:br w:type="page"/>
      </w:r>
    </w:p>
    <w:p w14:paraId="49FDD50B"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16 – 3511:</w:t>
      </w:r>
    </w:p>
    <w:p w14:paraId="29E2EC60"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360"/>
        <w:gridCol w:w="900"/>
        <w:gridCol w:w="180"/>
        <w:gridCol w:w="309"/>
        <w:gridCol w:w="51"/>
        <w:gridCol w:w="540"/>
        <w:gridCol w:w="543"/>
        <w:gridCol w:w="357"/>
        <w:gridCol w:w="180"/>
        <w:gridCol w:w="903"/>
        <w:gridCol w:w="357"/>
        <w:gridCol w:w="2456"/>
      </w:tblGrid>
      <w:tr w:rsidR="005F5387" w:rsidRPr="005F5387" w14:paraId="2D8591C6" w14:textId="77777777" w:rsidTr="004F160B">
        <w:trPr>
          <w:cantSplit/>
        </w:trPr>
        <w:tc>
          <w:tcPr>
            <w:tcW w:w="3093" w:type="dxa"/>
            <w:gridSpan w:val="4"/>
            <w:tcBorders>
              <w:top w:val="single" w:sz="4" w:space="0" w:color="000000"/>
              <w:left w:val="single" w:sz="4" w:space="0" w:color="000000"/>
              <w:bottom w:val="single" w:sz="4" w:space="0" w:color="000000"/>
            </w:tcBorders>
            <w:shd w:val="clear" w:color="auto" w:fill="92D050"/>
          </w:tcPr>
          <w:p w14:paraId="0192EF81" w14:textId="77777777" w:rsidR="005F5387" w:rsidRPr="005F5387" w:rsidRDefault="005F5387" w:rsidP="005F5387">
            <w:pPr>
              <w:jc w:val="center"/>
              <w:rPr>
                <w:rFonts w:eastAsia="Calibri" w:cs="Times New Roman"/>
                <w:b/>
                <w:lang w:val="en-US"/>
              </w:rPr>
            </w:pPr>
          </w:p>
        </w:tc>
        <w:tc>
          <w:tcPr>
            <w:tcW w:w="1800" w:type="dxa"/>
            <w:gridSpan w:val="5"/>
            <w:tcBorders>
              <w:top w:val="single" w:sz="4" w:space="0" w:color="000000"/>
              <w:left w:val="single" w:sz="4" w:space="0" w:color="000000"/>
              <w:bottom w:val="single" w:sz="4" w:space="0" w:color="000000"/>
            </w:tcBorders>
            <w:shd w:val="clear" w:color="auto" w:fill="FFFF99"/>
          </w:tcPr>
          <w:p w14:paraId="7CFAC60E"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896" w:type="dxa"/>
            <w:gridSpan w:val="4"/>
            <w:tcBorders>
              <w:top w:val="single" w:sz="4" w:space="0" w:color="000000"/>
              <w:left w:val="single" w:sz="4" w:space="0" w:color="000000"/>
              <w:bottom w:val="single" w:sz="4" w:space="0" w:color="000000"/>
              <w:right w:val="single" w:sz="4" w:space="0" w:color="000000"/>
            </w:tcBorders>
            <w:shd w:val="clear" w:color="auto" w:fill="92D050"/>
          </w:tcPr>
          <w:p w14:paraId="3B8D0F02" w14:textId="77777777" w:rsidR="005F5387" w:rsidRPr="005F5387" w:rsidRDefault="005F5387" w:rsidP="005F5387">
            <w:pPr>
              <w:jc w:val="center"/>
              <w:rPr>
                <w:rFonts w:eastAsia="Calibri" w:cs="Times New Roman"/>
                <w:b/>
                <w:lang w:val="en-US"/>
              </w:rPr>
            </w:pPr>
          </w:p>
        </w:tc>
      </w:tr>
      <w:tr w:rsidR="005F5387" w:rsidRPr="005F5387" w14:paraId="01D817A0" w14:textId="77777777" w:rsidTr="004F160B">
        <w:trPr>
          <w:cantSplit/>
        </w:trPr>
        <w:tc>
          <w:tcPr>
            <w:tcW w:w="1653" w:type="dxa"/>
            <w:tcBorders>
              <w:left w:val="single" w:sz="4" w:space="0" w:color="000000"/>
              <w:bottom w:val="single" w:sz="4" w:space="0" w:color="000000"/>
            </w:tcBorders>
            <w:shd w:val="clear" w:color="auto" w:fill="92D050"/>
          </w:tcPr>
          <w:p w14:paraId="78362ECB" w14:textId="77777777" w:rsidR="005F5387" w:rsidRPr="005F5387" w:rsidRDefault="005F5387" w:rsidP="005F5387">
            <w:pPr>
              <w:jc w:val="center"/>
              <w:rPr>
                <w:rFonts w:eastAsia="Calibri" w:cs="Times New Roman"/>
                <w:b/>
                <w:lang w:val="en-US"/>
              </w:rPr>
            </w:pPr>
          </w:p>
        </w:tc>
        <w:tc>
          <w:tcPr>
            <w:tcW w:w="1260" w:type="dxa"/>
            <w:gridSpan w:val="2"/>
            <w:tcBorders>
              <w:left w:val="single" w:sz="4" w:space="0" w:color="000000"/>
              <w:bottom w:val="single" w:sz="4" w:space="0" w:color="000000"/>
            </w:tcBorders>
            <w:shd w:val="clear" w:color="auto" w:fill="FFFF99"/>
          </w:tcPr>
          <w:p w14:paraId="51AE281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2160" w:type="dxa"/>
            <w:gridSpan w:val="7"/>
            <w:tcBorders>
              <w:left w:val="single" w:sz="4" w:space="0" w:color="000000"/>
              <w:bottom w:val="single" w:sz="4" w:space="0" w:color="000000"/>
            </w:tcBorders>
            <w:shd w:val="clear" w:color="auto" w:fill="FFFF99"/>
          </w:tcPr>
          <w:p w14:paraId="2144EE6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260" w:type="dxa"/>
            <w:gridSpan w:val="2"/>
            <w:tcBorders>
              <w:left w:val="single" w:sz="4" w:space="0" w:color="000000"/>
              <w:bottom w:val="single" w:sz="4" w:space="0" w:color="000000"/>
            </w:tcBorders>
            <w:shd w:val="clear" w:color="auto" w:fill="FFFF99"/>
          </w:tcPr>
          <w:p w14:paraId="6C7B669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456" w:type="dxa"/>
            <w:tcBorders>
              <w:left w:val="single" w:sz="4" w:space="0" w:color="000000"/>
              <w:bottom w:val="single" w:sz="4" w:space="0" w:color="000000"/>
              <w:right w:val="single" w:sz="4" w:space="0" w:color="000000"/>
            </w:tcBorders>
            <w:shd w:val="clear" w:color="auto" w:fill="FFFF99"/>
          </w:tcPr>
          <w:p w14:paraId="551AD7DD" w14:textId="77777777" w:rsidR="005F5387" w:rsidRPr="005F5387" w:rsidRDefault="005F5387" w:rsidP="005F5387">
            <w:pPr>
              <w:jc w:val="center"/>
              <w:rPr>
                <w:rFonts w:eastAsia="Calibri" w:cs="Times New Roman"/>
                <w:b/>
                <w:lang w:val="en-US"/>
              </w:rPr>
            </w:pPr>
          </w:p>
        </w:tc>
      </w:tr>
      <w:tr w:rsidR="005F5387" w:rsidRPr="005F5387" w14:paraId="1699D474" w14:textId="77777777" w:rsidTr="005F5387">
        <w:trPr>
          <w:cantSplit/>
          <w:trHeight w:hRule="exact" w:val="373"/>
        </w:trPr>
        <w:tc>
          <w:tcPr>
            <w:tcW w:w="2013" w:type="dxa"/>
            <w:gridSpan w:val="2"/>
            <w:vMerge w:val="restart"/>
            <w:tcBorders>
              <w:left w:val="single" w:sz="4" w:space="0" w:color="000000"/>
              <w:bottom w:val="single" w:sz="4" w:space="0" w:color="000000"/>
            </w:tcBorders>
            <w:shd w:val="clear" w:color="auto" w:fill="FFFF99"/>
            <w:vAlign w:val="center"/>
          </w:tcPr>
          <w:p w14:paraId="5A0EFC89"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1980" w:type="dxa"/>
            <w:gridSpan w:val="5"/>
            <w:tcBorders>
              <w:left w:val="single" w:sz="4" w:space="0" w:color="000000"/>
              <w:bottom w:val="single" w:sz="4" w:space="0" w:color="000000"/>
            </w:tcBorders>
            <w:shd w:val="clear" w:color="auto" w:fill="FFFF99"/>
          </w:tcPr>
          <w:p w14:paraId="0BFB027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1983" w:type="dxa"/>
            <w:gridSpan w:val="4"/>
            <w:tcBorders>
              <w:left w:val="single" w:sz="4" w:space="0" w:color="000000"/>
              <w:bottom w:val="single" w:sz="4" w:space="0" w:color="000000"/>
            </w:tcBorders>
            <w:shd w:val="clear" w:color="auto" w:fill="FFFF99"/>
          </w:tcPr>
          <w:p w14:paraId="37997E65"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813" w:type="dxa"/>
            <w:gridSpan w:val="2"/>
            <w:vMerge w:val="restart"/>
            <w:tcBorders>
              <w:left w:val="single" w:sz="4" w:space="0" w:color="000000"/>
              <w:bottom w:val="single" w:sz="4" w:space="0" w:color="000000"/>
              <w:right w:val="single" w:sz="4" w:space="0" w:color="000000"/>
            </w:tcBorders>
            <w:shd w:val="clear" w:color="auto" w:fill="FFFF99"/>
            <w:vAlign w:val="center"/>
          </w:tcPr>
          <w:p w14:paraId="1692BE4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538779D1" w14:textId="77777777" w:rsidTr="004F160B">
        <w:trPr>
          <w:cantSplit/>
          <w:trHeight w:hRule="exact" w:val="373"/>
        </w:trPr>
        <w:tc>
          <w:tcPr>
            <w:tcW w:w="2013" w:type="dxa"/>
            <w:gridSpan w:val="2"/>
            <w:vMerge/>
            <w:tcBorders>
              <w:left w:val="single" w:sz="4" w:space="0" w:color="000000"/>
              <w:bottom w:val="single" w:sz="4" w:space="0" w:color="000000"/>
            </w:tcBorders>
            <w:shd w:val="clear" w:color="auto" w:fill="FFFF99"/>
            <w:vAlign w:val="center"/>
          </w:tcPr>
          <w:p w14:paraId="26781DE4" w14:textId="77777777" w:rsidR="005F5387" w:rsidRPr="005F5387" w:rsidRDefault="005F5387" w:rsidP="005F5387">
            <w:pPr>
              <w:jc w:val="center"/>
              <w:rPr>
                <w:rFonts w:eastAsia="Calibri" w:cs="Times New Roman"/>
                <w:b/>
                <w:lang w:val="en-US"/>
              </w:rPr>
            </w:pPr>
          </w:p>
        </w:tc>
        <w:tc>
          <w:tcPr>
            <w:tcW w:w="1440" w:type="dxa"/>
            <w:gridSpan w:val="4"/>
            <w:tcBorders>
              <w:left w:val="single" w:sz="4" w:space="0" w:color="000000"/>
              <w:bottom w:val="single" w:sz="4" w:space="0" w:color="000000"/>
            </w:tcBorders>
            <w:shd w:val="clear" w:color="auto" w:fill="92D050"/>
          </w:tcPr>
          <w:p w14:paraId="691F6CB2" w14:textId="77777777" w:rsidR="005F5387" w:rsidRPr="005F5387" w:rsidRDefault="005F5387" w:rsidP="005F5387">
            <w:pPr>
              <w:jc w:val="center"/>
              <w:rPr>
                <w:rFonts w:eastAsia="Calibri" w:cs="Times New Roman"/>
                <w:b/>
                <w:lang w:val="en-US"/>
              </w:rPr>
            </w:pPr>
          </w:p>
        </w:tc>
        <w:tc>
          <w:tcPr>
            <w:tcW w:w="1083" w:type="dxa"/>
            <w:gridSpan w:val="2"/>
            <w:tcBorders>
              <w:left w:val="single" w:sz="4" w:space="0" w:color="000000"/>
              <w:bottom w:val="single" w:sz="4" w:space="0" w:color="000000"/>
            </w:tcBorders>
            <w:shd w:val="clear" w:color="auto" w:fill="FFFF99"/>
          </w:tcPr>
          <w:p w14:paraId="7599E3B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1440" w:type="dxa"/>
            <w:gridSpan w:val="3"/>
            <w:tcBorders>
              <w:left w:val="single" w:sz="4" w:space="0" w:color="000000"/>
              <w:bottom w:val="single" w:sz="4" w:space="0" w:color="000000"/>
            </w:tcBorders>
            <w:shd w:val="clear" w:color="auto" w:fill="92D050"/>
          </w:tcPr>
          <w:p w14:paraId="2BC1073F" w14:textId="77777777" w:rsidR="005F5387" w:rsidRPr="005F5387" w:rsidRDefault="005F5387" w:rsidP="005F5387">
            <w:pPr>
              <w:jc w:val="center"/>
              <w:rPr>
                <w:rFonts w:eastAsia="Calibri" w:cs="Times New Roman"/>
                <w:b/>
                <w:lang w:val="en-US"/>
              </w:rPr>
            </w:pPr>
          </w:p>
        </w:tc>
        <w:tc>
          <w:tcPr>
            <w:tcW w:w="2813" w:type="dxa"/>
            <w:gridSpan w:val="2"/>
            <w:vMerge/>
            <w:tcBorders>
              <w:left w:val="single" w:sz="4" w:space="0" w:color="000000"/>
              <w:bottom w:val="single" w:sz="4" w:space="0" w:color="000000"/>
              <w:right w:val="single" w:sz="4" w:space="0" w:color="000000"/>
            </w:tcBorders>
            <w:shd w:val="clear" w:color="auto" w:fill="FFFF99"/>
            <w:vAlign w:val="center"/>
          </w:tcPr>
          <w:p w14:paraId="273FBECD" w14:textId="77777777" w:rsidR="005F5387" w:rsidRPr="005F5387" w:rsidRDefault="005F5387" w:rsidP="005F5387">
            <w:pPr>
              <w:jc w:val="center"/>
              <w:rPr>
                <w:rFonts w:eastAsia="Calibri" w:cs="Times New Roman"/>
                <w:b/>
                <w:lang w:val="en-US"/>
              </w:rPr>
            </w:pPr>
          </w:p>
        </w:tc>
      </w:tr>
      <w:tr w:rsidR="005F5387" w:rsidRPr="005F5387" w14:paraId="089970D5" w14:textId="77777777" w:rsidTr="004F160B">
        <w:trPr>
          <w:cantSplit/>
        </w:trPr>
        <w:tc>
          <w:tcPr>
            <w:tcW w:w="3402" w:type="dxa"/>
            <w:gridSpan w:val="5"/>
            <w:tcBorders>
              <w:left w:val="single" w:sz="4" w:space="0" w:color="000000"/>
            </w:tcBorders>
            <w:shd w:val="clear" w:color="auto" w:fill="92D050"/>
          </w:tcPr>
          <w:p w14:paraId="0F591B60" w14:textId="77777777" w:rsidR="005F5387" w:rsidRPr="005F5387" w:rsidRDefault="005F5387" w:rsidP="005F5387">
            <w:pPr>
              <w:jc w:val="center"/>
              <w:rPr>
                <w:rFonts w:eastAsia="Calibri" w:cs="Times New Roman"/>
                <w:b/>
                <w:lang w:val="en-US"/>
              </w:rPr>
            </w:pPr>
          </w:p>
        </w:tc>
        <w:tc>
          <w:tcPr>
            <w:tcW w:w="1134" w:type="dxa"/>
            <w:gridSpan w:val="3"/>
            <w:tcBorders>
              <w:left w:val="single" w:sz="4" w:space="0" w:color="000000"/>
            </w:tcBorders>
            <w:shd w:val="clear" w:color="auto" w:fill="FFFF99"/>
          </w:tcPr>
          <w:p w14:paraId="687BDA2F"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4253" w:type="dxa"/>
            <w:gridSpan w:val="5"/>
            <w:tcBorders>
              <w:left w:val="single" w:sz="4" w:space="0" w:color="000000"/>
              <w:right w:val="single" w:sz="4" w:space="0" w:color="000000"/>
            </w:tcBorders>
            <w:shd w:val="clear" w:color="auto" w:fill="92D050"/>
          </w:tcPr>
          <w:p w14:paraId="726E32A2" w14:textId="77777777" w:rsidR="005F5387" w:rsidRPr="005F5387" w:rsidRDefault="005F5387" w:rsidP="005F5387">
            <w:pPr>
              <w:jc w:val="center"/>
              <w:rPr>
                <w:rFonts w:eastAsia="Calibri" w:cs="Times New Roman"/>
                <w:b/>
                <w:lang w:val="en-US"/>
              </w:rPr>
            </w:pPr>
          </w:p>
        </w:tc>
      </w:tr>
      <w:tr w:rsidR="005F5387" w:rsidRPr="005F5387" w14:paraId="46F3C286" w14:textId="77777777" w:rsidTr="004F160B">
        <w:trPr>
          <w:cantSplit/>
        </w:trPr>
        <w:tc>
          <w:tcPr>
            <w:tcW w:w="3402" w:type="dxa"/>
            <w:gridSpan w:val="5"/>
            <w:tcBorders>
              <w:left w:val="single" w:sz="4" w:space="0" w:color="000000"/>
              <w:bottom w:val="single" w:sz="4" w:space="0" w:color="000000"/>
            </w:tcBorders>
            <w:shd w:val="clear" w:color="auto" w:fill="92D050"/>
          </w:tcPr>
          <w:p w14:paraId="018A5826" w14:textId="77777777" w:rsidR="005F5387" w:rsidRPr="005F5387" w:rsidRDefault="005F5387" w:rsidP="005F5387">
            <w:pPr>
              <w:jc w:val="center"/>
              <w:rPr>
                <w:rFonts w:eastAsia="Calibri" w:cs="Times New Roman"/>
                <w:b/>
                <w:lang w:val="en-US"/>
              </w:rPr>
            </w:pPr>
          </w:p>
        </w:tc>
        <w:tc>
          <w:tcPr>
            <w:tcW w:w="1134" w:type="dxa"/>
            <w:gridSpan w:val="3"/>
            <w:tcBorders>
              <w:left w:val="single" w:sz="4" w:space="0" w:color="000000"/>
              <w:bottom w:val="single" w:sz="4" w:space="0" w:color="000000"/>
            </w:tcBorders>
            <w:shd w:val="clear" w:color="auto" w:fill="FFFF99"/>
          </w:tcPr>
          <w:p w14:paraId="3364693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4253" w:type="dxa"/>
            <w:gridSpan w:val="5"/>
            <w:tcBorders>
              <w:left w:val="single" w:sz="4" w:space="0" w:color="000000"/>
              <w:bottom w:val="single" w:sz="4" w:space="0" w:color="000000"/>
              <w:right w:val="single" w:sz="4" w:space="0" w:color="000000"/>
            </w:tcBorders>
            <w:shd w:val="clear" w:color="auto" w:fill="92D050"/>
          </w:tcPr>
          <w:p w14:paraId="2E247045" w14:textId="77777777" w:rsidR="005F5387" w:rsidRPr="005F5387" w:rsidRDefault="005F5387" w:rsidP="005F5387">
            <w:pPr>
              <w:jc w:val="center"/>
              <w:rPr>
                <w:rFonts w:eastAsia="Calibri" w:cs="Times New Roman"/>
                <w:b/>
                <w:lang w:val="en-US"/>
              </w:rPr>
            </w:pPr>
          </w:p>
        </w:tc>
      </w:tr>
    </w:tbl>
    <w:p w14:paraId="107A5A66" w14:textId="77777777" w:rsidR="005F5387" w:rsidRPr="005F5387" w:rsidRDefault="005F5387" w:rsidP="005F5387">
      <w:pPr>
        <w:jc w:val="both"/>
        <w:rPr>
          <w:rFonts w:eastAsia="Calibri" w:cs="Times New Roman"/>
          <w:lang w:val="en-US"/>
        </w:rPr>
      </w:pPr>
    </w:p>
    <w:p w14:paraId="40EAB067"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17 – 3421:</w:t>
      </w:r>
    </w:p>
    <w:p w14:paraId="067E45D9"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223"/>
        <w:gridCol w:w="677"/>
        <w:gridCol w:w="540"/>
        <w:gridCol w:w="180"/>
        <w:gridCol w:w="733"/>
        <w:gridCol w:w="105"/>
        <w:gridCol w:w="602"/>
        <w:gridCol w:w="248"/>
        <w:gridCol w:w="472"/>
        <w:gridCol w:w="698"/>
        <w:gridCol w:w="6"/>
        <w:gridCol w:w="196"/>
        <w:gridCol w:w="2456"/>
      </w:tblGrid>
      <w:tr w:rsidR="005F5387" w:rsidRPr="005F5387" w14:paraId="0937F193" w14:textId="77777777" w:rsidTr="004F160B">
        <w:trPr>
          <w:cantSplit/>
        </w:trPr>
        <w:tc>
          <w:tcPr>
            <w:tcW w:w="2553" w:type="dxa"/>
            <w:gridSpan w:val="3"/>
            <w:tcBorders>
              <w:top w:val="single" w:sz="4" w:space="0" w:color="000000"/>
              <w:left w:val="single" w:sz="4" w:space="0" w:color="000000"/>
              <w:bottom w:val="single" w:sz="4" w:space="0" w:color="000000"/>
            </w:tcBorders>
            <w:shd w:val="clear" w:color="auto" w:fill="92D050"/>
          </w:tcPr>
          <w:p w14:paraId="354A54EC" w14:textId="77777777" w:rsidR="005F5387" w:rsidRPr="005F5387" w:rsidRDefault="005F5387" w:rsidP="005F5387">
            <w:pPr>
              <w:jc w:val="center"/>
              <w:rPr>
                <w:rFonts w:eastAsia="Calibri" w:cs="Times New Roman"/>
                <w:b/>
                <w:lang w:val="en-US"/>
              </w:rPr>
            </w:pPr>
          </w:p>
        </w:tc>
        <w:tc>
          <w:tcPr>
            <w:tcW w:w="2880" w:type="dxa"/>
            <w:gridSpan w:val="7"/>
            <w:tcBorders>
              <w:top w:val="single" w:sz="4" w:space="0" w:color="000000"/>
              <w:left w:val="single" w:sz="4" w:space="0" w:color="000000"/>
              <w:bottom w:val="single" w:sz="4" w:space="0" w:color="000000"/>
            </w:tcBorders>
            <w:shd w:val="clear" w:color="auto" w:fill="FFFF99"/>
          </w:tcPr>
          <w:p w14:paraId="7FA8B95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356" w:type="dxa"/>
            <w:gridSpan w:val="4"/>
            <w:tcBorders>
              <w:top w:val="single" w:sz="4" w:space="0" w:color="000000"/>
              <w:left w:val="single" w:sz="4" w:space="0" w:color="000000"/>
              <w:bottom w:val="single" w:sz="4" w:space="0" w:color="000000"/>
              <w:right w:val="single" w:sz="4" w:space="0" w:color="000000"/>
            </w:tcBorders>
            <w:shd w:val="clear" w:color="auto" w:fill="92D050"/>
          </w:tcPr>
          <w:p w14:paraId="06DA8BF5" w14:textId="77777777" w:rsidR="005F5387" w:rsidRPr="005F5387" w:rsidRDefault="005F5387" w:rsidP="005F5387">
            <w:pPr>
              <w:jc w:val="center"/>
              <w:rPr>
                <w:rFonts w:eastAsia="Calibri" w:cs="Times New Roman"/>
                <w:b/>
                <w:lang w:val="en-US"/>
              </w:rPr>
            </w:pPr>
          </w:p>
        </w:tc>
      </w:tr>
      <w:tr w:rsidR="005F5387" w:rsidRPr="005F5387" w14:paraId="3DA4D5F0" w14:textId="77777777" w:rsidTr="004F160B">
        <w:trPr>
          <w:cantSplit/>
        </w:trPr>
        <w:tc>
          <w:tcPr>
            <w:tcW w:w="1876" w:type="dxa"/>
            <w:gridSpan w:val="2"/>
            <w:tcBorders>
              <w:left w:val="single" w:sz="4" w:space="0" w:color="000000"/>
              <w:bottom w:val="single" w:sz="4" w:space="0" w:color="000000"/>
            </w:tcBorders>
            <w:shd w:val="clear" w:color="auto" w:fill="92D050"/>
          </w:tcPr>
          <w:p w14:paraId="423B5763" w14:textId="77777777" w:rsidR="005F5387" w:rsidRPr="005F5387" w:rsidRDefault="005F5387" w:rsidP="005F5387">
            <w:pPr>
              <w:jc w:val="center"/>
              <w:rPr>
                <w:rFonts w:eastAsia="Calibri" w:cs="Times New Roman"/>
                <w:b/>
                <w:lang w:val="en-US"/>
              </w:rPr>
            </w:pPr>
          </w:p>
        </w:tc>
        <w:tc>
          <w:tcPr>
            <w:tcW w:w="1397" w:type="dxa"/>
            <w:gridSpan w:val="3"/>
            <w:tcBorders>
              <w:left w:val="single" w:sz="4" w:space="0" w:color="000000"/>
              <w:bottom w:val="single" w:sz="4" w:space="0" w:color="000000"/>
            </w:tcBorders>
            <w:shd w:val="clear" w:color="auto" w:fill="FFFF99"/>
          </w:tcPr>
          <w:p w14:paraId="799459A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440" w:type="dxa"/>
            <w:gridSpan w:val="3"/>
            <w:tcBorders>
              <w:left w:val="single" w:sz="4" w:space="0" w:color="000000"/>
              <w:bottom w:val="single" w:sz="4" w:space="0" w:color="000000"/>
            </w:tcBorders>
            <w:shd w:val="clear" w:color="auto" w:fill="FFFF99"/>
          </w:tcPr>
          <w:p w14:paraId="4B3FB8E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418" w:type="dxa"/>
            <w:gridSpan w:val="3"/>
            <w:tcBorders>
              <w:left w:val="single" w:sz="4" w:space="0" w:color="000000"/>
              <w:bottom w:val="single" w:sz="4" w:space="0" w:color="000000"/>
            </w:tcBorders>
            <w:shd w:val="clear" w:color="auto" w:fill="FFFF99"/>
          </w:tcPr>
          <w:p w14:paraId="66A544F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658" w:type="dxa"/>
            <w:gridSpan w:val="3"/>
            <w:tcBorders>
              <w:left w:val="single" w:sz="4" w:space="0" w:color="000000"/>
              <w:bottom w:val="single" w:sz="4" w:space="0" w:color="000000"/>
              <w:right w:val="single" w:sz="4" w:space="0" w:color="000000"/>
            </w:tcBorders>
            <w:shd w:val="clear" w:color="auto" w:fill="92D050"/>
          </w:tcPr>
          <w:p w14:paraId="6D53A9C5" w14:textId="77777777" w:rsidR="005F5387" w:rsidRPr="005F5387" w:rsidRDefault="005F5387" w:rsidP="005F5387">
            <w:pPr>
              <w:jc w:val="center"/>
              <w:rPr>
                <w:rFonts w:eastAsia="Calibri" w:cs="Times New Roman"/>
                <w:b/>
                <w:lang w:val="en-US"/>
              </w:rPr>
            </w:pPr>
          </w:p>
        </w:tc>
      </w:tr>
      <w:tr w:rsidR="005F5387" w:rsidRPr="005F5387" w14:paraId="09EC28EA" w14:textId="77777777" w:rsidTr="005F5387">
        <w:tc>
          <w:tcPr>
            <w:tcW w:w="1876" w:type="dxa"/>
            <w:gridSpan w:val="2"/>
            <w:tcBorders>
              <w:left w:val="single" w:sz="4" w:space="0" w:color="000000"/>
              <w:bottom w:val="single" w:sz="4" w:space="0" w:color="000000"/>
            </w:tcBorders>
            <w:shd w:val="clear" w:color="auto" w:fill="FFFF99"/>
          </w:tcPr>
          <w:p w14:paraId="77B03D43"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4"/>
            <w:tcBorders>
              <w:left w:val="single" w:sz="4" w:space="0" w:color="000000"/>
              <w:bottom w:val="single" w:sz="4" w:space="0" w:color="000000"/>
            </w:tcBorders>
            <w:shd w:val="clear" w:color="auto" w:fill="FFFF99"/>
          </w:tcPr>
          <w:p w14:paraId="3F2B34D1"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1" w:type="dxa"/>
            <w:gridSpan w:val="6"/>
            <w:tcBorders>
              <w:left w:val="single" w:sz="4" w:space="0" w:color="000000"/>
              <w:bottom w:val="single" w:sz="4" w:space="0" w:color="000000"/>
            </w:tcBorders>
            <w:shd w:val="clear" w:color="auto" w:fill="FFFF99"/>
          </w:tcPr>
          <w:p w14:paraId="77960AF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652" w:type="dxa"/>
            <w:gridSpan w:val="2"/>
            <w:tcBorders>
              <w:left w:val="single" w:sz="4" w:space="0" w:color="000000"/>
              <w:bottom w:val="single" w:sz="4" w:space="0" w:color="000000"/>
              <w:right w:val="single" w:sz="4" w:space="0" w:color="000000"/>
            </w:tcBorders>
            <w:shd w:val="clear" w:color="auto" w:fill="FFFF99"/>
          </w:tcPr>
          <w:p w14:paraId="522FAC2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0AFE3F39" w14:textId="77777777" w:rsidTr="004F160B">
        <w:trPr>
          <w:cantSplit/>
        </w:trPr>
        <w:tc>
          <w:tcPr>
            <w:tcW w:w="1653" w:type="dxa"/>
            <w:tcBorders>
              <w:left w:val="single" w:sz="4" w:space="0" w:color="000000"/>
            </w:tcBorders>
            <w:shd w:val="clear" w:color="auto" w:fill="92D050"/>
          </w:tcPr>
          <w:p w14:paraId="43EA5D31" w14:textId="77777777" w:rsidR="005F5387" w:rsidRPr="005F5387" w:rsidRDefault="005F5387" w:rsidP="005F5387">
            <w:pPr>
              <w:jc w:val="center"/>
              <w:rPr>
                <w:rFonts w:eastAsia="Calibri" w:cs="Times New Roman"/>
                <w:b/>
                <w:lang w:val="en-US"/>
              </w:rPr>
            </w:pPr>
          </w:p>
        </w:tc>
        <w:tc>
          <w:tcPr>
            <w:tcW w:w="2458" w:type="dxa"/>
            <w:gridSpan w:val="6"/>
            <w:tcBorders>
              <w:top w:val="single" w:sz="4" w:space="0" w:color="000000"/>
              <w:left w:val="single" w:sz="4" w:space="0" w:color="000000"/>
              <w:bottom w:val="single" w:sz="4" w:space="0" w:color="000000"/>
            </w:tcBorders>
            <w:shd w:val="clear" w:color="auto" w:fill="FFFF99"/>
          </w:tcPr>
          <w:p w14:paraId="110605E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22" w:type="dxa"/>
            <w:gridSpan w:val="6"/>
            <w:tcBorders>
              <w:top w:val="single" w:sz="4" w:space="0" w:color="000000"/>
              <w:left w:val="single" w:sz="4" w:space="0" w:color="000000"/>
              <w:bottom w:val="single" w:sz="4" w:space="0" w:color="000000"/>
            </w:tcBorders>
            <w:shd w:val="clear" w:color="auto" w:fill="FFFF99"/>
          </w:tcPr>
          <w:p w14:paraId="2F1C63D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2456" w:type="dxa"/>
            <w:tcBorders>
              <w:left w:val="single" w:sz="4" w:space="0" w:color="000000"/>
              <w:right w:val="single" w:sz="4" w:space="0" w:color="000000"/>
            </w:tcBorders>
            <w:shd w:val="clear" w:color="auto" w:fill="92D050"/>
          </w:tcPr>
          <w:p w14:paraId="6F2F773D" w14:textId="77777777" w:rsidR="005F5387" w:rsidRPr="005F5387" w:rsidRDefault="005F5387" w:rsidP="005F5387">
            <w:pPr>
              <w:jc w:val="center"/>
              <w:rPr>
                <w:rFonts w:eastAsia="Calibri" w:cs="Times New Roman"/>
                <w:b/>
                <w:lang w:val="en-US"/>
              </w:rPr>
            </w:pPr>
          </w:p>
        </w:tc>
      </w:tr>
      <w:tr w:rsidR="005F5387" w:rsidRPr="005F5387" w14:paraId="2F8E4BCE" w14:textId="77777777" w:rsidTr="004F160B">
        <w:trPr>
          <w:cantSplit/>
        </w:trPr>
        <w:tc>
          <w:tcPr>
            <w:tcW w:w="3093" w:type="dxa"/>
            <w:gridSpan w:val="4"/>
            <w:tcBorders>
              <w:left w:val="single" w:sz="4" w:space="0" w:color="000000"/>
              <w:bottom w:val="single" w:sz="4" w:space="0" w:color="000000"/>
            </w:tcBorders>
            <w:shd w:val="clear" w:color="auto" w:fill="92D050"/>
          </w:tcPr>
          <w:p w14:paraId="56CC1C16" w14:textId="77777777" w:rsidR="005F5387" w:rsidRPr="005F5387" w:rsidRDefault="005F5387" w:rsidP="005F5387">
            <w:pPr>
              <w:jc w:val="center"/>
              <w:rPr>
                <w:rFonts w:eastAsia="Calibri" w:cs="Times New Roman"/>
                <w:b/>
                <w:lang w:val="en-US"/>
              </w:rPr>
            </w:pPr>
          </w:p>
        </w:tc>
        <w:tc>
          <w:tcPr>
            <w:tcW w:w="1868" w:type="dxa"/>
            <w:gridSpan w:val="5"/>
            <w:tcBorders>
              <w:left w:val="single" w:sz="4" w:space="0" w:color="000000"/>
              <w:bottom w:val="single" w:sz="4" w:space="0" w:color="000000"/>
            </w:tcBorders>
            <w:shd w:val="clear" w:color="auto" w:fill="FFFF99"/>
          </w:tcPr>
          <w:p w14:paraId="6F5E628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3828" w:type="dxa"/>
            <w:gridSpan w:val="5"/>
            <w:tcBorders>
              <w:left w:val="single" w:sz="4" w:space="0" w:color="000000"/>
              <w:bottom w:val="single" w:sz="4" w:space="0" w:color="000000"/>
              <w:right w:val="single" w:sz="4" w:space="0" w:color="000000"/>
            </w:tcBorders>
            <w:shd w:val="clear" w:color="auto" w:fill="92D050"/>
          </w:tcPr>
          <w:p w14:paraId="12F72D37" w14:textId="77777777" w:rsidR="005F5387" w:rsidRPr="005F5387" w:rsidRDefault="005F5387" w:rsidP="005F5387">
            <w:pPr>
              <w:jc w:val="center"/>
              <w:rPr>
                <w:rFonts w:eastAsia="Calibri" w:cs="Times New Roman"/>
                <w:b/>
                <w:lang w:val="en-US"/>
              </w:rPr>
            </w:pPr>
          </w:p>
        </w:tc>
      </w:tr>
    </w:tbl>
    <w:p w14:paraId="00FEF9DA" w14:textId="77777777" w:rsidR="005F5387" w:rsidRPr="005F5387" w:rsidRDefault="005F5387" w:rsidP="005F5387">
      <w:pPr>
        <w:jc w:val="both"/>
        <w:rPr>
          <w:rFonts w:eastAsia="Calibri" w:cs="Times New Roman"/>
          <w:lang w:val="en-US"/>
        </w:rPr>
      </w:pPr>
      <w:r w:rsidRPr="005F5387">
        <w:rPr>
          <w:rFonts w:eastAsia="Calibri" w:cs="Times New Roman"/>
          <w:lang w:val="en-US"/>
        </w:rPr>
        <w:t xml:space="preserve">     </w:t>
      </w:r>
    </w:p>
    <w:p w14:paraId="50C3D5C5" w14:textId="77777777" w:rsidR="005F5387" w:rsidRPr="005F5387" w:rsidRDefault="005F5387" w:rsidP="005F5387">
      <w:pPr>
        <w:jc w:val="both"/>
        <w:rPr>
          <w:rFonts w:eastAsia="Calibri" w:cs="Times New Roman"/>
          <w:b/>
          <w:lang w:val="en-US"/>
        </w:rPr>
      </w:pPr>
      <w:r w:rsidRPr="005F5387">
        <w:rPr>
          <w:rFonts w:eastAsia="Calibri" w:cs="Times New Roman"/>
          <w:b/>
          <w:lang w:val="en-US"/>
        </w:rPr>
        <w:t>Team Formation 18 – 3412:</w:t>
      </w:r>
    </w:p>
    <w:p w14:paraId="03ECBB8A" w14:textId="77777777" w:rsidR="005F5387" w:rsidRPr="005F5387" w:rsidRDefault="005F5387" w:rsidP="005F5387">
      <w:pPr>
        <w:jc w:val="both"/>
        <w:rPr>
          <w:rFonts w:eastAsia="Calibri" w:cs="Times New Roman"/>
          <w:b/>
          <w:lang w:val="en-US"/>
        </w:rPr>
      </w:pPr>
    </w:p>
    <w:tbl>
      <w:tblPr>
        <w:tblW w:w="0" w:type="auto"/>
        <w:tblInd w:w="250" w:type="dxa"/>
        <w:tblLayout w:type="fixed"/>
        <w:tblLook w:val="0000" w:firstRow="0" w:lastRow="0" w:firstColumn="0" w:lastColumn="0" w:noHBand="0" w:noVBand="0"/>
      </w:tblPr>
      <w:tblGrid>
        <w:gridCol w:w="1653"/>
        <w:gridCol w:w="223"/>
        <w:gridCol w:w="677"/>
        <w:gridCol w:w="707"/>
        <w:gridCol w:w="13"/>
        <w:gridCol w:w="733"/>
        <w:gridCol w:w="105"/>
        <w:gridCol w:w="602"/>
        <w:gridCol w:w="390"/>
        <w:gridCol w:w="330"/>
        <w:gridCol w:w="698"/>
        <w:gridCol w:w="6"/>
        <w:gridCol w:w="196"/>
        <w:gridCol w:w="2456"/>
      </w:tblGrid>
      <w:tr w:rsidR="005F5387" w:rsidRPr="005F5387" w14:paraId="60CC7BA4" w14:textId="77777777" w:rsidTr="004F160B">
        <w:trPr>
          <w:cantSplit/>
        </w:trPr>
        <w:tc>
          <w:tcPr>
            <w:tcW w:w="2553" w:type="dxa"/>
            <w:gridSpan w:val="3"/>
            <w:tcBorders>
              <w:top w:val="single" w:sz="4" w:space="0" w:color="000000"/>
              <w:left w:val="single" w:sz="4" w:space="0" w:color="000000"/>
              <w:bottom w:val="single" w:sz="4" w:space="0" w:color="000000"/>
            </w:tcBorders>
            <w:shd w:val="clear" w:color="auto" w:fill="92D050"/>
          </w:tcPr>
          <w:p w14:paraId="2BE35B53" w14:textId="77777777" w:rsidR="005F5387" w:rsidRPr="005F5387" w:rsidRDefault="005F5387" w:rsidP="005F5387">
            <w:pPr>
              <w:jc w:val="center"/>
              <w:rPr>
                <w:rFonts w:eastAsia="Calibri" w:cs="Times New Roman"/>
                <w:b/>
                <w:lang w:val="en-US"/>
              </w:rPr>
            </w:pPr>
          </w:p>
        </w:tc>
        <w:tc>
          <w:tcPr>
            <w:tcW w:w="2880" w:type="dxa"/>
            <w:gridSpan w:val="7"/>
            <w:tcBorders>
              <w:top w:val="single" w:sz="4" w:space="0" w:color="000000"/>
              <w:left w:val="single" w:sz="4" w:space="0" w:color="000000"/>
              <w:bottom w:val="single" w:sz="4" w:space="0" w:color="000000"/>
            </w:tcBorders>
            <w:shd w:val="clear" w:color="auto" w:fill="FFFF99"/>
          </w:tcPr>
          <w:p w14:paraId="4C334FD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w:t>
            </w:r>
          </w:p>
        </w:tc>
        <w:tc>
          <w:tcPr>
            <w:tcW w:w="3356" w:type="dxa"/>
            <w:gridSpan w:val="4"/>
            <w:tcBorders>
              <w:top w:val="single" w:sz="4" w:space="0" w:color="000000"/>
              <w:left w:val="single" w:sz="4" w:space="0" w:color="000000"/>
              <w:bottom w:val="single" w:sz="4" w:space="0" w:color="000000"/>
              <w:right w:val="single" w:sz="4" w:space="0" w:color="000000"/>
            </w:tcBorders>
            <w:shd w:val="clear" w:color="auto" w:fill="92D050"/>
          </w:tcPr>
          <w:p w14:paraId="678B29B9" w14:textId="77777777" w:rsidR="005F5387" w:rsidRPr="005F5387" w:rsidRDefault="005F5387" w:rsidP="005F5387">
            <w:pPr>
              <w:jc w:val="center"/>
              <w:rPr>
                <w:rFonts w:eastAsia="Calibri" w:cs="Times New Roman"/>
                <w:b/>
                <w:lang w:val="en-US"/>
              </w:rPr>
            </w:pPr>
          </w:p>
        </w:tc>
      </w:tr>
      <w:tr w:rsidR="005F5387" w:rsidRPr="005F5387" w14:paraId="437488D5" w14:textId="77777777" w:rsidTr="004F160B">
        <w:trPr>
          <w:cantSplit/>
        </w:trPr>
        <w:tc>
          <w:tcPr>
            <w:tcW w:w="1876" w:type="dxa"/>
            <w:gridSpan w:val="2"/>
            <w:tcBorders>
              <w:left w:val="single" w:sz="4" w:space="0" w:color="000000"/>
              <w:bottom w:val="single" w:sz="4" w:space="0" w:color="000000"/>
            </w:tcBorders>
            <w:shd w:val="clear" w:color="auto" w:fill="92D050"/>
          </w:tcPr>
          <w:p w14:paraId="1FB02FD3" w14:textId="77777777" w:rsidR="005F5387" w:rsidRPr="005F5387" w:rsidRDefault="005F5387" w:rsidP="005F5387">
            <w:pPr>
              <w:jc w:val="center"/>
              <w:rPr>
                <w:rFonts w:eastAsia="Calibri" w:cs="Times New Roman"/>
                <w:b/>
                <w:lang w:val="en-US"/>
              </w:rPr>
            </w:pPr>
          </w:p>
        </w:tc>
        <w:tc>
          <w:tcPr>
            <w:tcW w:w="1397" w:type="dxa"/>
            <w:gridSpan w:val="3"/>
            <w:tcBorders>
              <w:left w:val="single" w:sz="4" w:space="0" w:color="000000"/>
              <w:bottom w:val="single" w:sz="4" w:space="0" w:color="000000"/>
            </w:tcBorders>
            <w:shd w:val="clear" w:color="auto" w:fill="FFFF99"/>
          </w:tcPr>
          <w:p w14:paraId="4527850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6</w:t>
            </w:r>
          </w:p>
        </w:tc>
        <w:tc>
          <w:tcPr>
            <w:tcW w:w="1440" w:type="dxa"/>
            <w:gridSpan w:val="3"/>
            <w:tcBorders>
              <w:left w:val="single" w:sz="4" w:space="0" w:color="000000"/>
              <w:bottom w:val="single" w:sz="4" w:space="0" w:color="000000"/>
            </w:tcBorders>
            <w:shd w:val="clear" w:color="auto" w:fill="FFFF99"/>
          </w:tcPr>
          <w:p w14:paraId="1827FD9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5</w:t>
            </w:r>
          </w:p>
        </w:tc>
        <w:tc>
          <w:tcPr>
            <w:tcW w:w="1418" w:type="dxa"/>
            <w:gridSpan w:val="3"/>
            <w:tcBorders>
              <w:left w:val="single" w:sz="4" w:space="0" w:color="000000"/>
              <w:bottom w:val="single" w:sz="4" w:space="0" w:color="000000"/>
            </w:tcBorders>
            <w:shd w:val="clear" w:color="auto" w:fill="FFFF99"/>
          </w:tcPr>
          <w:p w14:paraId="51378635" w14:textId="77777777" w:rsidR="005F5387" w:rsidRPr="005F5387" w:rsidRDefault="005F5387" w:rsidP="005F5387">
            <w:pPr>
              <w:jc w:val="center"/>
              <w:rPr>
                <w:rFonts w:eastAsia="Calibri" w:cs="Times New Roman"/>
                <w:b/>
                <w:lang w:val="en-US"/>
              </w:rPr>
            </w:pPr>
            <w:r w:rsidRPr="005F5387">
              <w:rPr>
                <w:rFonts w:eastAsia="Calibri" w:cs="Times New Roman"/>
                <w:b/>
                <w:lang w:val="en-US"/>
              </w:rPr>
              <w:t>4</w:t>
            </w:r>
          </w:p>
        </w:tc>
        <w:tc>
          <w:tcPr>
            <w:tcW w:w="2658" w:type="dxa"/>
            <w:gridSpan w:val="3"/>
            <w:tcBorders>
              <w:left w:val="single" w:sz="4" w:space="0" w:color="000000"/>
              <w:bottom w:val="single" w:sz="4" w:space="0" w:color="000000"/>
              <w:right w:val="single" w:sz="4" w:space="0" w:color="000000"/>
            </w:tcBorders>
            <w:shd w:val="clear" w:color="auto" w:fill="92D050"/>
          </w:tcPr>
          <w:p w14:paraId="5A24739F" w14:textId="77777777" w:rsidR="005F5387" w:rsidRPr="005F5387" w:rsidRDefault="005F5387" w:rsidP="005F5387">
            <w:pPr>
              <w:jc w:val="center"/>
              <w:rPr>
                <w:rFonts w:eastAsia="Calibri" w:cs="Times New Roman"/>
                <w:b/>
                <w:lang w:val="en-US"/>
              </w:rPr>
            </w:pPr>
          </w:p>
        </w:tc>
      </w:tr>
      <w:tr w:rsidR="005F5387" w:rsidRPr="005F5387" w14:paraId="0C539064" w14:textId="77777777" w:rsidTr="005F5387">
        <w:tc>
          <w:tcPr>
            <w:tcW w:w="1876" w:type="dxa"/>
            <w:gridSpan w:val="2"/>
            <w:tcBorders>
              <w:left w:val="single" w:sz="4" w:space="0" w:color="000000"/>
              <w:bottom w:val="single" w:sz="4" w:space="0" w:color="000000"/>
            </w:tcBorders>
            <w:shd w:val="clear" w:color="auto" w:fill="FFFF99"/>
          </w:tcPr>
          <w:p w14:paraId="68B226B2" w14:textId="77777777" w:rsidR="005F5387" w:rsidRPr="005F5387" w:rsidRDefault="005F5387" w:rsidP="005F5387">
            <w:pPr>
              <w:jc w:val="center"/>
              <w:rPr>
                <w:rFonts w:eastAsia="Calibri" w:cs="Times New Roman"/>
                <w:b/>
                <w:lang w:val="en-US"/>
              </w:rPr>
            </w:pPr>
            <w:r w:rsidRPr="005F5387">
              <w:rPr>
                <w:rFonts w:eastAsia="Calibri" w:cs="Times New Roman"/>
                <w:b/>
                <w:lang w:val="en-US"/>
              </w:rPr>
              <w:t>2</w:t>
            </w:r>
          </w:p>
        </w:tc>
        <w:tc>
          <w:tcPr>
            <w:tcW w:w="2130" w:type="dxa"/>
            <w:gridSpan w:val="4"/>
            <w:tcBorders>
              <w:left w:val="single" w:sz="4" w:space="0" w:color="000000"/>
              <w:bottom w:val="single" w:sz="4" w:space="0" w:color="000000"/>
            </w:tcBorders>
            <w:shd w:val="clear" w:color="auto" w:fill="FFFF99"/>
          </w:tcPr>
          <w:p w14:paraId="15837A45" w14:textId="77777777" w:rsidR="005F5387" w:rsidRPr="005F5387" w:rsidRDefault="005F5387" w:rsidP="005F5387">
            <w:pPr>
              <w:jc w:val="center"/>
              <w:rPr>
                <w:rFonts w:eastAsia="Calibri" w:cs="Times New Roman"/>
                <w:b/>
                <w:lang w:val="en-US"/>
              </w:rPr>
            </w:pPr>
            <w:r w:rsidRPr="005F5387">
              <w:rPr>
                <w:rFonts w:eastAsia="Calibri" w:cs="Times New Roman"/>
                <w:b/>
                <w:lang w:val="en-US"/>
              </w:rPr>
              <w:t>7</w:t>
            </w:r>
          </w:p>
        </w:tc>
        <w:tc>
          <w:tcPr>
            <w:tcW w:w="2131" w:type="dxa"/>
            <w:gridSpan w:val="6"/>
            <w:tcBorders>
              <w:left w:val="single" w:sz="4" w:space="0" w:color="000000"/>
              <w:bottom w:val="single" w:sz="4" w:space="0" w:color="000000"/>
            </w:tcBorders>
            <w:shd w:val="clear" w:color="auto" w:fill="FFFF99"/>
          </w:tcPr>
          <w:p w14:paraId="6FF6695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8</w:t>
            </w:r>
          </w:p>
        </w:tc>
        <w:tc>
          <w:tcPr>
            <w:tcW w:w="2652" w:type="dxa"/>
            <w:gridSpan w:val="2"/>
            <w:tcBorders>
              <w:left w:val="single" w:sz="4" w:space="0" w:color="000000"/>
              <w:bottom w:val="single" w:sz="4" w:space="0" w:color="000000"/>
              <w:right w:val="single" w:sz="4" w:space="0" w:color="000000"/>
            </w:tcBorders>
            <w:shd w:val="clear" w:color="auto" w:fill="FFFF99"/>
          </w:tcPr>
          <w:p w14:paraId="5B349C0D" w14:textId="77777777" w:rsidR="005F5387" w:rsidRPr="005F5387" w:rsidRDefault="005F5387" w:rsidP="005F5387">
            <w:pPr>
              <w:jc w:val="center"/>
              <w:rPr>
                <w:rFonts w:eastAsia="Calibri" w:cs="Times New Roman"/>
                <w:b/>
                <w:lang w:val="en-US"/>
              </w:rPr>
            </w:pPr>
            <w:r w:rsidRPr="005F5387">
              <w:rPr>
                <w:rFonts w:eastAsia="Calibri" w:cs="Times New Roman"/>
                <w:b/>
                <w:lang w:val="en-US"/>
              </w:rPr>
              <w:t>3</w:t>
            </w:r>
          </w:p>
        </w:tc>
      </w:tr>
      <w:tr w:rsidR="005F5387" w:rsidRPr="005F5387" w14:paraId="5BCA1378" w14:textId="77777777" w:rsidTr="004F160B">
        <w:trPr>
          <w:cantSplit/>
        </w:trPr>
        <w:tc>
          <w:tcPr>
            <w:tcW w:w="3260" w:type="dxa"/>
            <w:gridSpan w:val="4"/>
            <w:tcBorders>
              <w:left w:val="single" w:sz="4" w:space="0" w:color="000000"/>
              <w:bottom w:val="single" w:sz="4" w:space="0" w:color="000000"/>
            </w:tcBorders>
            <w:shd w:val="clear" w:color="auto" w:fill="92D050"/>
          </w:tcPr>
          <w:p w14:paraId="7CD714DB" w14:textId="77777777" w:rsidR="005F5387" w:rsidRPr="005F5387" w:rsidRDefault="005F5387" w:rsidP="005F5387">
            <w:pPr>
              <w:jc w:val="center"/>
              <w:rPr>
                <w:rFonts w:eastAsia="Calibri" w:cs="Times New Roman"/>
                <w:b/>
                <w:lang w:val="en-US"/>
              </w:rPr>
            </w:pPr>
          </w:p>
        </w:tc>
        <w:tc>
          <w:tcPr>
            <w:tcW w:w="1843" w:type="dxa"/>
            <w:gridSpan w:val="5"/>
            <w:tcBorders>
              <w:top w:val="single" w:sz="4" w:space="0" w:color="000000"/>
              <w:left w:val="single" w:sz="4" w:space="0" w:color="000000"/>
              <w:bottom w:val="single" w:sz="4" w:space="0" w:color="000000"/>
            </w:tcBorders>
            <w:shd w:val="clear" w:color="auto" w:fill="FFFF99"/>
          </w:tcPr>
          <w:p w14:paraId="62480F2A" w14:textId="77777777" w:rsidR="005F5387" w:rsidRPr="005F5387" w:rsidRDefault="005F5387" w:rsidP="005F5387">
            <w:pPr>
              <w:jc w:val="center"/>
              <w:rPr>
                <w:rFonts w:eastAsia="Calibri" w:cs="Times New Roman"/>
                <w:b/>
                <w:lang w:val="en-US"/>
              </w:rPr>
            </w:pPr>
            <w:r w:rsidRPr="005F5387">
              <w:rPr>
                <w:rFonts w:eastAsia="Calibri" w:cs="Times New Roman"/>
                <w:b/>
                <w:lang w:val="en-US"/>
              </w:rPr>
              <w:t>9</w:t>
            </w:r>
          </w:p>
        </w:tc>
        <w:tc>
          <w:tcPr>
            <w:tcW w:w="3686" w:type="dxa"/>
            <w:gridSpan w:val="5"/>
            <w:tcBorders>
              <w:left w:val="single" w:sz="4" w:space="0" w:color="000000"/>
              <w:bottom w:val="single" w:sz="4" w:space="0" w:color="000000"/>
              <w:right w:val="single" w:sz="4" w:space="0" w:color="000000"/>
            </w:tcBorders>
            <w:shd w:val="clear" w:color="auto" w:fill="92D050"/>
          </w:tcPr>
          <w:p w14:paraId="017AB6F9" w14:textId="77777777" w:rsidR="005F5387" w:rsidRPr="005F5387" w:rsidRDefault="005F5387" w:rsidP="005F5387">
            <w:pPr>
              <w:jc w:val="center"/>
              <w:rPr>
                <w:rFonts w:eastAsia="Calibri" w:cs="Times New Roman"/>
                <w:b/>
                <w:lang w:val="en-US"/>
              </w:rPr>
            </w:pPr>
          </w:p>
        </w:tc>
      </w:tr>
      <w:tr w:rsidR="005F5387" w:rsidRPr="005F5387" w14:paraId="59A7AB1B" w14:textId="77777777" w:rsidTr="004F160B">
        <w:trPr>
          <w:cantSplit/>
        </w:trPr>
        <w:tc>
          <w:tcPr>
            <w:tcW w:w="1653" w:type="dxa"/>
            <w:tcBorders>
              <w:top w:val="single" w:sz="4" w:space="0" w:color="000000"/>
              <w:left w:val="single" w:sz="4" w:space="0" w:color="000000"/>
              <w:bottom w:val="single" w:sz="4" w:space="0" w:color="000000"/>
            </w:tcBorders>
            <w:shd w:val="clear" w:color="auto" w:fill="92D050"/>
          </w:tcPr>
          <w:p w14:paraId="7259D874" w14:textId="77777777" w:rsidR="005F5387" w:rsidRPr="005F5387" w:rsidRDefault="005F5387" w:rsidP="005F5387">
            <w:pPr>
              <w:jc w:val="center"/>
              <w:rPr>
                <w:rFonts w:eastAsia="Calibri" w:cs="Times New Roman"/>
                <w:b/>
                <w:lang w:val="en-US"/>
              </w:rPr>
            </w:pPr>
          </w:p>
        </w:tc>
        <w:tc>
          <w:tcPr>
            <w:tcW w:w="2458" w:type="dxa"/>
            <w:gridSpan w:val="6"/>
            <w:tcBorders>
              <w:top w:val="single" w:sz="4" w:space="0" w:color="000000"/>
              <w:left w:val="single" w:sz="4" w:space="0" w:color="000000"/>
              <w:bottom w:val="single" w:sz="4" w:space="0" w:color="000000"/>
            </w:tcBorders>
            <w:shd w:val="clear" w:color="auto" w:fill="FFFF99"/>
          </w:tcPr>
          <w:p w14:paraId="7BD1DB17"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10</w:t>
            </w:r>
          </w:p>
        </w:tc>
        <w:tc>
          <w:tcPr>
            <w:tcW w:w="2222" w:type="dxa"/>
            <w:gridSpan w:val="6"/>
            <w:tcBorders>
              <w:top w:val="single" w:sz="4" w:space="0" w:color="000000"/>
              <w:left w:val="single" w:sz="4" w:space="0" w:color="000000"/>
              <w:bottom w:val="single" w:sz="4" w:space="0" w:color="000000"/>
            </w:tcBorders>
            <w:shd w:val="clear" w:color="auto" w:fill="FFFF99"/>
          </w:tcPr>
          <w:p w14:paraId="3CCEF26C" w14:textId="77777777" w:rsidR="005F5387" w:rsidRPr="005F5387" w:rsidRDefault="005F5387" w:rsidP="005F5387">
            <w:pPr>
              <w:jc w:val="center"/>
              <w:rPr>
                <w:rFonts w:eastAsia="Calibri" w:cs="Times New Roman"/>
                <w:b/>
                <w:lang w:val="en-US"/>
              </w:rPr>
            </w:pPr>
            <w:r w:rsidRPr="005F5387">
              <w:rPr>
                <w:rFonts w:eastAsia="Calibri" w:cs="Times New Roman"/>
                <w:b/>
                <w:lang w:val="en-US"/>
              </w:rPr>
              <w:t>11</w:t>
            </w:r>
          </w:p>
        </w:tc>
        <w:tc>
          <w:tcPr>
            <w:tcW w:w="2456" w:type="dxa"/>
            <w:tcBorders>
              <w:top w:val="single" w:sz="4" w:space="0" w:color="000000"/>
              <w:left w:val="single" w:sz="4" w:space="0" w:color="000000"/>
              <w:bottom w:val="single" w:sz="4" w:space="0" w:color="000000"/>
              <w:right w:val="single" w:sz="4" w:space="0" w:color="000000"/>
            </w:tcBorders>
            <w:shd w:val="clear" w:color="auto" w:fill="92D050"/>
          </w:tcPr>
          <w:p w14:paraId="6A36F6D1" w14:textId="77777777" w:rsidR="005F5387" w:rsidRPr="005F5387" w:rsidRDefault="005F5387" w:rsidP="005F5387">
            <w:pPr>
              <w:jc w:val="both"/>
              <w:rPr>
                <w:rFonts w:eastAsia="Calibri" w:cs="Times New Roman"/>
                <w:lang w:val="en-US"/>
              </w:rPr>
            </w:pPr>
          </w:p>
        </w:tc>
      </w:tr>
    </w:tbl>
    <w:p w14:paraId="105C1C54" w14:textId="77777777" w:rsidR="00052653" w:rsidRDefault="00052653" w:rsidP="00CB5A85">
      <w:pPr>
        <w:ind w:right="-1"/>
        <w:jc w:val="both"/>
      </w:pPr>
    </w:p>
    <w:sectPr w:rsidR="00052653" w:rsidSect="00233700">
      <w:pgSz w:w="11906" w:h="16838"/>
      <w:pgMar w:top="1440" w:right="1416" w:bottom="1276" w:left="1418" w:header="708"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71D53" w14:textId="77777777" w:rsidR="001D6543" w:rsidRDefault="001D6543" w:rsidP="00547550">
      <w:r>
        <w:separator/>
      </w:r>
    </w:p>
  </w:endnote>
  <w:endnote w:type="continuationSeparator" w:id="0">
    <w:p w14:paraId="13963957" w14:textId="77777777" w:rsidR="001D6543" w:rsidRDefault="001D6543" w:rsidP="00547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n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C15FD" w14:textId="77777777" w:rsidR="00BA4201" w:rsidRDefault="00BA4201">
    <w:pPr>
      <w:pStyle w:val="Footer"/>
    </w:pPr>
    <w:r w:rsidRPr="00757A37">
      <w:rPr>
        <w:noProof/>
        <w:lang w:eastAsia="en-GB"/>
      </w:rPr>
      <w:drawing>
        <wp:anchor distT="0" distB="0" distL="114300" distR="114300" simplePos="0" relativeHeight="251664896" behindDoc="1" locked="1" layoutInCell="1" allowOverlap="1" wp14:anchorId="36B20ED4" wp14:editId="67EFBEE5">
          <wp:simplePos x="0" y="0"/>
          <wp:positionH relativeFrom="page">
            <wp:posOffset>5631180</wp:posOffset>
          </wp:positionH>
          <wp:positionV relativeFrom="page">
            <wp:posOffset>9843770</wp:posOffset>
          </wp:positionV>
          <wp:extent cx="1411550" cy="238539"/>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11550" cy="238539"/>
                  </a:xfrm>
                  <a:prstGeom prst="rect">
                    <a:avLst/>
                  </a:prstGeom>
                  <a:noFill/>
                  <a:ln w="9525">
                    <a:noFill/>
                    <a:miter lim="800000"/>
                    <a:headEnd/>
                    <a:tailEnd/>
                  </a:ln>
                </pic:spPr>
              </pic:pic>
            </a:graphicData>
          </a:graphic>
        </wp:anchor>
      </w:drawing>
    </w:r>
    <w:r w:rsidRPr="00757A37">
      <w:rPr>
        <w:noProof/>
        <w:lang w:eastAsia="en-GB"/>
      </w:rPr>
      <w:drawing>
        <wp:anchor distT="0" distB="0" distL="114300" distR="114300" simplePos="0" relativeHeight="251651584" behindDoc="1" locked="1" layoutInCell="1" allowOverlap="1" wp14:anchorId="737B35E6" wp14:editId="58CFA92C">
          <wp:simplePos x="0" y="0"/>
          <wp:positionH relativeFrom="page">
            <wp:posOffset>798195</wp:posOffset>
          </wp:positionH>
          <wp:positionV relativeFrom="page">
            <wp:posOffset>9747885</wp:posOffset>
          </wp:positionV>
          <wp:extent cx="1109980" cy="48450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109980" cy="484505"/>
                  </a:xfrm>
                  <a:prstGeom prst="rect">
                    <a:avLst/>
                  </a:prstGeom>
                  <a:noFill/>
                  <a:ln w="9525">
                    <a:noFill/>
                    <a:miter lim="800000"/>
                    <a:headEnd/>
                    <a:tailEnd/>
                  </a:ln>
                </pic:spPr>
              </pic:pic>
            </a:graphicData>
          </a:graphic>
        </wp:anchor>
      </w:drawing>
    </w:r>
    <w:r>
      <w:rPr>
        <w:noProof/>
        <w:lang w:eastAsia="en-GB"/>
      </w:rPr>
      <mc:AlternateContent>
        <mc:Choice Requires="wps">
          <w:drawing>
            <wp:anchor distT="0" distB="0" distL="114300" distR="114300" simplePos="0" relativeHeight="251657215" behindDoc="1" locked="1" layoutInCell="1" allowOverlap="1" wp14:anchorId="3199D720" wp14:editId="75DEADCE">
              <wp:simplePos x="0" y="0"/>
              <wp:positionH relativeFrom="page">
                <wp:posOffset>0</wp:posOffset>
              </wp:positionH>
              <wp:positionV relativeFrom="page">
                <wp:posOffset>9507220</wp:posOffset>
              </wp:positionV>
              <wp:extent cx="7560310" cy="853440"/>
              <wp:effectExtent l="0" t="1270" r="2540" b="254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53440"/>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81F04" id="Rectangle 4" o:spid="_x0000_s1026" style="position:absolute;margin-left:0;margin-top:748.6pt;width:595.3pt;height:67.2pt;z-index:-2516592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" fillcolor="#00aeef" stroked="f" strokecolor="#f2f2f2 [3041]" strokeweight="3pt">
              <v:shadow color="#005677 [1604]" opacity=".5" offset="1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483" w:type="dxa"/>
      <w:tblInd w:w="1394" w:type="dxa"/>
      <w:tblLayout w:type="fixed"/>
      <w:tblCellMar>
        <w:left w:w="0" w:type="dxa"/>
        <w:right w:w="0" w:type="dxa"/>
      </w:tblCellMar>
      <w:tblLook w:val="04A0" w:firstRow="1" w:lastRow="0" w:firstColumn="1" w:lastColumn="0" w:noHBand="0" w:noVBand="1"/>
    </w:tblPr>
    <w:tblGrid>
      <w:gridCol w:w="7994"/>
      <w:gridCol w:w="489"/>
    </w:tblGrid>
    <w:tr w:rsidR="00BA4201" w14:paraId="0E61BC71" w14:textId="77777777" w:rsidTr="000626B3">
      <w:trPr>
        <w:trHeight w:hRule="exact" w:val="465"/>
      </w:trPr>
      <w:tc>
        <w:tcPr>
          <w:tcW w:w="7994" w:type="dxa"/>
          <w:vAlign w:val="bottom"/>
        </w:tcPr>
        <w:p w14:paraId="41C1A39D" w14:textId="77777777" w:rsidR="00BA4201" w:rsidRPr="008B0E49" w:rsidRDefault="001D6543" w:rsidP="001E264E">
          <w:pPr>
            <w:pStyle w:val="Footer"/>
          </w:pPr>
          <w:fldSimple w:instr=" STYLEREF  ~DocTitle ">
            <w:r w:rsidR="000B6C7B">
              <w:rPr>
                <w:noProof/>
              </w:rPr>
              <w:t>F24: Feed appendices document</w:t>
            </w:r>
          </w:fldSimple>
          <w:r w:rsidR="00BA4201">
            <w:t xml:space="preserve"> | </w:t>
          </w:r>
          <w:r w:rsidR="00756C6A">
            <w:fldChar w:fldCharType="begin"/>
          </w:r>
          <w:r w:rsidR="00756C6A">
            <w:instrText xml:space="preserve"> STYLEREF  ~DocDate </w:instrText>
          </w:r>
          <w:r w:rsidR="00756C6A">
            <w:fldChar w:fldCharType="separate"/>
          </w:r>
          <w:r w:rsidR="000B6C7B">
            <w:rPr>
              <w:b/>
              <w:bCs/>
              <w:noProof/>
              <w:lang w:val="en-US"/>
            </w:rPr>
            <w:t>Error! No text of specified style in document.</w:t>
          </w:r>
          <w:r w:rsidR="00756C6A">
            <w:rPr>
              <w:noProof/>
            </w:rPr>
            <w:fldChar w:fldCharType="end"/>
          </w:r>
        </w:p>
      </w:tc>
      <w:tc>
        <w:tcPr>
          <w:tcW w:w="489" w:type="dxa"/>
          <w:vAlign w:val="bottom"/>
        </w:tcPr>
        <w:p w14:paraId="3CAE8644" w14:textId="77777777" w:rsidR="00BA4201" w:rsidRPr="00730FAC" w:rsidRDefault="00BA4201" w:rsidP="001E264E">
          <w:pPr>
            <w:pStyle w:val="PageNumber"/>
          </w:pPr>
        </w:p>
      </w:tc>
    </w:tr>
  </w:tbl>
  <w:p w14:paraId="5686F771" w14:textId="77777777" w:rsidR="00BA4201" w:rsidRPr="00E11852" w:rsidRDefault="00BA4201" w:rsidP="001E264E">
    <w:pPr>
      <w:pStyle w:val="Footer"/>
    </w:pPr>
    <w:r>
      <w:rPr>
        <w:noProof/>
        <w:lang w:eastAsia="en-GB"/>
      </w:rPr>
      <mc:AlternateContent>
        <mc:Choice Requires="wps">
          <w:drawing>
            <wp:anchor distT="0" distB="0" distL="114300" distR="114300" simplePos="0" relativeHeight="251704320" behindDoc="1" locked="1" layoutInCell="1" allowOverlap="1" wp14:anchorId="2AC1D362" wp14:editId="68D71FCE">
              <wp:simplePos x="0" y="0"/>
              <wp:positionH relativeFrom="page">
                <wp:posOffset>1697990</wp:posOffset>
              </wp:positionH>
              <wp:positionV relativeFrom="page">
                <wp:posOffset>10006330</wp:posOffset>
              </wp:positionV>
              <wp:extent cx="5896610" cy="0"/>
              <wp:effectExtent l="21590" t="24130" r="15875" b="23495"/>
              <wp:wrapNone/>
              <wp:docPr id="1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6610" cy="0"/>
                      </a:xfrm>
                      <a:prstGeom prst="straightConnector1">
                        <a:avLst/>
                      </a:prstGeom>
                      <a:noFill/>
                      <a:ln w="31750">
                        <a:solidFill>
                          <a:srgbClr val="00AE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1AD464" id="_x0000_t32" coordsize="21600,21600" o:spt="32" o:oned="t" path="m,l21600,21600e" filled="f">
              <v:path arrowok="t" fillok="f" o:connecttype="none"/>
              <o:lock v:ext="edit" shapetype="t"/>
            </v:shapetype>
            <v:shape id="AutoShape 64" o:spid="_x0000_s1026" type="#_x0000_t32" style="position:absolute;margin-left:133.7pt;margin-top:787.9pt;width:464.3pt;height:0;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" strokecolor="#00aeef" strokeweight="2.5pt">
              <w10:wrap anchorx="page" anchory="page"/>
              <w10:anchorlock/>
            </v:shape>
          </w:pict>
        </mc:Fallback>
      </mc:AlternateContent>
    </w:r>
    <w:r w:rsidRPr="00480CC3">
      <w:rPr>
        <w:noProof/>
        <w:lang w:eastAsia="en-GB"/>
      </w:rPr>
      <w:drawing>
        <wp:anchor distT="0" distB="0" distL="114300" distR="114300" simplePos="0" relativeHeight="251680256" behindDoc="1" locked="1" layoutInCell="1" allowOverlap="1" wp14:anchorId="1FEC0D6F" wp14:editId="3DCC2EDF">
          <wp:simplePos x="0" y="0"/>
          <wp:positionH relativeFrom="page">
            <wp:posOffset>523875</wp:posOffset>
          </wp:positionH>
          <wp:positionV relativeFrom="page">
            <wp:posOffset>9928225</wp:posOffset>
          </wp:positionV>
          <wp:extent cx="1085850" cy="477520"/>
          <wp:effectExtent l="1905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srcRect/>
                  <a:stretch>
                    <a:fillRect/>
                  </a:stretch>
                </pic:blipFill>
                <pic:spPr bwMode="auto">
                  <a:xfrm>
                    <a:off x="0" y="0"/>
                    <a:ext cx="1085850" cy="47752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6194C" w14:textId="77777777" w:rsidR="001D6543" w:rsidRPr="007675FF" w:rsidRDefault="001D6543" w:rsidP="007675FF">
      <w:pPr>
        <w:pStyle w:val="Footer"/>
      </w:pPr>
    </w:p>
  </w:footnote>
  <w:footnote w:type="continuationSeparator" w:id="0">
    <w:p w14:paraId="2CD5FBD5" w14:textId="77777777" w:rsidR="001D6543" w:rsidRDefault="001D6543" w:rsidP="00547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65" w14:textId="77777777" w:rsidR="00BA4201" w:rsidRDefault="00BA4201" w:rsidP="00A91898">
    <w:pPr>
      <w:pStyle w:val="Header"/>
      <w:tabs>
        <w:tab w:val="clear" w:pos="9026"/>
        <w:tab w:val="right" w:pos="9923"/>
      </w:tabs>
    </w:pPr>
    <w:r>
      <w:rPr>
        <w:noProof/>
        <w:lang w:eastAsia="en-GB"/>
      </w:rPr>
      <mc:AlternateContent>
        <mc:Choice Requires="wps">
          <w:drawing>
            <wp:anchor distT="0" distB="0" distL="114300" distR="114300" simplePos="0" relativeHeight="251660288" behindDoc="1" locked="1" layoutInCell="1" allowOverlap="1" wp14:anchorId="779655CE" wp14:editId="5D66C954">
              <wp:simplePos x="0" y="0"/>
              <wp:positionH relativeFrom="page">
                <wp:posOffset>0</wp:posOffset>
              </wp:positionH>
              <wp:positionV relativeFrom="page">
                <wp:posOffset>3369310</wp:posOffset>
              </wp:positionV>
              <wp:extent cx="7560310" cy="233045"/>
              <wp:effectExtent l="0" t="0" r="2540"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33045"/>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84A9B" id="Rectangle 2" o:spid="_x0000_s1026" style="position:absolute;margin-left:0;margin-top:265.3pt;width:595.3pt;height:1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" fillcolor="#00aeef" stroked="f" strokecolor="#f2f2f2 [3041]" strokeweight="3pt">
              <v:shadow color="#005677 [1604]" opacity=".5" offset="1pt"/>
              <w10:wrap anchorx="page" anchory="page"/>
              <w10:anchorlock/>
            </v:rect>
          </w:pict>
        </mc:Fallback>
      </mc:AlternateContent>
    </w:r>
    <w:r>
      <w:rPr>
        <w:noProof/>
        <w:lang w:eastAsia="en-GB"/>
      </w:rPr>
      <mc:AlternateContent>
        <mc:Choice Requires="wps">
          <w:drawing>
            <wp:anchor distT="0" distB="0" distL="114300" distR="114300" simplePos="0" relativeHeight="251659264" behindDoc="1" locked="1" layoutInCell="1" allowOverlap="1" wp14:anchorId="4B468158" wp14:editId="6ADCE109">
              <wp:simplePos x="0" y="0"/>
              <wp:positionH relativeFrom="page">
                <wp:posOffset>0</wp:posOffset>
              </wp:positionH>
              <wp:positionV relativeFrom="page">
                <wp:posOffset>466725</wp:posOffset>
              </wp:positionV>
              <wp:extent cx="7560310" cy="233045"/>
              <wp:effectExtent l="0" t="0" r="2540" b="0"/>
              <wp:wrapNone/>
              <wp:docPr id="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33045"/>
                      </a:xfrm>
                      <a:prstGeom prst="rect">
                        <a:avLst/>
                      </a:prstGeom>
                      <a:solidFill>
                        <a:srgbClr val="00AEEF"/>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62A84" id="Rectangle 1" o:spid="_x0000_s1026" style="position:absolute;margin-left:0;margin-top:36.75pt;width:595.3pt;height:18.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" fillcolor="#00aeef" stroked="f" strokecolor="#f2f2f2 [3041]" strokeweight="3pt">
              <v:shadow color="#005677 [1604]" opacity=".5" offset="1pt"/>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C662" w14:textId="77777777" w:rsidR="00BA4201" w:rsidRDefault="00BA4201" w:rsidP="001E264E">
    <w:pPr>
      <w:pStyle w:val="Header"/>
    </w:pPr>
    <w:r>
      <w:rPr>
        <w:noProof/>
        <w:lang w:eastAsia="en-GB"/>
      </w:rPr>
      <mc:AlternateContent>
        <mc:Choice Requires="wps">
          <w:drawing>
            <wp:anchor distT="0" distB="0" distL="114300" distR="114300" simplePos="0" relativeHeight="251702272" behindDoc="0" locked="1" layoutInCell="1" allowOverlap="1" wp14:anchorId="7ABEA71A" wp14:editId="7F1D869B">
              <wp:simplePos x="0" y="0"/>
              <wp:positionH relativeFrom="column">
                <wp:posOffset>6861175</wp:posOffset>
              </wp:positionH>
              <wp:positionV relativeFrom="paragraph">
                <wp:posOffset>-3538855</wp:posOffset>
              </wp:positionV>
              <wp:extent cx="5818505" cy="5932805"/>
              <wp:effectExtent l="0" t="0" r="0" b="29845"/>
              <wp:wrapNone/>
              <wp:docPr id="1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00000">
                        <a:off x="0" y="0"/>
                        <a:ext cx="5818505" cy="5932805"/>
                      </a:xfrm>
                      <a:custGeom>
                        <a:avLst/>
                        <a:gdLst>
                          <a:gd name="G0" fmla="+- 6982 0 0"/>
                          <a:gd name="G1" fmla="+- -8884627 0 0"/>
                          <a:gd name="G2" fmla="+- 0 0 -8884627"/>
                          <a:gd name="T0" fmla="*/ 0 256 1"/>
                          <a:gd name="T1" fmla="*/ 180 256 1"/>
                          <a:gd name="G3" fmla="+- -8884627 T0 T1"/>
                          <a:gd name="T2" fmla="*/ 0 256 1"/>
                          <a:gd name="T3" fmla="*/ 90 256 1"/>
                          <a:gd name="G4" fmla="+- -8884627 T2 T3"/>
                          <a:gd name="G5" fmla="*/ G4 2 1"/>
                          <a:gd name="T4" fmla="*/ 90 256 1"/>
                          <a:gd name="T5" fmla="*/ 0 256 1"/>
                          <a:gd name="G6" fmla="+- -8884627 T4 T5"/>
                          <a:gd name="G7" fmla="*/ G6 2 1"/>
                          <a:gd name="G8" fmla="abs -8884627"/>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6982"/>
                          <a:gd name="G18" fmla="*/ 6982 1 2"/>
                          <a:gd name="G19" fmla="+- G18 5400 0"/>
                          <a:gd name="G20" fmla="cos G19 -8884627"/>
                          <a:gd name="G21" fmla="sin G19 -8884627"/>
                          <a:gd name="G22" fmla="+- G20 10800 0"/>
                          <a:gd name="G23" fmla="+- G21 10800 0"/>
                          <a:gd name="G24" fmla="+- 10800 0 G20"/>
                          <a:gd name="G25" fmla="+- 6982 10800 0"/>
                          <a:gd name="G26" fmla="?: G9 G17 G25"/>
                          <a:gd name="G27" fmla="?: G9 0 21600"/>
                          <a:gd name="G28" fmla="cos 10800 -8884627"/>
                          <a:gd name="G29" fmla="sin 10800 -8884627"/>
                          <a:gd name="G30" fmla="sin 6982 -8884627"/>
                          <a:gd name="G31" fmla="+- G28 10800 0"/>
                          <a:gd name="G32" fmla="+- G29 10800 0"/>
                          <a:gd name="G33" fmla="+- G30 10800 0"/>
                          <a:gd name="G34" fmla="?: G4 0 G31"/>
                          <a:gd name="G35" fmla="?: -8884627 G34 0"/>
                          <a:gd name="G36" fmla="?: G6 G35 G31"/>
                          <a:gd name="G37" fmla="+- 21600 0 G36"/>
                          <a:gd name="G38" fmla="?: G4 0 G33"/>
                          <a:gd name="G39" fmla="?: -8884627 G38 G32"/>
                          <a:gd name="G40" fmla="?: G6 G39 0"/>
                          <a:gd name="G41" fmla="?: G4 G32 21600"/>
                          <a:gd name="G42" fmla="?: G6 G41 G33"/>
                          <a:gd name="T12" fmla="*/ 10800 w 21600"/>
                          <a:gd name="T13" fmla="*/ 0 h 21600"/>
                          <a:gd name="T14" fmla="*/ 4451 w 21600"/>
                          <a:gd name="T15" fmla="*/ 4575 h 21600"/>
                          <a:gd name="T16" fmla="*/ 10800 w 21600"/>
                          <a:gd name="T17" fmla="*/ 3818 h 21600"/>
                          <a:gd name="T18" fmla="*/ 17149 w 21600"/>
                          <a:gd name="T19" fmla="*/ 4575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814" y="5912"/>
                            </a:moveTo>
                            <a:cubicBezTo>
                              <a:pt x="7127" y="4572"/>
                              <a:pt x="8924" y="3817"/>
                              <a:pt x="10800" y="3818"/>
                            </a:cubicBezTo>
                            <a:cubicBezTo>
                              <a:pt x="12675" y="3818"/>
                              <a:pt x="14472" y="4572"/>
                              <a:pt x="15785" y="5912"/>
                            </a:cubicBezTo>
                            <a:lnTo>
                              <a:pt x="18512" y="3239"/>
                            </a:lnTo>
                            <a:cubicBezTo>
                              <a:pt x="16480" y="1167"/>
                              <a:pt x="13701" y="-1"/>
                              <a:pt x="10799" y="0"/>
                            </a:cubicBezTo>
                            <a:cubicBezTo>
                              <a:pt x="7898" y="0"/>
                              <a:pt x="5119" y="1167"/>
                              <a:pt x="3087" y="3239"/>
                            </a:cubicBezTo>
                            <a:close/>
                          </a:path>
                        </a:pathLst>
                      </a:custGeom>
                      <a:solidFill>
                        <a:srgbClr val="E7F6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B0FC4" id="AutoShape 63" o:spid="_x0000_s1026" style="position:absolute;margin-left:540.25pt;margin-top:-278.65pt;width:458.15pt;height:467.15pt;rotation:-135;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" path="m5814,5912c7127,4572,8924,3817,10800,3818v1875,,3672,754,4985,2094l18512,3239c16480,1167,13701,-1,10799,,7898,,5119,1167,3087,3239l5814,5912xe" fillcolor="#e7f6fd" stroked="f">
              <v:stroke joinstyle="miter"/>
              <v:path o:connecttype="custom" o:connectlocs="2909253,0;1198989,1256601;2909253,1048678;4619516,1256601" o:connectangles="0,0,0,0" textboxrect="1633,0,19967,7108"/>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987717"/>
      <w:docPartObj>
        <w:docPartGallery w:val="Page Numbers (Top of Page)"/>
        <w:docPartUnique/>
      </w:docPartObj>
    </w:sdtPr>
    <w:sdtEndPr>
      <w:rPr>
        <w:noProof/>
        <w:color w:val="0081B3" w:themeColor="accent1" w:themeShade="BF"/>
        <w:sz w:val="32"/>
      </w:rPr>
    </w:sdtEndPr>
    <w:sdtContent>
      <w:p w14:paraId="4053B8DC" w14:textId="77777777" w:rsidR="00BA4201" w:rsidRPr="00233700" w:rsidRDefault="00BA4201">
        <w:pPr>
          <w:pStyle w:val="Header"/>
          <w:jc w:val="right"/>
          <w:rPr>
            <w:color w:val="0081B3" w:themeColor="accent1" w:themeShade="BF"/>
            <w:sz w:val="32"/>
          </w:rPr>
        </w:pPr>
        <w:r w:rsidRPr="00233700">
          <w:rPr>
            <w:color w:val="0081B3" w:themeColor="accent1" w:themeShade="BF"/>
            <w:sz w:val="32"/>
          </w:rPr>
          <w:fldChar w:fldCharType="begin"/>
        </w:r>
        <w:r w:rsidRPr="00233700">
          <w:rPr>
            <w:color w:val="0081B3" w:themeColor="accent1" w:themeShade="BF"/>
            <w:sz w:val="32"/>
          </w:rPr>
          <w:instrText xml:space="preserve"> PAGE   \* MERGEFORMAT </w:instrText>
        </w:r>
        <w:r w:rsidRPr="00233700">
          <w:rPr>
            <w:color w:val="0081B3" w:themeColor="accent1" w:themeShade="BF"/>
            <w:sz w:val="32"/>
          </w:rPr>
          <w:fldChar w:fldCharType="separate"/>
        </w:r>
        <w:r w:rsidR="009D2DDD">
          <w:rPr>
            <w:noProof/>
            <w:color w:val="0081B3" w:themeColor="accent1" w:themeShade="BF"/>
            <w:sz w:val="32"/>
          </w:rPr>
          <w:t>34</w:t>
        </w:r>
        <w:r w:rsidRPr="00233700">
          <w:rPr>
            <w:noProof/>
            <w:color w:val="0081B3" w:themeColor="accent1" w:themeShade="BF"/>
            <w:sz w:val="32"/>
          </w:rPr>
          <w:fldChar w:fldCharType="end"/>
        </w:r>
      </w:p>
    </w:sdtContent>
  </w:sdt>
  <w:p w14:paraId="66E7A45D" w14:textId="77777777" w:rsidR="00BA4201" w:rsidRDefault="00BA4201">
    <w:r>
      <w:rPr>
        <w:noProof/>
        <w:lang w:eastAsia="en-GB"/>
      </w:rPr>
      <mc:AlternateContent>
        <mc:Choice Requires="wps">
          <w:drawing>
            <wp:anchor distT="0" distB="0" distL="114300" distR="114300" simplePos="0" relativeHeight="251706368" behindDoc="0" locked="1" layoutInCell="1" allowOverlap="1" wp14:anchorId="5D2EE8CB" wp14:editId="6BA58E08">
              <wp:simplePos x="0" y="0"/>
              <wp:positionH relativeFrom="column">
                <wp:posOffset>6892290</wp:posOffset>
              </wp:positionH>
              <wp:positionV relativeFrom="paragraph">
                <wp:posOffset>-3693160</wp:posOffset>
              </wp:positionV>
              <wp:extent cx="5818505" cy="5932805"/>
              <wp:effectExtent l="0" t="0" r="0" b="29845"/>
              <wp:wrapNone/>
              <wp:docPr id="20"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500000">
                        <a:off x="0" y="0"/>
                        <a:ext cx="5818505" cy="5932805"/>
                      </a:xfrm>
                      <a:custGeom>
                        <a:avLst/>
                        <a:gdLst>
                          <a:gd name="G0" fmla="+- 6982 0 0"/>
                          <a:gd name="G1" fmla="+- -8884627 0 0"/>
                          <a:gd name="G2" fmla="+- 0 0 -8884627"/>
                          <a:gd name="T0" fmla="*/ 0 256 1"/>
                          <a:gd name="T1" fmla="*/ 180 256 1"/>
                          <a:gd name="G3" fmla="+- -8884627 T0 T1"/>
                          <a:gd name="T2" fmla="*/ 0 256 1"/>
                          <a:gd name="T3" fmla="*/ 90 256 1"/>
                          <a:gd name="G4" fmla="+- -8884627 T2 T3"/>
                          <a:gd name="G5" fmla="*/ G4 2 1"/>
                          <a:gd name="T4" fmla="*/ 90 256 1"/>
                          <a:gd name="T5" fmla="*/ 0 256 1"/>
                          <a:gd name="G6" fmla="+- -8884627 T4 T5"/>
                          <a:gd name="G7" fmla="*/ G6 2 1"/>
                          <a:gd name="G8" fmla="abs -8884627"/>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6982"/>
                          <a:gd name="G18" fmla="*/ 6982 1 2"/>
                          <a:gd name="G19" fmla="+- G18 5400 0"/>
                          <a:gd name="G20" fmla="cos G19 -8884627"/>
                          <a:gd name="G21" fmla="sin G19 -8884627"/>
                          <a:gd name="G22" fmla="+- G20 10800 0"/>
                          <a:gd name="G23" fmla="+- G21 10800 0"/>
                          <a:gd name="G24" fmla="+- 10800 0 G20"/>
                          <a:gd name="G25" fmla="+- 6982 10800 0"/>
                          <a:gd name="G26" fmla="?: G9 G17 G25"/>
                          <a:gd name="G27" fmla="?: G9 0 21600"/>
                          <a:gd name="G28" fmla="cos 10800 -8884627"/>
                          <a:gd name="G29" fmla="sin 10800 -8884627"/>
                          <a:gd name="G30" fmla="sin 6982 -8884627"/>
                          <a:gd name="G31" fmla="+- G28 10800 0"/>
                          <a:gd name="G32" fmla="+- G29 10800 0"/>
                          <a:gd name="G33" fmla="+- G30 10800 0"/>
                          <a:gd name="G34" fmla="?: G4 0 G31"/>
                          <a:gd name="G35" fmla="?: -8884627 G34 0"/>
                          <a:gd name="G36" fmla="?: G6 G35 G31"/>
                          <a:gd name="G37" fmla="+- 21600 0 G36"/>
                          <a:gd name="G38" fmla="?: G4 0 G33"/>
                          <a:gd name="G39" fmla="?: -8884627 G38 G32"/>
                          <a:gd name="G40" fmla="?: G6 G39 0"/>
                          <a:gd name="G41" fmla="?: G4 G32 21600"/>
                          <a:gd name="G42" fmla="?: G6 G41 G33"/>
                          <a:gd name="T12" fmla="*/ 10800 w 21600"/>
                          <a:gd name="T13" fmla="*/ 0 h 21600"/>
                          <a:gd name="T14" fmla="*/ 4451 w 21600"/>
                          <a:gd name="T15" fmla="*/ 4575 h 21600"/>
                          <a:gd name="T16" fmla="*/ 10800 w 21600"/>
                          <a:gd name="T17" fmla="*/ 3818 h 21600"/>
                          <a:gd name="T18" fmla="*/ 17149 w 21600"/>
                          <a:gd name="T19" fmla="*/ 4575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814" y="5912"/>
                            </a:moveTo>
                            <a:cubicBezTo>
                              <a:pt x="7127" y="4572"/>
                              <a:pt x="8924" y="3817"/>
                              <a:pt x="10800" y="3818"/>
                            </a:cubicBezTo>
                            <a:cubicBezTo>
                              <a:pt x="12675" y="3818"/>
                              <a:pt x="14472" y="4572"/>
                              <a:pt x="15785" y="5912"/>
                            </a:cubicBezTo>
                            <a:lnTo>
                              <a:pt x="18512" y="3239"/>
                            </a:lnTo>
                            <a:cubicBezTo>
                              <a:pt x="16480" y="1167"/>
                              <a:pt x="13701" y="-1"/>
                              <a:pt x="10799" y="0"/>
                            </a:cubicBezTo>
                            <a:cubicBezTo>
                              <a:pt x="7898" y="0"/>
                              <a:pt x="5119" y="1167"/>
                              <a:pt x="3087" y="3239"/>
                            </a:cubicBezTo>
                            <a:close/>
                          </a:path>
                        </a:pathLst>
                      </a:custGeom>
                      <a:solidFill>
                        <a:srgbClr val="E7F6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E4CCD" id="AutoShape 63" o:spid="_x0000_s1026" style="position:absolute;margin-left:542.7pt;margin-top:-290.8pt;width:458.15pt;height:467.15pt;rotation:-135;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" path="m5814,5912c7127,4572,8924,3817,10800,3818v1875,,3672,754,4985,2094l18512,3239c16480,1167,13701,-1,10799,,7898,,5119,1167,3087,3239l5814,5912xe" fillcolor="#e7f6fd" stroked="f">
              <v:stroke joinstyle="miter"/>
              <v:path o:connecttype="custom" o:connectlocs="2909253,0;1198989,1256601;2909253,1048678;4619516,1256601" o:connectangles="0,0,0,0" textboxrect="1633,0,19967,7108"/>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0"/>
        </w:tabs>
      </w:pPr>
      <w:rPr>
        <w:rFonts w:ascii="Symbol" w:hAnsi="Symbol"/>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pPr>
      <w:rPr>
        <w:rFonts w:ascii="Symbol" w:hAnsi="Symbol"/>
      </w:rPr>
    </w:lvl>
  </w:abstractNum>
  <w:abstractNum w:abstractNumId="2" w15:restartNumberingAfterBreak="0">
    <w:nsid w:val="00000003"/>
    <w:multiLevelType w:val="singleLevel"/>
    <w:tmpl w:val="00000003"/>
    <w:name w:val="WW8Num3"/>
    <w:lvl w:ilvl="0">
      <w:start w:val="1"/>
      <w:numFmt w:val="decimal"/>
      <w:lvlText w:val="%1.)"/>
      <w:lvlJc w:val="left"/>
      <w:pPr>
        <w:tabs>
          <w:tab w:val="num" w:pos="644"/>
        </w:tabs>
        <w:ind w:left="644" w:hanging="360"/>
      </w:pPr>
    </w:lvl>
  </w:abstractNum>
  <w:abstractNum w:abstractNumId="3" w15:restartNumberingAfterBreak="0">
    <w:nsid w:val="00000004"/>
    <w:multiLevelType w:val="multilevel"/>
    <w:tmpl w:val="00000004"/>
    <w:name w:val="WW8Num4"/>
    <w:lvl w:ilvl="0">
      <w:start w:val="1"/>
      <w:numFmt w:val="bullet"/>
      <w:lvlText w:val=""/>
      <w:lvlJc w:val="left"/>
      <w:pPr>
        <w:tabs>
          <w:tab w:val="num" w:pos="0"/>
        </w:tabs>
      </w:pPr>
      <w:rPr>
        <w:rFonts w:ascii="Symbol" w:hAnsi="Symbol"/>
      </w:rPr>
    </w:lvl>
    <w:lvl w:ilvl="1">
      <w:start w:val="1"/>
      <w:numFmt w:val="bullet"/>
      <w:lvlText w:val="o"/>
      <w:lvlJc w:val="left"/>
      <w:pPr>
        <w:tabs>
          <w:tab w:val="num" w:pos="0"/>
        </w:tabs>
      </w:pPr>
      <w:rPr>
        <w:rFonts w:ascii="Courier New" w:hAnsi="Courier New"/>
      </w:rPr>
    </w:lvl>
    <w:lvl w:ilvl="2">
      <w:start w:val="1"/>
      <w:numFmt w:val="bullet"/>
      <w:lvlText w:val=""/>
      <w:lvlJc w:val="left"/>
      <w:pPr>
        <w:tabs>
          <w:tab w:val="num" w:pos="0"/>
        </w:tabs>
      </w:pPr>
      <w:rPr>
        <w:rFonts w:ascii="Wingdings" w:hAnsi="Wingdings"/>
      </w:rPr>
    </w:lvl>
    <w:lvl w:ilvl="3">
      <w:start w:val="1"/>
      <w:numFmt w:val="bullet"/>
      <w:lvlText w:val=""/>
      <w:lvlJc w:val="left"/>
      <w:pPr>
        <w:tabs>
          <w:tab w:val="num" w:pos="0"/>
        </w:tabs>
      </w:pPr>
      <w:rPr>
        <w:rFonts w:ascii="Symbol" w:hAnsi="Symbol"/>
      </w:rPr>
    </w:lvl>
    <w:lvl w:ilvl="4">
      <w:start w:val="1"/>
      <w:numFmt w:val="bullet"/>
      <w:lvlText w:val="o"/>
      <w:lvlJc w:val="left"/>
      <w:pPr>
        <w:tabs>
          <w:tab w:val="num" w:pos="0"/>
        </w:tabs>
      </w:pPr>
      <w:rPr>
        <w:rFonts w:ascii="Courier New" w:hAnsi="Courier New"/>
      </w:rPr>
    </w:lvl>
    <w:lvl w:ilvl="5">
      <w:start w:val="1"/>
      <w:numFmt w:val="bullet"/>
      <w:lvlText w:val=""/>
      <w:lvlJc w:val="left"/>
      <w:pPr>
        <w:tabs>
          <w:tab w:val="num" w:pos="0"/>
        </w:tabs>
      </w:pPr>
      <w:rPr>
        <w:rFonts w:ascii="Wingdings" w:hAnsi="Wingdings"/>
      </w:rPr>
    </w:lvl>
    <w:lvl w:ilvl="6">
      <w:start w:val="1"/>
      <w:numFmt w:val="bullet"/>
      <w:lvlText w:val=""/>
      <w:lvlJc w:val="left"/>
      <w:pPr>
        <w:tabs>
          <w:tab w:val="num" w:pos="0"/>
        </w:tabs>
      </w:pPr>
      <w:rPr>
        <w:rFonts w:ascii="Symbol" w:hAnsi="Symbol"/>
      </w:rPr>
    </w:lvl>
    <w:lvl w:ilvl="7">
      <w:start w:val="1"/>
      <w:numFmt w:val="bullet"/>
      <w:lvlText w:val="o"/>
      <w:lvlJc w:val="left"/>
      <w:pPr>
        <w:tabs>
          <w:tab w:val="num" w:pos="0"/>
        </w:tabs>
      </w:pPr>
      <w:rPr>
        <w:rFonts w:ascii="Courier New" w:hAnsi="Courier New"/>
      </w:rPr>
    </w:lvl>
    <w:lvl w:ilvl="8">
      <w:start w:val="1"/>
      <w:numFmt w:val="bullet"/>
      <w:lvlText w:val=""/>
      <w:lvlJc w:val="left"/>
      <w:pPr>
        <w:tabs>
          <w:tab w:val="num" w:pos="0"/>
        </w:tabs>
      </w:pPr>
      <w:rPr>
        <w:rFonts w:ascii="Wingdings" w:hAnsi="Wingdings"/>
      </w:rPr>
    </w:lvl>
  </w:abstractNum>
  <w:abstractNum w:abstractNumId="4" w15:restartNumberingAfterBreak="0">
    <w:nsid w:val="00000005"/>
    <w:multiLevelType w:val="multilevel"/>
    <w:tmpl w:val="00000005"/>
    <w:name w:val="Outline"/>
    <w:lvl w:ilvl="0">
      <w:start w:val="1"/>
      <w:numFmt w:val="decimal"/>
      <w:pStyle w:val="StyleHeader2TopSinglesolidlineViolet1ptLinewidth1"/>
      <w:lvlText w:val="%1."/>
      <w:lvlJc w:val="left"/>
      <w:pPr>
        <w:tabs>
          <w:tab w:val="num" w:pos="0"/>
        </w:tabs>
      </w:pPr>
    </w:lvl>
    <w:lvl w:ilvl="1">
      <w:start w:val="1"/>
      <w:numFmt w:val="decimal"/>
      <w:lvlText w:val="%1.%2."/>
      <w:lvlJc w:val="left"/>
      <w:pPr>
        <w:tabs>
          <w:tab w:val="num" w:pos="0"/>
        </w:tabs>
      </w:pPr>
    </w:lvl>
    <w:lvl w:ilvl="2">
      <w:start w:val="1"/>
      <w:numFmt w:val="decimal"/>
      <w:lvlText w:val="%1.%2.%3."/>
      <w:lvlJc w:val="left"/>
      <w:pPr>
        <w:tabs>
          <w:tab w:val="num" w:pos="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5" w15:restartNumberingAfterBreak="0">
    <w:nsid w:val="00FC5FEE"/>
    <w:multiLevelType w:val="hybridMultilevel"/>
    <w:tmpl w:val="51941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19C6077"/>
    <w:multiLevelType w:val="multilevel"/>
    <w:tmpl w:val="D6D8B8E6"/>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1E136A1"/>
    <w:multiLevelType w:val="hybridMultilevel"/>
    <w:tmpl w:val="051EC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40E3A84"/>
    <w:multiLevelType w:val="hybridMultilevel"/>
    <w:tmpl w:val="682CC1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5D027E"/>
    <w:multiLevelType w:val="multilevel"/>
    <w:tmpl w:val="39D619CC"/>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49D3342"/>
    <w:multiLevelType w:val="multilevel"/>
    <w:tmpl w:val="C9F2FDD2"/>
    <w:lvl w:ilvl="0">
      <w:start w:val="1"/>
      <w:numFmt w:val="decimal"/>
      <w:lvlText w:val="%1"/>
      <w:lvlJc w:val="right"/>
      <w:pPr>
        <w:ind w:left="0" w:hanging="142"/>
      </w:pPr>
      <w:rPr>
        <w:rFonts w:hint="default"/>
        <w:color w:val="00AEEF"/>
        <w:sz w:val="40"/>
      </w:rPr>
    </w:lvl>
    <w:lvl w:ilvl="1">
      <w:start w:val="1"/>
      <w:numFmt w:val="decimal"/>
      <w:lvlText w:val="%1.%2"/>
      <w:lvlJc w:val="right"/>
      <w:pPr>
        <w:tabs>
          <w:tab w:val="num" w:pos="0"/>
        </w:tabs>
        <w:ind w:left="0" w:hanging="142"/>
      </w:pPr>
      <w:rPr>
        <w:rFonts w:hint="default"/>
        <w:color w:val="00AEEF"/>
      </w:rPr>
    </w:lvl>
    <w:lvl w:ilvl="2">
      <w:start w:val="1"/>
      <w:numFmt w:val="decimal"/>
      <w:lvlText w:val="%1.%2.%3"/>
      <w:lvlJc w:val="right"/>
      <w:pPr>
        <w:tabs>
          <w:tab w:val="num" w:pos="0"/>
        </w:tabs>
        <w:ind w:left="0" w:hanging="142"/>
      </w:pPr>
      <w:rPr>
        <w:rFonts w:hint="default"/>
        <w:color w:val="00AEEF"/>
      </w:rPr>
    </w:lvl>
    <w:lvl w:ilvl="3">
      <w:start w:val="1"/>
      <w:numFmt w:val="decimal"/>
      <w:lvlText w:val="%1.%2.%3.%4"/>
      <w:lvlJc w:val="right"/>
      <w:pPr>
        <w:tabs>
          <w:tab w:val="num" w:pos="0"/>
        </w:tabs>
        <w:ind w:left="0" w:hanging="142"/>
      </w:pPr>
      <w:rPr>
        <w:rFonts w:hint="default"/>
        <w:color w:val="00AEEF"/>
      </w:rPr>
    </w:lvl>
    <w:lvl w:ilvl="4">
      <w:start w:val="1"/>
      <w:numFmt w:val="decimal"/>
      <w:lvlText w:val="%1.%2.%3.%4.%5"/>
      <w:lvlJc w:val="left"/>
      <w:pPr>
        <w:ind w:left="-908" w:hanging="227"/>
      </w:pPr>
      <w:rPr>
        <w:rFonts w:hint="default"/>
      </w:rPr>
    </w:lvl>
    <w:lvl w:ilvl="5">
      <w:start w:val="1"/>
      <w:numFmt w:val="decimal"/>
      <w:lvlText w:val="%1.%2.%3.%4.%5.%6"/>
      <w:lvlJc w:val="left"/>
      <w:pPr>
        <w:ind w:left="-1135" w:hanging="227"/>
      </w:pPr>
      <w:rPr>
        <w:rFonts w:hint="default"/>
      </w:rPr>
    </w:lvl>
    <w:lvl w:ilvl="6">
      <w:start w:val="1"/>
      <w:numFmt w:val="decimal"/>
      <w:lvlText w:val="%1.%2.%3.%4.%5.%6.%7"/>
      <w:lvlJc w:val="left"/>
      <w:pPr>
        <w:ind w:left="-1362" w:hanging="227"/>
      </w:pPr>
      <w:rPr>
        <w:rFonts w:hint="default"/>
      </w:rPr>
    </w:lvl>
    <w:lvl w:ilvl="7">
      <w:start w:val="1"/>
      <w:numFmt w:val="decimal"/>
      <w:lvlText w:val="%1.%2.%3.%4.%5.%6.%7.%8"/>
      <w:lvlJc w:val="left"/>
      <w:pPr>
        <w:ind w:left="-1589" w:hanging="227"/>
      </w:pPr>
      <w:rPr>
        <w:rFonts w:hint="default"/>
      </w:rPr>
    </w:lvl>
    <w:lvl w:ilvl="8">
      <w:start w:val="1"/>
      <w:numFmt w:val="decimal"/>
      <w:lvlText w:val="%1.%2.%3.%4.%5.%6.%7.%8.%9"/>
      <w:lvlJc w:val="left"/>
      <w:pPr>
        <w:ind w:left="-1816" w:hanging="227"/>
      </w:pPr>
      <w:rPr>
        <w:rFonts w:hint="default"/>
      </w:rPr>
    </w:lvl>
  </w:abstractNum>
  <w:abstractNum w:abstractNumId="11" w15:restartNumberingAfterBreak="0">
    <w:nsid w:val="07713BD9"/>
    <w:multiLevelType w:val="hybridMultilevel"/>
    <w:tmpl w:val="74401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666DC0"/>
    <w:multiLevelType w:val="hybridMultilevel"/>
    <w:tmpl w:val="38E4F98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FB12486"/>
    <w:multiLevelType w:val="hybridMultilevel"/>
    <w:tmpl w:val="940C2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F50A02"/>
    <w:multiLevelType w:val="multilevel"/>
    <w:tmpl w:val="C0680C44"/>
    <w:lvl w:ilvl="0">
      <w:start w:val="1"/>
      <w:numFmt w:val="upperLetter"/>
      <w:pStyle w:val="AppHead"/>
      <w:lvlText w:val="%1."/>
      <w:lvlJc w:val="left"/>
      <w:pPr>
        <w:tabs>
          <w:tab w:val="num" w:pos="397"/>
        </w:tabs>
        <w:ind w:left="0" w:firstLine="397"/>
      </w:pPr>
      <w:rPr>
        <w:rFonts w:hint="default"/>
        <w:color w:val="00B0F0"/>
      </w:rPr>
    </w:lvl>
    <w:lvl w:ilvl="1">
      <w:start w:val="1"/>
      <w:numFmt w:val="lowerLetter"/>
      <w:lvlText w:val="%2."/>
      <w:lvlJc w:val="left"/>
      <w:pPr>
        <w:ind w:left="1932" w:hanging="360"/>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15" w15:restartNumberingAfterBreak="0">
    <w:nsid w:val="174B5CD4"/>
    <w:multiLevelType w:val="multilevel"/>
    <w:tmpl w:val="1C58A338"/>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A42082"/>
    <w:multiLevelType w:val="multilevel"/>
    <w:tmpl w:val="94C4AD9E"/>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6D6F71"/>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F99564A"/>
    <w:multiLevelType w:val="multilevel"/>
    <w:tmpl w:val="FFE24242"/>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8E311E"/>
    <w:multiLevelType w:val="hybridMultilevel"/>
    <w:tmpl w:val="F9B080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30C65AC5"/>
    <w:multiLevelType w:val="hybridMultilevel"/>
    <w:tmpl w:val="E7982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BC392B"/>
    <w:multiLevelType w:val="hybridMultilevel"/>
    <w:tmpl w:val="ECB212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8D7537F"/>
    <w:multiLevelType w:val="multilevel"/>
    <w:tmpl w:val="890279EA"/>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E99431B"/>
    <w:multiLevelType w:val="multilevel"/>
    <w:tmpl w:val="A97EDFA0"/>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ECF4663"/>
    <w:multiLevelType w:val="hybridMultilevel"/>
    <w:tmpl w:val="F12CA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106901"/>
    <w:multiLevelType w:val="hybridMultilevel"/>
    <w:tmpl w:val="408EF1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4A7814BC"/>
    <w:multiLevelType w:val="hybridMultilevel"/>
    <w:tmpl w:val="6DDCE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5E7055"/>
    <w:multiLevelType w:val="hybridMultilevel"/>
    <w:tmpl w:val="434C0C9C"/>
    <w:lvl w:ilvl="0" w:tplc="0A66581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D51B08"/>
    <w:multiLevelType w:val="hybridMultilevel"/>
    <w:tmpl w:val="7E04E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1E122D"/>
    <w:multiLevelType w:val="hybridMultilevel"/>
    <w:tmpl w:val="0038C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006225"/>
    <w:multiLevelType w:val="hybridMultilevel"/>
    <w:tmpl w:val="C14CF7E2"/>
    <w:lvl w:ilvl="0" w:tplc="30FCC2A6">
      <w:start w:val="1"/>
      <w:numFmt w:val="bullet"/>
      <w:pStyle w:val="TableTex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E77976"/>
    <w:multiLevelType w:val="hybridMultilevel"/>
    <w:tmpl w:val="DB00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640E3D"/>
    <w:multiLevelType w:val="multilevel"/>
    <w:tmpl w:val="09A8B0D8"/>
    <w:lvl w:ilvl="0">
      <w:start w:val="1"/>
      <w:numFmt w:val="bullet"/>
      <w:pStyle w:val="Bullet1"/>
      <w:lvlText w:val=""/>
      <w:lvlJc w:val="left"/>
      <w:pPr>
        <w:ind w:left="340" w:hanging="340"/>
      </w:pPr>
      <w:rPr>
        <w:rFonts w:ascii="Symbol" w:hAnsi="Symbol" w:hint="default"/>
        <w:color w:val="00AEEF"/>
      </w:rPr>
    </w:lvl>
    <w:lvl w:ilvl="1">
      <w:start w:val="1"/>
      <w:numFmt w:val="bullet"/>
      <w:pStyle w:val="Bullet2"/>
      <w:lvlText w:val="–"/>
      <w:lvlJc w:val="left"/>
      <w:pPr>
        <w:ind w:left="680" w:hanging="340"/>
      </w:pPr>
      <w:rPr>
        <w:rFonts w:ascii="(none)" w:hAnsi="(none)" w:hint="default"/>
        <w:b/>
        <w:i w:val="0"/>
        <w:color w:val="00AEEF"/>
      </w:rPr>
    </w:lvl>
    <w:lvl w:ilvl="2">
      <w:start w:val="1"/>
      <w:numFmt w:val="bullet"/>
      <w:pStyle w:val="Bullet3"/>
      <w:lvlText w:val="–"/>
      <w:lvlJc w:val="left"/>
      <w:pPr>
        <w:ind w:left="1021" w:hanging="341"/>
      </w:pPr>
      <w:rPr>
        <w:rFonts w:ascii="(none)" w:hAnsi="(none)" w:hint="default"/>
        <w:color w:val="00AEEF"/>
      </w:rPr>
    </w:lvl>
    <w:lvl w:ilvl="3">
      <w:start w:val="1"/>
      <w:numFmt w:val="bullet"/>
      <w:lvlText w:val=""/>
      <w:lvlJc w:val="left"/>
      <w:pPr>
        <w:ind w:left="1588" w:hanging="397"/>
      </w:pPr>
      <w:rPr>
        <w:rFonts w:ascii="Symbol" w:hAnsi="Symbol" w:hint="default"/>
      </w:rPr>
    </w:lvl>
    <w:lvl w:ilvl="4">
      <w:start w:val="1"/>
      <w:numFmt w:val="bullet"/>
      <w:lvlText w:val="o"/>
      <w:lvlJc w:val="left"/>
      <w:pPr>
        <w:ind w:left="1985" w:hanging="397"/>
      </w:pPr>
      <w:rPr>
        <w:rFonts w:ascii="Courier New" w:hAnsi="Courier New" w:cs="Courier New" w:hint="default"/>
      </w:rPr>
    </w:lvl>
    <w:lvl w:ilvl="5">
      <w:start w:val="1"/>
      <w:numFmt w:val="bullet"/>
      <w:lvlText w:val=""/>
      <w:lvlJc w:val="left"/>
      <w:pPr>
        <w:ind w:left="2382" w:hanging="397"/>
      </w:pPr>
      <w:rPr>
        <w:rFonts w:ascii="Wingdings" w:hAnsi="Wingdings" w:hint="default"/>
      </w:rPr>
    </w:lvl>
    <w:lvl w:ilvl="6">
      <w:start w:val="1"/>
      <w:numFmt w:val="bullet"/>
      <w:lvlText w:val=""/>
      <w:lvlJc w:val="left"/>
      <w:pPr>
        <w:ind w:left="2779" w:hanging="397"/>
      </w:pPr>
      <w:rPr>
        <w:rFonts w:ascii="Symbol" w:hAnsi="Symbol" w:hint="default"/>
      </w:rPr>
    </w:lvl>
    <w:lvl w:ilvl="7">
      <w:start w:val="1"/>
      <w:numFmt w:val="bullet"/>
      <w:lvlText w:val="o"/>
      <w:lvlJc w:val="left"/>
      <w:pPr>
        <w:ind w:left="3176" w:hanging="397"/>
      </w:pPr>
      <w:rPr>
        <w:rFonts w:ascii="Courier New" w:hAnsi="Courier New" w:cs="Courier New" w:hint="default"/>
      </w:rPr>
    </w:lvl>
    <w:lvl w:ilvl="8">
      <w:start w:val="1"/>
      <w:numFmt w:val="bullet"/>
      <w:lvlText w:val=""/>
      <w:lvlJc w:val="left"/>
      <w:pPr>
        <w:ind w:left="3573" w:hanging="397"/>
      </w:pPr>
      <w:rPr>
        <w:rFonts w:ascii="Wingdings" w:hAnsi="Wingdings" w:hint="default"/>
      </w:rPr>
    </w:lvl>
  </w:abstractNum>
  <w:abstractNum w:abstractNumId="32" w15:restartNumberingAfterBreak="0">
    <w:nsid w:val="71910B3D"/>
    <w:multiLevelType w:val="hybridMultilevel"/>
    <w:tmpl w:val="C0B2D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95749E"/>
    <w:multiLevelType w:val="multilevel"/>
    <w:tmpl w:val="0A548E26"/>
    <w:lvl w:ilvl="0">
      <w:start w:val="1"/>
      <w:numFmt w:val="decimal"/>
      <w:pStyle w:val="NumBullet1"/>
      <w:lvlText w:val="%1."/>
      <w:lvlJc w:val="left"/>
      <w:pPr>
        <w:ind w:left="360" w:hanging="360"/>
      </w:pPr>
      <w:rPr>
        <w:rFonts w:hint="default"/>
        <w:color w:val="00AEEF"/>
      </w:rPr>
    </w:lvl>
    <w:lvl w:ilvl="1">
      <w:start w:val="1"/>
      <w:numFmt w:val="lowerLetter"/>
      <w:pStyle w:val="NumBullet2"/>
      <w:lvlText w:val="%2."/>
      <w:lvlJc w:val="left"/>
      <w:pPr>
        <w:ind w:left="680" w:hanging="340"/>
      </w:pPr>
      <w:rPr>
        <w:rFonts w:hint="default"/>
        <w:color w:val="00AEEF"/>
      </w:rPr>
    </w:lvl>
    <w:lvl w:ilvl="2">
      <w:start w:val="1"/>
      <w:numFmt w:val="lowerRoman"/>
      <w:pStyle w:val="NumBullet3"/>
      <w:lvlText w:val="%3."/>
      <w:lvlJc w:val="left"/>
      <w:pPr>
        <w:ind w:left="1021" w:hanging="341"/>
      </w:pPr>
      <w:rPr>
        <w:rFonts w:hint="default"/>
        <w:color w:val="00AEE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BE0826"/>
    <w:multiLevelType w:val="multilevel"/>
    <w:tmpl w:val="138C523A"/>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CE5B49"/>
    <w:multiLevelType w:val="hybridMultilevel"/>
    <w:tmpl w:val="8702F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D0584B"/>
    <w:multiLevelType w:val="multilevel"/>
    <w:tmpl w:val="0352B074"/>
    <w:lvl w:ilvl="0">
      <w:start w:val="1"/>
      <w:numFmt w:val="decimal"/>
      <w:lvlRestart w:val="0"/>
      <w:isLgl/>
      <w:lvlText w:val="%1"/>
      <w:lvlJc w:val="right"/>
      <w:pPr>
        <w:tabs>
          <w:tab w:val="num" w:pos="0"/>
        </w:tabs>
        <w:ind w:left="0" w:hanging="142"/>
      </w:pPr>
      <w:rPr>
        <w:rFonts w:ascii="Arial" w:hAnsi="Arial" w:cs="Arial"/>
        <w:b w:val="0"/>
        <w:color w:val="00AEEF"/>
        <w:sz w:val="40"/>
      </w:rPr>
    </w:lvl>
    <w:lvl w:ilvl="1">
      <w:start w:val="1"/>
      <w:numFmt w:val="decimal"/>
      <w:isLgl/>
      <w:lvlText w:val="%1.%2"/>
      <w:lvlJc w:val="right"/>
      <w:pPr>
        <w:tabs>
          <w:tab w:val="num" w:pos="0"/>
        </w:tabs>
        <w:ind w:left="0" w:hanging="142"/>
      </w:pPr>
      <w:rPr>
        <w:rFonts w:ascii="Arial" w:hAnsi="Arial" w:cs="Arial"/>
        <w:b w:val="0"/>
        <w:color w:val="6D6F71"/>
        <w:sz w:val="28"/>
      </w:rPr>
    </w:lvl>
    <w:lvl w:ilvl="2">
      <w:start w:val="1"/>
      <w:numFmt w:val="decimal"/>
      <w:isLgl/>
      <w:lvlText w:val="%1.%2.%3"/>
      <w:lvlJc w:val="right"/>
      <w:pPr>
        <w:tabs>
          <w:tab w:val="num" w:pos="0"/>
        </w:tabs>
        <w:ind w:left="0" w:hanging="142"/>
      </w:pPr>
      <w:rPr>
        <w:rFonts w:ascii="Arial" w:hAnsi="Arial" w:cs="Arial"/>
        <w:b w:val="0"/>
        <w:color w:val="6D6F71"/>
        <w:sz w:val="28"/>
      </w:rPr>
    </w:lvl>
    <w:lvl w:ilvl="3">
      <w:start w:val="1"/>
      <w:numFmt w:val="decimal"/>
      <w:isLgl/>
      <w:lvlText w:val="%1.%2.%3.%4"/>
      <w:lvlJc w:val="right"/>
      <w:pPr>
        <w:tabs>
          <w:tab w:val="num" w:pos="0"/>
        </w:tabs>
        <w:ind w:left="0" w:hanging="142"/>
      </w:pPr>
      <w:rPr>
        <w:rFonts w:ascii="Arial" w:hAnsi="Arial" w:cs="Arial"/>
        <w:b w:val="0"/>
        <w:color w:val="000000"/>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EEC7C2F"/>
    <w:multiLevelType w:val="multilevel"/>
    <w:tmpl w:val="A5043382"/>
    <w:lvl w:ilvl="0">
      <w:start w:val="1"/>
      <w:numFmt w:val="decimal"/>
      <w:lvlText w:val="%1"/>
      <w:lvlJc w:val="right"/>
      <w:pPr>
        <w:ind w:left="0" w:hanging="142"/>
      </w:pPr>
      <w:rPr>
        <w:rFonts w:hint="default"/>
        <w:color w:val="00AEEF"/>
      </w:rPr>
    </w:lvl>
    <w:lvl w:ilvl="1">
      <w:start w:val="1"/>
      <w:numFmt w:val="decimal"/>
      <w:lvlText w:val="%1.%2"/>
      <w:lvlJc w:val="right"/>
      <w:pPr>
        <w:tabs>
          <w:tab w:val="num" w:pos="397"/>
        </w:tabs>
        <w:ind w:left="0" w:hanging="142"/>
      </w:pPr>
      <w:rPr>
        <w:rFonts w:hint="default"/>
        <w:color w:val="00AEEF"/>
      </w:rPr>
    </w:lvl>
    <w:lvl w:ilvl="2">
      <w:start w:val="1"/>
      <w:numFmt w:val="decimal"/>
      <w:lvlText w:val="%1.%2.%3"/>
      <w:lvlJc w:val="right"/>
      <w:pPr>
        <w:tabs>
          <w:tab w:val="num" w:pos="397"/>
        </w:tabs>
        <w:ind w:left="0" w:hanging="142"/>
      </w:pPr>
      <w:rPr>
        <w:rFonts w:hint="default"/>
        <w:color w:val="00AEEF"/>
      </w:rPr>
    </w:lvl>
    <w:lvl w:ilvl="3">
      <w:start w:val="1"/>
      <w:numFmt w:val="decimal"/>
      <w:lvlText w:val="%1.%2.%3.%4"/>
      <w:lvlJc w:val="right"/>
      <w:pPr>
        <w:ind w:left="0" w:hanging="142"/>
      </w:pPr>
      <w:rPr>
        <w:rFonts w:hint="default"/>
        <w:color w:val="00AEEF"/>
      </w:rPr>
    </w:lvl>
    <w:lvl w:ilvl="4">
      <w:start w:val="1"/>
      <w:numFmt w:val="decimal"/>
      <w:lvlText w:val="%1.%2.%3.%4.%5"/>
      <w:lvlJc w:val="left"/>
      <w:pPr>
        <w:ind w:left="0" w:hanging="397"/>
      </w:pPr>
      <w:rPr>
        <w:rFonts w:hint="default"/>
      </w:rPr>
    </w:lvl>
    <w:lvl w:ilvl="5">
      <w:start w:val="1"/>
      <w:numFmt w:val="decimal"/>
      <w:lvlText w:val="%1.%2.%3.%4.%5.%6"/>
      <w:lvlJc w:val="left"/>
      <w:pPr>
        <w:ind w:left="0" w:hanging="397"/>
      </w:pPr>
      <w:rPr>
        <w:rFonts w:hint="default"/>
      </w:rPr>
    </w:lvl>
    <w:lvl w:ilvl="6">
      <w:start w:val="1"/>
      <w:numFmt w:val="decimal"/>
      <w:lvlText w:val="%1.%2.%3.%4.%5.%6.%7"/>
      <w:lvlJc w:val="left"/>
      <w:pPr>
        <w:ind w:left="0" w:hanging="397"/>
      </w:pPr>
      <w:rPr>
        <w:rFonts w:hint="default"/>
      </w:rPr>
    </w:lvl>
    <w:lvl w:ilvl="7">
      <w:start w:val="1"/>
      <w:numFmt w:val="decimal"/>
      <w:lvlText w:val="%1.%2.%3.%4.%5.%6.%7.%8"/>
      <w:lvlJc w:val="left"/>
      <w:pPr>
        <w:ind w:left="0" w:hanging="397"/>
      </w:pPr>
      <w:rPr>
        <w:rFonts w:hint="default"/>
      </w:rPr>
    </w:lvl>
    <w:lvl w:ilvl="8">
      <w:start w:val="1"/>
      <w:numFmt w:val="decimal"/>
      <w:lvlText w:val="%1.%2.%3.%4.%5.%6.%7.%8.%9"/>
      <w:lvlJc w:val="left"/>
      <w:pPr>
        <w:ind w:left="0" w:hanging="397"/>
      </w:pPr>
      <w:rPr>
        <w:rFonts w:hint="default"/>
      </w:rPr>
    </w:lvl>
  </w:abstractNum>
  <w:num w:numId="1">
    <w:abstractNumId w:val="29"/>
  </w:num>
  <w:num w:numId="2">
    <w:abstractNumId w:val="37"/>
  </w:num>
  <w:num w:numId="3">
    <w:abstractNumId w:val="10"/>
  </w:num>
  <w:num w:numId="4">
    <w:abstractNumId w:val="31"/>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36"/>
  </w:num>
  <w:num w:numId="13">
    <w:abstractNumId w:val="21"/>
  </w:num>
  <w:num w:numId="14">
    <w:abstractNumId w:val="15"/>
  </w:num>
  <w:num w:numId="15">
    <w:abstractNumId w:val="17"/>
  </w:num>
  <w:num w:numId="16">
    <w:abstractNumId w:val="34"/>
  </w:num>
  <w:num w:numId="17">
    <w:abstractNumId w:val="22"/>
  </w:num>
  <w:num w:numId="18">
    <w:abstractNumId w:val="16"/>
  </w:num>
  <w:num w:numId="19">
    <w:abstractNumId w:val="23"/>
  </w:num>
  <w:num w:numId="20">
    <w:abstractNumId w:val="19"/>
  </w:num>
  <w:num w:numId="21">
    <w:abstractNumId w:val="27"/>
  </w:num>
  <w:num w:numId="22">
    <w:abstractNumId w:val="2"/>
  </w:num>
  <w:num w:numId="23">
    <w:abstractNumId w:val="25"/>
  </w:num>
  <w:num w:numId="24">
    <w:abstractNumId w:val="0"/>
  </w:num>
  <w:num w:numId="25">
    <w:abstractNumId w:val="1"/>
  </w:num>
  <w:num w:numId="26">
    <w:abstractNumId w:val="3"/>
  </w:num>
  <w:num w:numId="27">
    <w:abstractNumId w:val="4"/>
  </w:num>
  <w:num w:numId="28">
    <w:abstractNumId w:val="24"/>
  </w:num>
  <w:num w:numId="29">
    <w:abstractNumId w:val="18"/>
  </w:num>
  <w:num w:numId="30">
    <w:abstractNumId w:val="12"/>
  </w:num>
  <w:num w:numId="31">
    <w:abstractNumId w:val="0"/>
  </w:num>
  <w:num w:numId="32">
    <w:abstractNumId w:val="14"/>
  </w:num>
  <w:num w:numId="33">
    <w:abstractNumId w:val="20"/>
  </w:num>
  <w:num w:numId="34">
    <w:abstractNumId w:val="11"/>
  </w:num>
  <w:num w:numId="35">
    <w:abstractNumId w:val="35"/>
  </w:num>
  <w:num w:numId="36">
    <w:abstractNumId w:val="32"/>
  </w:num>
  <w:num w:numId="37">
    <w:abstractNumId w:val="7"/>
  </w:num>
  <w:num w:numId="38">
    <w:abstractNumId w:val="5"/>
  </w:num>
  <w:num w:numId="39">
    <w:abstractNumId w:val="8"/>
  </w:num>
  <w:num w:numId="40">
    <w:abstractNumId w:val="13"/>
  </w:num>
  <w:num w:numId="41">
    <w:abstractNumId w:val="30"/>
  </w:num>
  <w:num w:numId="42">
    <w:abstractNumId w:val="26"/>
  </w:num>
  <w:num w:numId="43">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00"/>
  <w:displayHorizontalDrawingGridEvery w:val="2"/>
  <w:characterSpacingControl w:val="doNotCompress"/>
  <w:hdrShapeDefaults>
    <o:shapedefaults v:ext="edit" spidmax="4097">
      <o:colormru v:ext="edit" colors="#00aeef,#e7f6f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80"/>
    <w:rsid w:val="0000056E"/>
    <w:rsid w:val="000068A3"/>
    <w:rsid w:val="00020D43"/>
    <w:rsid w:val="00024063"/>
    <w:rsid w:val="00030996"/>
    <w:rsid w:val="00030BF9"/>
    <w:rsid w:val="00031261"/>
    <w:rsid w:val="00032EA4"/>
    <w:rsid w:val="00032F36"/>
    <w:rsid w:val="0003343C"/>
    <w:rsid w:val="00044CA7"/>
    <w:rsid w:val="000450F0"/>
    <w:rsid w:val="0005126C"/>
    <w:rsid w:val="000516D7"/>
    <w:rsid w:val="00052653"/>
    <w:rsid w:val="000626B3"/>
    <w:rsid w:val="00063337"/>
    <w:rsid w:val="0007246F"/>
    <w:rsid w:val="00077CEE"/>
    <w:rsid w:val="00087600"/>
    <w:rsid w:val="00092BEE"/>
    <w:rsid w:val="00096359"/>
    <w:rsid w:val="000B1B3F"/>
    <w:rsid w:val="000B2337"/>
    <w:rsid w:val="000B280B"/>
    <w:rsid w:val="000B6C7B"/>
    <w:rsid w:val="000C0635"/>
    <w:rsid w:val="000D1573"/>
    <w:rsid w:val="000E0159"/>
    <w:rsid w:val="000E4B64"/>
    <w:rsid w:val="000F2A36"/>
    <w:rsid w:val="000F44EB"/>
    <w:rsid w:val="00100AD6"/>
    <w:rsid w:val="00105406"/>
    <w:rsid w:val="00110AD1"/>
    <w:rsid w:val="001148D1"/>
    <w:rsid w:val="0012054A"/>
    <w:rsid w:val="00125D6C"/>
    <w:rsid w:val="00131CA3"/>
    <w:rsid w:val="00140F96"/>
    <w:rsid w:val="00151649"/>
    <w:rsid w:val="001516C6"/>
    <w:rsid w:val="00152B41"/>
    <w:rsid w:val="00154631"/>
    <w:rsid w:val="001574D2"/>
    <w:rsid w:val="00173F15"/>
    <w:rsid w:val="00174640"/>
    <w:rsid w:val="00185C69"/>
    <w:rsid w:val="00185FFF"/>
    <w:rsid w:val="00187FEE"/>
    <w:rsid w:val="001926E8"/>
    <w:rsid w:val="001A1A21"/>
    <w:rsid w:val="001A2A9E"/>
    <w:rsid w:val="001A7B82"/>
    <w:rsid w:val="001B1CF5"/>
    <w:rsid w:val="001B48AD"/>
    <w:rsid w:val="001B6851"/>
    <w:rsid w:val="001C1620"/>
    <w:rsid w:val="001C47D8"/>
    <w:rsid w:val="001C5D03"/>
    <w:rsid w:val="001C63E8"/>
    <w:rsid w:val="001C7D9C"/>
    <w:rsid w:val="001D6543"/>
    <w:rsid w:val="001E02FE"/>
    <w:rsid w:val="001E264E"/>
    <w:rsid w:val="001F4B24"/>
    <w:rsid w:val="001F6556"/>
    <w:rsid w:val="001F79A9"/>
    <w:rsid w:val="0021090F"/>
    <w:rsid w:val="002120AF"/>
    <w:rsid w:val="00223138"/>
    <w:rsid w:val="00224ECE"/>
    <w:rsid w:val="00225B91"/>
    <w:rsid w:val="00230EB7"/>
    <w:rsid w:val="0023269C"/>
    <w:rsid w:val="00233700"/>
    <w:rsid w:val="002339C9"/>
    <w:rsid w:val="002356C4"/>
    <w:rsid w:val="002403C5"/>
    <w:rsid w:val="002432B3"/>
    <w:rsid w:val="00250FBC"/>
    <w:rsid w:val="00251475"/>
    <w:rsid w:val="00252FAD"/>
    <w:rsid w:val="00260285"/>
    <w:rsid w:val="00272DB0"/>
    <w:rsid w:val="0027351D"/>
    <w:rsid w:val="002746C7"/>
    <w:rsid w:val="00283EF0"/>
    <w:rsid w:val="002849CE"/>
    <w:rsid w:val="002862C6"/>
    <w:rsid w:val="0029366C"/>
    <w:rsid w:val="00294841"/>
    <w:rsid w:val="002B2557"/>
    <w:rsid w:val="002B2CE0"/>
    <w:rsid w:val="002B7B61"/>
    <w:rsid w:val="002C2EC8"/>
    <w:rsid w:val="002C3265"/>
    <w:rsid w:val="002D5520"/>
    <w:rsid w:val="002D5A4E"/>
    <w:rsid w:val="002D6766"/>
    <w:rsid w:val="002E0ABE"/>
    <w:rsid w:val="002E1925"/>
    <w:rsid w:val="002F7923"/>
    <w:rsid w:val="00304E8C"/>
    <w:rsid w:val="00305F2F"/>
    <w:rsid w:val="00306B14"/>
    <w:rsid w:val="00314665"/>
    <w:rsid w:val="003164C1"/>
    <w:rsid w:val="00325AD7"/>
    <w:rsid w:val="00326255"/>
    <w:rsid w:val="003264CB"/>
    <w:rsid w:val="00327145"/>
    <w:rsid w:val="0032763B"/>
    <w:rsid w:val="00333154"/>
    <w:rsid w:val="00336584"/>
    <w:rsid w:val="0036066B"/>
    <w:rsid w:val="0036382C"/>
    <w:rsid w:val="00366356"/>
    <w:rsid w:val="003762B4"/>
    <w:rsid w:val="00380830"/>
    <w:rsid w:val="00382DF1"/>
    <w:rsid w:val="003830AA"/>
    <w:rsid w:val="00385B8E"/>
    <w:rsid w:val="00385DA1"/>
    <w:rsid w:val="00386789"/>
    <w:rsid w:val="00390E22"/>
    <w:rsid w:val="003B66D2"/>
    <w:rsid w:val="003B7410"/>
    <w:rsid w:val="003C512E"/>
    <w:rsid w:val="003D3875"/>
    <w:rsid w:val="003E6354"/>
    <w:rsid w:val="003E7589"/>
    <w:rsid w:val="003F0B27"/>
    <w:rsid w:val="0040256D"/>
    <w:rsid w:val="00403EC2"/>
    <w:rsid w:val="00414A91"/>
    <w:rsid w:val="004175B0"/>
    <w:rsid w:val="00420893"/>
    <w:rsid w:val="00426A87"/>
    <w:rsid w:val="00430E59"/>
    <w:rsid w:val="00431169"/>
    <w:rsid w:val="00433D0D"/>
    <w:rsid w:val="00443BF6"/>
    <w:rsid w:val="004472D0"/>
    <w:rsid w:val="004511F0"/>
    <w:rsid w:val="004542C9"/>
    <w:rsid w:val="00462766"/>
    <w:rsid w:val="00471EB2"/>
    <w:rsid w:val="004745DF"/>
    <w:rsid w:val="00480CC3"/>
    <w:rsid w:val="00481903"/>
    <w:rsid w:val="0048265A"/>
    <w:rsid w:val="00483454"/>
    <w:rsid w:val="00486E38"/>
    <w:rsid w:val="00491237"/>
    <w:rsid w:val="0049128C"/>
    <w:rsid w:val="004927BE"/>
    <w:rsid w:val="00494E7B"/>
    <w:rsid w:val="00495057"/>
    <w:rsid w:val="00496D9A"/>
    <w:rsid w:val="00496EB3"/>
    <w:rsid w:val="004A1BAE"/>
    <w:rsid w:val="004B0E79"/>
    <w:rsid w:val="004C4423"/>
    <w:rsid w:val="004D006C"/>
    <w:rsid w:val="004D3407"/>
    <w:rsid w:val="004D4A72"/>
    <w:rsid w:val="004E0D98"/>
    <w:rsid w:val="004E3F35"/>
    <w:rsid w:val="004F160B"/>
    <w:rsid w:val="005000F7"/>
    <w:rsid w:val="0050215A"/>
    <w:rsid w:val="00503660"/>
    <w:rsid w:val="00505ED8"/>
    <w:rsid w:val="00513B56"/>
    <w:rsid w:val="005146CD"/>
    <w:rsid w:val="0052407B"/>
    <w:rsid w:val="00532062"/>
    <w:rsid w:val="00532C3D"/>
    <w:rsid w:val="00534907"/>
    <w:rsid w:val="005363C1"/>
    <w:rsid w:val="0053709D"/>
    <w:rsid w:val="005416AC"/>
    <w:rsid w:val="005420AE"/>
    <w:rsid w:val="0054342F"/>
    <w:rsid w:val="0054526D"/>
    <w:rsid w:val="00547550"/>
    <w:rsid w:val="00553BDF"/>
    <w:rsid w:val="00556BC1"/>
    <w:rsid w:val="00561631"/>
    <w:rsid w:val="005647E7"/>
    <w:rsid w:val="0057084D"/>
    <w:rsid w:val="00574452"/>
    <w:rsid w:val="0057703E"/>
    <w:rsid w:val="00580A98"/>
    <w:rsid w:val="00581121"/>
    <w:rsid w:val="005846CF"/>
    <w:rsid w:val="005A10AC"/>
    <w:rsid w:val="005A120C"/>
    <w:rsid w:val="005A1ECB"/>
    <w:rsid w:val="005A5979"/>
    <w:rsid w:val="005A7197"/>
    <w:rsid w:val="005B123F"/>
    <w:rsid w:val="005B7B39"/>
    <w:rsid w:val="005C2A03"/>
    <w:rsid w:val="005E22EA"/>
    <w:rsid w:val="005F311C"/>
    <w:rsid w:val="005F4145"/>
    <w:rsid w:val="005F497A"/>
    <w:rsid w:val="005F5387"/>
    <w:rsid w:val="006004CD"/>
    <w:rsid w:val="006045A4"/>
    <w:rsid w:val="00604A99"/>
    <w:rsid w:val="00611C32"/>
    <w:rsid w:val="00617B21"/>
    <w:rsid w:val="00622726"/>
    <w:rsid w:val="006258F6"/>
    <w:rsid w:val="00630BA9"/>
    <w:rsid w:val="00632C03"/>
    <w:rsid w:val="00634910"/>
    <w:rsid w:val="006401B6"/>
    <w:rsid w:val="00642D7C"/>
    <w:rsid w:val="0064498B"/>
    <w:rsid w:val="006452FC"/>
    <w:rsid w:val="006461C0"/>
    <w:rsid w:val="0065067D"/>
    <w:rsid w:val="00654BC9"/>
    <w:rsid w:val="0068396F"/>
    <w:rsid w:val="00683AC9"/>
    <w:rsid w:val="00684C49"/>
    <w:rsid w:val="00687C25"/>
    <w:rsid w:val="006A29B5"/>
    <w:rsid w:val="006A58A3"/>
    <w:rsid w:val="006A6391"/>
    <w:rsid w:val="006B71BF"/>
    <w:rsid w:val="006C0666"/>
    <w:rsid w:val="006E39F8"/>
    <w:rsid w:val="006E6A66"/>
    <w:rsid w:val="006F0A6F"/>
    <w:rsid w:val="006F23A6"/>
    <w:rsid w:val="006F2A0F"/>
    <w:rsid w:val="006F3C27"/>
    <w:rsid w:val="006F4CB0"/>
    <w:rsid w:val="00711F41"/>
    <w:rsid w:val="00715678"/>
    <w:rsid w:val="0071738B"/>
    <w:rsid w:val="00720687"/>
    <w:rsid w:val="00721626"/>
    <w:rsid w:val="00723406"/>
    <w:rsid w:val="00730FAC"/>
    <w:rsid w:val="00736A8E"/>
    <w:rsid w:val="007414D9"/>
    <w:rsid w:val="00751874"/>
    <w:rsid w:val="00754431"/>
    <w:rsid w:val="007545BA"/>
    <w:rsid w:val="00756C6A"/>
    <w:rsid w:val="00757A37"/>
    <w:rsid w:val="00763915"/>
    <w:rsid w:val="007658A2"/>
    <w:rsid w:val="007662CE"/>
    <w:rsid w:val="00766562"/>
    <w:rsid w:val="00766943"/>
    <w:rsid w:val="007675FF"/>
    <w:rsid w:val="00771085"/>
    <w:rsid w:val="00772094"/>
    <w:rsid w:val="00773219"/>
    <w:rsid w:val="00773D90"/>
    <w:rsid w:val="007770D2"/>
    <w:rsid w:val="00780539"/>
    <w:rsid w:val="00780F41"/>
    <w:rsid w:val="007819E3"/>
    <w:rsid w:val="00783D80"/>
    <w:rsid w:val="00784164"/>
    <w:rsid w:val="0078658E"/>
    <w:rsid w:val="00794C31"/>
    <w:rsid w:val="007954C2"/>
    <w:rsid w:val="00796C42"/>
    <w:rsid w:val="007A59A4"/>
    <w:rsid w:val="007C15CB"/>
    <w:rsid w:val="007C4882"/>
    <w:rsid w:val="007C58FB"/>
    <w:rsid w:val="007C6150"/>
    <w:rsid w:val="007D1672"/>
    <w:rsid w:val="007D195E"/>
    <w:rsid w:val="007D6E5E"/>
    <w:rsid w:val="007F5E0A"/>
    <w:rsid w:val="007F63A4"/>
    <w:rsid w:val="00801013"/>
    <w:rsid w:val="008023DA"/>
    <w:rsid w:val="00813310"/>
    <w:rsid w:val="008249DC"/>
    <w:rsid w:val="00824BD4"/>
    <w:rsid w:val="00832A4E"/>
    <w:rsid w:val="0083350D"/>
    <w:rsid w:val="008362D3"/>
    <w:rsid w:val="008471ED"/>
    <w:rsid w:val="00855314"/>
    <w:rsid w:val="008627A6"/>
    <w:rsid w:val="008657F2"/>
    <w:rsid w:val="00865D56"/>
    <w:rsid w:val="00880A42"/>
    <w:rsid w:val="008839BE"/>
    <w:rsid w:val="00886E7D"/>
    <w:rsid w:val="0089238B"/>
    <w:rsid w:val="00892D4F"/>
    <w:rsid w:val="008A0FE5"/>
    <w:rsid w:val="008B0E49"/>
    <w:rsid w:val="008B1D49"/>
    <w:rsid w:val="008C1AF5"/>
    <w:rsid w:val="008C4146"/>
    <w:rsid w:val="008C4769"/>
    <w:rsid w:val="008D1E0A"/>
    <w:rsid w:val="008E133E"/>
    <w:rsid w:val="008E612D"/>
    <w:rsid w:val="008F01C1"/>
    <w:rsid w:val="008F3967"/>
    <w:rsid w:val="008F6073"/>
    <w:rsid w:val="009043F3"/>
    <w:rsid w:val="0091019A"/>
    <w:rsid w:val="00913B6F"/>
    <w:rsid w:val="009233DF"/>
    <w:rsid w:val="009342B9"/>
    <w:rsid w:val="00936DF9"/>
    <w:rsid w:val="00937A04"/>
    <w:rsid w:val="00943B36"/>
    <w:rsid w:val="00946B68"/>
    <w:rsid w:val="00954348"/>
    <w:rsid w:val="0096368A"/>
    <w:rsid w:val="009636BD"/>
    <w:rsid w:val="00970FD0"/>
    <w:rsid w:val="009753C2"/>
    <w:rsid w:val="0097733F"/>
    <w:rsid w:val="0097739C"/>
    <w:rsid w:val="00977B12"/>
    <w:rsid w:val="009827C7"/>
    <w:rsid w:val="00987C2B"/>
    <w:rsid w:val="00991D37"/>
    <w:rsid w:val="00993A37"/>
    <w:rsid w:val="009A51AA"/>
    <w:rsid w:val="009A539B"/>
    <w:rsid w:val="009A5EBF"/>
    <w:rsid w:val="009B106E"/>
    <w:rsid w:val="009B4BCD"/>
    <w:rsid w:val="009B5E93"/>
    <w:rsid w:val="009B72E8"/>
    <w:rsid w:val="009B77FE"/>
    <w:rsid w:val="009C44E5"/>
    <w:rsid w:val="009C63E7"/>
    <w:rsid w:val="009D2DDD"/>
    <w:rsid w:val="009D6FBD"/>
    <w:rsid w:val="009E3963"/>
    <w:rsid w:val="009E6287"/>
    <w:rsid w:val="009E63AE"/>
    <w:rsid w:val="009E71A7"/>
    <w:rsid w:val="009F5CD1"/>
    <w:rsid w:val="00A01A9E"/>
    <w:rsid w:val="00A01D0B"/>
    <w:rsid w:val="00A0292C"/>
    <w:rsid w:val="00A03B5D"/>
    <w:rsid w:val="00A06224"/>
    <w:rsid w:val="00A1456C"/>
    <w:rsid w:val="00A1678B"/>
    <w:rsid w:val="00A21C16"/>
    <w:rsid w:val="00A22E40"/>
    <w:rsid w:val="00A25DFC"/>
    <w:rsid w:val="00A27E05"/>
    <w:rsid w:val="00A34159"/>
    <w:rsid w:val="00A51BD0"/>
    <w:rsid w:val="00A53448"/>
    <w:rsid w:val="00A631B3"/>
    <w:rsid w:val="00A71835"/>
    <w:rsid w:val="00A84568"/>
    <w:rsid w:val="00A85D95"/>
    <w:rsid w:val="00A90502"/>
    <w:rsid w:val="00A91898"/>
    <w:rsid w:val="00A931D3"/>
    <w:rsid w:val="00A95796"/>
    <w:rsid w:val="00AA0414"/>
    <w:rsid w:val="00AA1B32"/>
    <w:rsid w:val="00AA1F08"/>
    <w:rsid w:val="00AB62F9"/>
    <w:rsid w:val="00AC60A7"/>
    <w:rsid w:val="00AD7701"/>
    <w:rsid w:val="00AE00B9"/>
    <w:rsid w:val="00AE7545"/>
    <w:rsid w:val="00AF71B5"/>
    <w:rsid w:val="00B05073"/>
    <w:rsid w:val="00B13921"/>
    <w:rsid w:val="00B215B6"/>
    <w:rsid w:val="00B24CB3"/>
    <w:rsid w:val="00B273B4"/>
    <w:rsid w:val="00B30CE3"/>
    <w:rsid w:val="00B3626C"/>
    <w:rsid w:val="00B377DB"/>
    <w:rsid w:val="00B4167E"/>
    <w:rsid w:val="00B42D1D"/>
    <w:rsid w:val="00B53586"/>
    <w:rsid w:val="00B575EB"/>
    <w:rsid w:val="00B6261B"/>
    <w:rsid w:val="00B65854"/>
    <w:rsid w:val="00B70DB2"/>
    <w:rsid w:val="00B70DFD"/>
    <w:rsid w:val="00B729F4"/>
    <w:rsid w:val="00B7607F"/>
    <w:rsid w:val="00B8206C"/>
    <w:rsid w:val="00B83141"/>
    <w:rsid w:val="00B841E7"/>
    <w:rsid w:val="00B843A6"/>
    <w:rsid w:val="00B85073"/>
    <w:rsid w:val="00B87E60"/>
    <w:rsid w:val="00B9136E"/>
    <w:rsid w:val="00B9367D"/>
    <w:rsid w:val="00B94C1B"/>
    <w:rsid w:val="00B955A3"/>
    <w:rsid w:val="00B97EE6"/>
    <w:rsid w:val="00BA4201"/>
    <w:rsid w:val="00BB0EE6"/>
    <w:rsid w:val="00BB28FE"/>
    <w:rsid w:val="00BB2D35"/>
    <w:rsid w:val="00BC2923"/>
    <w:rsid w:val="00BC327E"/>
    <w:rsid w:val="00BD032F"/>
    <w:rsid w:val="00BD4FDF"/>
    <w:rsid w:val="00BD571E"/>
    <w:rsid w:val="00BD6177"/>
    <w:rsid w:val="00BE2803"/>
    <w:rsid w:val="00BE3D9D"/>
    <w:rsid w:val="00BE49B1"/>
    <w:rsid w:val="00BE671A"/>
    <w:rsid w:val="00BE7B01"/>
    <w:rsid w:val="00BF6004"/>
    <w:rsid w:val="00C004D1"/>
    <w:rsid w:val="00C015EB"/>
    <w:rsid w:val="00C034E7"/>
    <w:rsid w:val="00C129D7"/>
    <w:rsid w:val="00C15165"/>
    <w:rsid w:val="00C40188"/>
    <w:rsid w:val="00C409FB"/>
    <w:rsid w:val="00C423CB"/>
    <w:rsid w:val="00C43C0D"/>
    <w:rsid w:val="00C446FB"/>
    <w:rsid w:val="00C44F44"/>
    <w:rsid w:val="00C4702E"/>
    <w:rsid w:val="00C522E2"/>
    <w:rsid w:val="00C563BA"/>
    <w:rsid w:val="00C64707"/>
    <w:rsid w:val="00C659A3"/>
    <w:rsid w:val="00C65C5E"/>
    <w:rsid w:val="00C71E39"/>
    <w:rsid w:val="00C75A5F"/>
    <w:rsid w:val="00C80847"/>
    <w:rsid w:val="00C811AC"/>
    <w:rsid w:val="00C83560"/>
    <w:rsid w:val="00C95278"/>
    <w:rsid w:val="00C960F3"/>
    <w:rsid w:val="00CA35DC"/>
    <w:rsid w:val="00CA4720"/>
    <w:rsid w:val="00CB5A85"/>
    <w:rsid w:val="00CB641C"/>
    <w:rsid w:val="00CC38E9"/>
    <w:rsid w:val="00CC3E50"/>
    <w:rsid w:val="00CC5197"/>
    <w:rsid w:val="00CD1570"/>
    <w:rsid w:val="00CD7208"/>
    <w:rsid w:val="00CE17A8"/>
    <w:rsid w:val="00CF1F1F"/>
    <w:rsid w:val="00D23DC7"/>
    <w:rsid w:val="00D24154"/>
    <w:rsid w:val="00D24630"/>
    <w:rsid w:val="00D32B78"/>
    <w:rsid w:val="00D34E49"/>
    <w:rsid w:val="00D3635B"/>
    <w:rsid w:val="00D3667B"/>
    <w:rsid w:val="00D526DE"/>
    <w:rsid w:val="00D53F4C"/>
    <w:rsid w:val="00D55B05"/>
    <w:rsid w:val="00D6028E"/>
    <w:rsid w:val="00D6449E"/>
    <w:rsid w:val="00D67A05"/>
    <w:rsid w:val="00D707E1"/>
    <w:rsid w:val="00D7546D"/>
    <w:rsid w:val="00D82AA5"/>
    <w:rsid w:val="00D86BF9"/>
    <w:rsid w:val="00DA0A6D"/>
    <w:rsid w:val="00DB2CF3"/>
    <w:rsid w:val="00DB38B8"/>
    <w:rsid w:val="00DB5076"/>
    <w:rsid w:val="00DB7AF6"/>
    <w:rsid w:val="00DC04D2"/>
    <w:rsid w:val="00DC1CED"/>
    <w:rsid w:val="00DD6ADC"/>
    <w:rsid w:val="00DE10A3"/>
    <w:rsid w:val="00DE57CE"/>
    <w:rsid w:val="00DF2522"/>
    <w:rsid w:val="00E01BC0"/>
    <w:rsid w:val="00E0375A"/>
    <w:rsid w:val="00E07E49"/>
    <w:rsid w:val="00E11852"/>
    <w:rsid w:val="00E12E65"/>
    <w:rsid w:val="00E24DEC"/>
    <w:rsid w:val="00E27215"/>
    <w:rsid w:val="00E3135A"/>
    <w:rsid w:val="00E451B0"/>
    <w:rsid w:val="00E5038B"/>
    <w:rsid w:val="00E57A57"/>
    <w:rsid w:val="00E606C0"/>
    <w:rsid w:val="00E62FCF"/>
    <w:rsid w:val="00E759A3"/>
    <w:rsid w:val="00E83212"/>
    <w:rsid w:val="00E97591"/>
    <w:rsid w:val="00EA2348"/>
    <w:rsid w:val="00EA304A"/>
    <w:rsid w:val="00EA39D5"/>
    <w:rsid w:val="00EB39DB"/>
    <w:rsid w:val="00EB4780"/>
    <w:rsid w:val="00EB700D"/>
    <w:rsid w:val="00EC2795"/>
    <w:rsid w:val="00EC4A33"/>
    <w:rsid w:val="00EC66B6"/>
    <w:rsid w:val="00ED0724"/>
    <w:rsid w:val="00ED2F21"/>
    <w:rsid w:val="00ED406C"/>
    <w:rsid w:val="00EE14E4"/>
    <w:rsid w:val="00EE29C2"/>
    <w:rsid w:val="00EE2DC5"/>
    <w:rsid w:val="00EE3933"/>
    <w:rsid w:val="00EE6DFD"/>
    <w:rsid w:val="00F03E0A"/>
    <w:rsid w:val="00F10AC5"/>
    <w:rsid w:val="00F12C00"/>
    <w:rsid w:val="00F12EC5"/>
    <w:rsid w:val="00F22025"/>
    <w:rsid w:val="00F255B3"/>
    <w:rsid w:val="00F26AB4"/>
    <w:rsid w:val="00F32074"/>
    <w:rsid w:val="00F36EB2"/>
    <w:rsid w:val="00F37810"/>
    <w:rsid w:val="00F44FCC"/>
    <w:rsid w:val="00F45F78"/>
    <w:rsid w:val="00F52598"/>
    <w:rsid w:val="00F53C9D"/>
    <w:rsid w:val="00F54396"/>
    <w:rsid w:val="00F715C2"/>
    <w:rsid w:val="00F742E1"/>
    <w:rsid w:val="00F75ABF"/>
    <w:rsid w:val="00F76190"/>
    <w:rsid w:val="00F766D2"/>
    <w:rsid w:val="00F82B4C"/>
    <w:rsid w:val="00F9189B"/>
    <w:rsid w:val="00F925ED"/>
    <w:rsid w:val="00F96B53"/>
    <w:rsid w:val="00FA6D14"/>
    <w:rsid w:val="00FB2336"/>
    <w:rsid w:val="00FB6636"/>
    <w:rsid w:val="00FC2A8B"/>
    <w:rsid w:val="00FC304E"/>
    <w:rsid w:val="00FD3CA9"/>
    <w:rsid w:val="00FD5AF6"/>
    <w:rsid w:val="00FE2468"/>
    <w:rsid w:val="00FE4D98"/>
    <w:rsid w:val="00FF46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00aeef,#e7f6fd"/>
    </o:shapedefaults>
    <o:shapelayout v:ext="edit">
      <o:idmap v:ext="edit" data="1"/>
    </o:shapelayout>
  </w:shapeDefaults>
  <w:decimalSymbol w:val="."/>
  <w:listSeparator w:val=","/>
  <w14:docId w14:val="37BE20BB"/>
  <w15:docId w15:val="{A859D0B5-DB54-4BE3-BE8B-DD0F08E53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00" w:line="264" w:lineRule="auto"/>
        <w:ind w:left="907" w:hanging="56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Text"/>
    <w:qFormat/>
    <w:rsid w:val="00547550"/>
    <w:pPr>
      <w:spacing w:before="60" w:after="0"/>
      <w:ind w:left="0" w:firstLine="0"/>
    </w:pPr>
    <w:rPr>
      <w:rFonts w:ascii="Arial" w:hAnsi="Arial"/>
      <w:color w:val="4E4E4E"/>
      <w:sz w:val="20"/>
    </w:rPr>
  </w:style>
  <w:style w:type="paragraph" w:styleId="Heading1">
    <w:name w:val="heading 1"/>
    <w:aliases w:val="~SectionHeading"/>
    <w:basedOn w:val="SecHeadNonToc"/>
    <w:next w:val="Normal"/>
    <w:link w:val="Heading1Char"/>
    <w:qFormat/>
    <w:rsid w:val="00D24154"/>
    <w:pPr>
      <w:spacing w:before="240"/>
      <w:ind w:left="-454"/>
    </w:pPr>
    <w:rPr>
      <w:rFonts w:cs="Arial"/>
      <w:szCs w:val="28"/>
    </w:rPr>
  </w:style>
  <w:style w:type="paragraph" w:styleId="Heading2">
    <w:name w:val="heading 2"/>
    <w:aliases w:val="~SubHeading"/>
    <w:basedOn w:val="Heading1"/>
    <w:next w:val="Normal"/>
    <w:link w:val="Heading2Char"/>
    <w:unhideWhenUsed/>
    <w:qFormat/>
    <w:rsid w:val="00A01D0B"/>
    <w:pPr>
      <w:spacing w:after="120"/>
      <w:outlineLvl w:val="1"/>
    </w:pPr>
    <w:rPr>
      <w:b w:val="0"/>
      <w:color w:val="6D6F71"/>
      <w:sz w:val="28"/>
    </w:rPr>
  </w:style>
  <w:style w:type="paragraph" w:styleId="Heading3">
    <w:name w:val="heading 3"/>
    <w:aliases w:val="~MinorSubHeading"/>
    <w:basedOn w:val="Heading2"/>
    <w:next w:val="Normal"/>
    <w:link w:val="Heading3Char"/>
    <w:unhideWhenUsed/>
    <w:qFormat/>
    <w:rsid w:val="00D24154"/>
    <w:pPr>
      <w:outlineLvl w:val="2"/>
    </w:pPr>
    <w:rPr>
      <w:i/>
    </w:rPr>
  </w:style>
  <w:style w:type="paragraph" w:styleId="Heading4">
    <w:name w:val="heading 4"/>
    <w:aliases w:val="~Level4Heading"/>
    <w:basedOn w:val="Heading3"/>
    <w:next w:val="Normal"/>
    <w:link w:val="Heading4Char"/>
    <w:unhideWhenUsed/>
    <w:qFormat/>
    <w:rsid w:val="00D24154"/>
    <w:pPr>
      <w:outlineLvl w:val="3"/>
    </w:pPr>
  </w:style>
  <w:style w:type="paragraph" w:styleId="Heading5">
    <w:name w:val="heading 5"/>
    <w:basedOn w:val="Normal"/>
    <w:next w:val="Normal"/>
    <w:link w:val="Heading5Char"/>
    <w:unhideWhenUsed/>
    <w:qFormat/>
    <w:rsid w:val="00D24154"/>
    <w:pPr>
      <w:keepNext/>
      <w:keepLines/>
      <w:spacing w:before="200"/>
      <w:outlineLvl w:val="4"/>
    </w:pPr>
    <w:rPr>
      <w:rFonts w:asciiTheme="majorHAnsi" w:eastAsiaTheme="majorEastAsia" w:hAnsiTheme="majorHAnsi" w:cstheme="majorBidi"/>
      <w:color w:val="005677" w:themeColor="accent1" w:themeShade="7F"/>
    </w:rPr>
  </w:style>
  <w:style w:type="paragraph" w:styleId="Heading6">
    <w:name w:val="heading 6"/>
    <w:basedOn w:val="Normal"/>
    <w:next w:val="Normal"/>
    <w:link w:val="Heading6Char"/>
    <w:unhideWhenUsed/>
    <w:qFormat/>
    <w:rsid w:val="00D24154"/>
    <w:pPr>
      <w:keepNext/>
      <w:keepLines/>
      <w:spacing w:before="200"/>
      <w:outlineLvl w:val="5"/>
    </w:pPr>
    <w:rPr>
      <w:rFonts w:asciiTheme="majorHAnsi" w:eastAsiaTheme="majorEastAsia" w:hAnsiTheme="majorHAnsi" w:cstheme="majorBidi"/>
      <w:i/>
      <w:iCs/>
      <w:color w:val="005677" w:themeColor="accent1" w:themeShade="7F"/>
    </w:rPr>
  </w:style>
  <w:style w:type="paragraph" w:styleId="Heading7">
    <w:name w:val="heading 7"/>
    <w:basedOn w:val="Normal"/>
    <w:next w:val="Normal"/>
    <w:link w:val="Heading7Char"/>
    <w:unhideWhenUsed/>
    <w:qFormat/>
    <w:rsid w:val="00D2415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415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D2415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NonToc">
    <w:name w:val="~SecHeadNonToc"/>
    <w:basedOn w:val="NoSpacing"/>
    <w:qFormat/>
    <w:rsid w:val="00A01D0B"/>
    <w:pPr>
      <w:keepNext/>
      <w:spacing w:after="240"/>
      <w:outlineLvl w:val="0"/>
    </w:pPr>
    <w:rPr>
      <w:b/>
      <w:color w:val="00AEEF"/>
      <w:sz w:val="32"/>
      <w:szCs w:val="32"/>
    </w:rPr>
  </w:style>
  <w:style w:type="paragraph" w:styleId="NoSpacing">
    <w:name w:val="No Spacing"/>
    <w:aliases w:val="~BaseStyle"/>
    <w:basedOn w:val="Normal"/>
    <w:link w:val="NoSpacingChar"/>
    <w:uiPriority w:val="1"/>
    <w:qFormat/>
    <w:rsid w:val="00783D80"/>
    <w:pPr>
      <w:spacing w:before="0"/>
    </w:pPr>
  </w:style>
  <w:style w:type="character" w:customStyle="1" w:styleId="NoSpacingChar">
    <w:name w:val="No Spacing Char"/>
    <w:aliases w:val="~BaseStyle Char"/>
    <w:basedOn w:val="DefaultParagraphFont"/>
    <w:link w:val="NoSpacing"/>
    <w:uiPriority w:val="1"/>
    <w:rsid w:val="0036066B"/>
    <w:rPr>
      <w:rFonts w:ascii="Arial" w:hAnsi="Arial"/>
    </w:rPr>
  </w:style>
  <w:style w:type="character" w:customStyle="1" w:styleId="Heading1Char">
    <w:name w:val="Heading 1 Char"/>
    <w:aliases w:val="~SectionHeading Char"/>
    <w:basedOn w:val="DefaultParagraphFont"/>
    <w:link w:val="Heading1"/>
    <w:rsid w:val="00D24154"/>
    <w:rPr>
      <w:rFonts w:ascii="Arial" w:hAnsi="Arial" w:cs="Arial"/>
      <w:color w:val="00AEEF"/>
      <w:sz w:val="32"/>
      <w:szCs w:val="28"/>
    </w:rPr>
  </w:style>
  <w:style w:type="character" w:customStyle="1" w:styleId="Heading2Char">
    <w:name w:val="Heading 2 Char"/>
    <w:aliases w:val="~SubHeading Char"/>
    <w:basedOn w:val="DefaultParagraphFont"/>
    <w:link w:val="Heading2"/>
    <w:rsid w:val="00A01D0B"/>
    <w:rPr>
      <w:rFonts w:ascii="Arial" w:hAnsi="Arial" w:cs="Arial"/>
      <w:color w:val="6D6F71"/>
      <w:sz w:val="28"/>
      <w:szCs w:val="28"/>
    </w:rPr>
  </w:style>
  <w:style w:type="character" w:customStyle="1" w:styleId="Heading3Char">
    <w:name w:val="Heading 3 Char"/>
    <w:aliases w:val="~MinorSubHeading Char"/>
    <w:basedOn w:val="DefaultParagraphFont"/>
    <w:link w:val="Heading3"/>
    <w:rsid w:val="00D24154"/>
    <w:rPr>
      <w:rFonts w:ascii="Arial" w:hAnsi="Arial" w:cs="Arial"/>
      <w:i/>
      <w:color w:val="6D6F71"/>
      <w:sz w:val="28"/>
      <w:szCs w:val="28"/>
    </w:rPr>
  </w:style>
  <w:style w:type="character" w:customStyle="1" w:styleId="Heading4Char">
    <w:name w:val="Heading 4 Char"/>
    <w:aliases w:val="~Level4Heading Char"/>
    <w:basedOn w:val="DefaultParagraphFont"/>
    <w:link w:val="Heading4"/>
    <w:rsid w:val="00D24154"/>
    <w:rPr>
      <w:rFonts w:ascii="Arial" w:hAnsi="Arial" w:cs="Arial"/>
      <w:i/>
      <w:color w:val="6D6F71"/>
      <w:sz w:val="28"/>
      <w:szCs w:val="28"/>
    </w:rPr>
  </w:style>
  <w:style w:type="character" w:customStyle="1" w:styleId="Heading5Char">
    <w:name w:val="Heading 5 Char"/>
    <w:basedOn w:val="DefaultParagraphFont"/>
    <w:link w:val="Heading5"/>
    <w:rsid w:val="00D24154"/>
    <w:rPr>
      <w:rFonts w:asciiTheme="majorHAnsi" w:eastAsiaTheme="majorEastAsia" w:hAnsiTheme="majorHAnsi" w:cstheme="majorBidi"/>
      <w:color w:val="005677" w:themeColor="accent1" w:themeShade="7F"/>
      <w:sz w:val="20"/>
    </w:rPr>
  </w:style>
  <w:style w:type="character" w:customStyle="1" w:styleId="Heading6Char">
    <w:name w:val="Heading 6 Char"/>
    <w:basedOn w:val="DefaultParagraphFont"/>
    <w:link w:val="Heading6"/>
    <w:rsid w:val="00D24154"/>
    <w:rPr>
      <w:rFonts w:asciiTheme="majorHAnsi" w:eastAsiaTheme="majorEastAsia" w:hAnsiTheme="majorHAnsi" w:cstheme="majorBidi"/>
      <w:i/>
      <w:iCs/>
      <w:color w:val="005677" w:themeColor="accent1" w:themeShade="7F"/>
      <w:sz w:val="20"/>
    </w:rPr>
  </w:style>
  <w:style w:type="character" w:customStyle="1" w:styleId="Heading7Char">
    <w:name w:val="Heading 7 Char"/>
    <w:basedOn w:val="DefaultParagraphFont"/>
    <w:link w:val="Heading7"/>
    <w:rsid w:val="00D2415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rsid w:val="00D24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D24154"/>
    <w:rPr>
      <w:rFonts w:asciiTheme="majorHAnsi" w:eastAsiaTheme="majorEastAsia" w:hAnsiTheme="majorHAnsi" w:cstheme="majorBidi"/>
      <w:i/>
      <w:iCs/>
      <w:color w:val="404040" w:themeColor="text1" w:themeTint="BF"/>
      <w:sz w:val="20"/>
      <w:szCs w:val="20"/>
    </w:rPr>
  </w:style>
  <w:style w:type="paragraph" w:styleId="FootnoteText">
    <w:name w:val="footnote text"/>
    <w:basedOn w:val="NoSpacing"/>
    <w:link w:val="FootnoteTextChar"/>
    <w:uiPriority w:val="99"/>
    <w:rsid w:val="00223138"/>
    <w:pPr>
      <w:ind w:left="284" w:hanging="284"/>
    </w:pPr>
    <w:rPr>
      <w:szCs w:val="20"/>
    </w:rPr>
  </w:style>
  <w:style w:type="character" w:customStyle="1" w:styleId="FootnoteTextChar">
    <w:name w:val="Footnote Text Char"/>
    <w:basedOn w:val="DefaultParagraphFont"/>
    <w:link w:val="FootnoteText"/>
    <w:uiPriority w:val="99"/>
    <w:rsid w:val="00223138"/>
    <w:rPr>
      <w:rFonts w:ascii="Arial" w:hAnsi="Arial"/>
      <w:sz w:val="20"/>
      <w:szCs w:val="20"/>
    </w:rPr>
  </w:style>
  <w:style w:type="character" w:styleId="FootnoteReference">
    <w:name w:val="footnote reference"/>
    <w:basedOn w:val="DefaultParagraphFont"/>
    <w:uiPriority w:val="99"/>
    <w:rsid w:val="00223138"/>
    <w:rPr>
      <w:rFonts w:ascii="Arial" w:hAnsi="Arial"/>
      <w:vertAlign w:val="superscript"/>
    </w:rPr>
  </w:style>
  <w:style w:type="table" w:styleId="TableGrid">
    <w:name w:val="Table Grid"/>
    <w:basedOn w:val="TableNormal"/>
    <w:rsid w:val="00783D80"/>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8396F"/>
    <w:pPr>
      <w:ind w:left="720"/>
      <w:contextualSpacing/>
    </w:pPr>
  </w:style>
  <w:style w:type="paragraph" w:customStyle="1" w:styleId="Bullet1">
    <w:name w:val="~Bullet1"/>
    <w:basedOn w:val="Normal"/>
    <w:qFormat/>
    <w:rsid w:val="00AE7545"/>
    <w:pPr>
      <w:numPr>
        <w:numId w:val="4"/>
      </w:numPr>
      <w:tabs>
        <w:tab w:val="left" w:pos="340"/>
      </w:tabs>
      <w:spacing w:after="60"/>
    </w:pPr>
  </w:style>
  <w:style w:type="paragraph" w:customStyle="1" w:styleId="Bullet2">
    <w:name w:val="~Bullet2"/>
    <w:basedOn w:val="Bullet1"/>
    <w:qFormat/>
    <w:rsid w:val="007662CE"/>
    <w:pPr>
      <w:numPr>
        <w:ilvl w:val="1"/>
        <w:numId w:val="5"/>
      </w:numPr>
      <w:spacing w:before="30" w:after="30"/>
    </w:pPr>
  </w:style>
  <w:style w:type="paragraph" w:customStyle="1" w:styleId="Bullet3">
    <w:name w:val="~Bullet3"/>
    <w:basedOn w:val="Bullet2"/>
    <w:qFormat/>
    <w:rsid w:val="00E759A3"/>
    <w:pPr>
      <w:numPr>
        <w:ilvl w:val="2"/>
      </w:numPr>
      <w:tabs>
        <w:tab w:val="left" w:pos="1021"/>
      </w:tabs>
    </w:pPr>
  </w:style>
  <w:style w:type="paragraph" w:customStyle="1" w:styleId="NumBullet1">
    <w:name w:val="~NumBullet1"/>
    <w:basedOn w:val="Bullet1"/>
    <w:qFormat/>
    <w:rsid w:val="0050215A"/>
    <w:pPr>
      <w:numPr>
        <w:numId w:val="6"/>
      </w:numPr>
    </w:pPr>
  </w:style>
  <w:style w:type="paragraph" w:customStyle="1" w:styleId="NumBullet2">
    <w:name w:val="~NumBullet2"/>
    <w:basedOn w:val="NumBullet1"/>
    <w:qFormat/>
    <w:rsid w:val="00F54396"/>
    <w:pPr>
      <w:numPr>
        <w:ilvl w:val="1"/>
      </w:numPr>
      <w:tabs>
        <w:tab w:val="clear" w:pos="340"/>
        <w:tab w:val="left" w:pos="737"/>
      </w:tabs>
    </w:pPr>
  </w:style>
  <w:style w:type="paragraph" w:customStyle="1" w:styleId="NumBullet3">
    <w:name w:val="~NumBullet3"/>
    <w:basedOn w:val="NumBullet2"/>
    <w:qFormat/>
    <w:rsid w:val="00F54396"/>
    <w:pPr>
      <w:numPr>
        <w:ilvl w:val="2"/>
      </w:numPr>
      <w:tabs>
        <w:tab w:val="clear" w:pos="737"/>
        <w:tab w:val="left" w:pos="1191"/>
      </w:tabs>
    </w:pPr>
  </w:style>
  <w:style w:type="paragraph" w:customStyle="1" w:styleId="BodyTextHeading">
    <w:name w:val="~BodyTextHeading"/>
    <w:basedOn w:val="Normal"/>
    <w:next w:val="Normal"/>
    <w:qFormat/>
    <w:rsid w:val="00547550"/>
    <w:pPr>
      <w:keepNext/>
      <w:spacing w:after="60"/>
    </w:pPr>
    <w:rPr>
      <w:b/>
    </w:rPr>
  </w:style>
  <w:style w:type="paragraph" w:styleId="Caption">
    <w:name w:val="caption"/>
    <w:aliases w:val="~Caption"/>
    <w:basedOn w:val="BodyTextHeading"/>
    <w:next w:val="Normal"/>
    <w:unhideWhenUsed/>
    <w:qFormat/>
    <w:rsid w:val="007C15CB"/>
    <w:pPr>
      <w:tabs>
        <w:tab w:val="left" w:pos="993"/>
      </w:tabs>
      <w:spacing w:before="120"/>
    </w:pPr>
  </w:style>
  <w:style w:type="paragraph" w:customStyle="1" w:styleId="Source">
    <w:name w:val="~Source"/>
    <w:basedOn w:val="Normal"/>
    <w:next w:val="Normal"/>
    <w:qFormat/>
    <w:rsid w:val="00B83141"/>
    <w:pPr>
      <w:tabs>
        <w:tab w:val="left" w:pos="993"/>
      </w:tabs>
      <w:spacing w:after="120"/>
    </w:pPr>
    <w:rPr>
      <w:i/>
      <w:sz w:val="18"/>
    </w:rPr>
  </w:style>
  <w:style w:type="paragraph" w:customStyle="1" w:styleId="TableTextLeft">
    <w:name w:val="~TableTextLeft"/>
    <w:basedOn w:val="Normal"/>
    <w:qFormat/>
    <w:rsid w:val="000B1B3F"/>
    <w:pPr>
      <w:spacing w:before="40" w:after="40" w:line="240" w:lineRule="auto"/>
    </w:pPr>
  </w:style>
  <w:style w:type="paragraph" w:customStyle="1" w:styleId="TableTextRight">
    <w:name w:val="~TableTextRight"/>
    <w:basedOn w:val="TableTextLeft"/>
    <w:qFormat/>
    <w:rsid w:val="00A01A9E"/>
    <w:pPr>
      <w:jc w:val="right"/>
    </w:pPr>
  </w:style>
  <w:style w:type="paragraph" w:customStyle="1" w:styleId="TableTitleLeft">
    <w:name w:val="~TableTitleLeft"/>
    <w:basedOn w:val="TableTextLeft"/>
    <w:qFormat/>
    <w:rsid w:val="00F9189B"/>
    <w:rPr>
      <w:b/>
      <w:color w:val="FFFFFF" w:themeColor="background1"/>
      <w:szCs w:val="26"/>
    </w:rPr>
  </w:style>
  <w:style w:type="paragraph" w:customStyle="1" w:styleId="TableTitleRight">
    <w:name w:val="~TableTitleRight"/>
    <w:basedOn w:val="TableTitleLeft"/>
    <w:qFormat/>
    <w:rsid w:val="004745DF"/>
    <w:pPr>
      <w:jc w:val="right"/>
    </w:pPr>
  </w:style>
  <w:style w:type="paragraph" w:customStyle="1" w:styleId="TableTextBullet">
    <w:name w:val="~TableTextBullet"/>
    <w:basedOn w:val="TableTextLeft"/>
    <w:qFormat/>
    <w:rsid w:val="00A01A9E"/>
    <w:pPr>
      <w:numPr>
        <w:numId w:val="1"/>
      </w:numPr>
      <w:tabs>
        <w:tab w:val="left" w:pos="340"/>
      </w:tabs>
      <w:ind w:left="368" w:hanging="340"/>
    </w:pPr>
    <w:rPr>
      <w:bCs/>
    </w:rPr>
  </w:style>
  <w:style w:type="paragraph" w:customStyle="1" w:styleId="DocTitle">
    <w:name w:val="~DocTitle"/>
    <w:basedOn w:val="NoSpacing"/>
    <w:next w:val="Normal"/>
    <w:rsid w:val="00077CEE"/>
    <w:pPr>
      <w:framePr w:wrap="around" w:vAnchor="page" w:hAnchor="margin" w:y="1135"/>
      <w:suppressOverlap/>
    </w:pPr>
    <w:rPr>
      <w:color w:val="00AEEF"/>
      <w:sz w:val="48"/>
    </w:rPr>
  </w:style>
  <w:style w:type="paragraph" w:customStyle="1" w:styleId="DocSubTitle">
    <w:name w:val="~DocSubTitle"/>
    <w:basedOn w:val="DocTitle"/>
    <w:next w:val="Normal"/>
    <w:rsid w:val="00077CEE"/>
    <w:pPr>
      <w:framePr w:wrap="around" w:y="1846"/>
    </w:pPr>
    <w:rPr>
      <w:color w:val="718072"/>
      <w:sz w:val="36"/>
    </w:rPr>
  </w:style>
  <w:style w:type="paragraph" w:customStyle="1" w:styleId="DocDate">
    <w:name w:val="~DocDate"/>
    <w:basedOn w:val="DocSubTitle"/>
    <w:next w:val="Normal"/>
    <w:rsid w:val="00E3135A"/>
    <w:pPr>
      <w:framePr w:wrap="around" w:y="2581"/>
    </w:pPr>
  </w:style>
  <w:style w:type="paragraph" w:styleId="TOCHeading">
    <w:name w:val="TOC Heading"/>
    <w:basedOn w:val="Normal"/>
    <w:next w:val="Normal"/>
    <w:uiPriority w:val="39"/>
    <w:unhideWhenUsed/>
    <w:rsid w:val="0065067D"/>
    <w:pPr>
      <w:keepLines/>
      <w:spacing w:before="480" w:line="276" w:lineRule="auto"/>
    </w:pPr>
    <w:rPr>
      <w:rFonts w:asciiTheme="majorHAnsi" w:eastAsiaTheme="majorEastAsia" w:hAnsiTheme="majorHAnsi" w:cstheme="majorBidi"/>
      <w:bCs/>
      <w:color w:val="0081B3" w:themeColor="accent1" w:themeShade="BF"/>
      <w:lang w:val="en-US"/>
    </w:rPr>
  </w:style>
  <w:style w:type="paragraph" w:styleId="TOC2">
    <w:name w:val="toc 2"/>
    <w:basedOn w:val="TOC1"/>
    <w:next w:val="Normal"/>
    <w:autoRedefine/>
    <w:unhideWhenUsed/>
    <w:qFormat/>
    <w:rsid w:val="004C4423"/>
    <w:pPr>
      <w:tabs>
        <w:tab w:val="clear" w:pos="340"/>
        <w:tab w:val="left" w:pos="907"/>
      </w:tabs>
      <w:ind w:left="907" w:hanging="567"/>
    </w:pPr>
  </w:style>
  <w:style w:type="paragraph" w:styleId="TOC1">
    <w:name w:val="toc 1"/>
    <w:basedOn w:val="NoSpacing"/>
    <w:next w:val="Normal"/>
    <w:autoRedefine/>
    <w:unhideWhenUsed/>
    <w:qFormat/>
    <w:rsid w:val="00A84568"/>
    <w:pPr>
      <w:tabs>
        <w:tab w:val="left" w:pos="340"/>
        <w:tab w:val="right" w:leader="dot" w:pos="9073"/>
      </w:tabs>
      <w:spacing w:after="100"/>
      <w:ind w:left="340" w:right="-1" w:hanging="340"/>
    </w:pPr>
    <w:rPr>
      <w:rFonts w:eastAsiaTheme="minorEastAsia"/>
      <w:noProof/>
      <w:lang w:eastAsia="en-GB"/>
    </w:rPr>
  </w:style>
  <w:style w:type="paragraph" w:styleId="TOC3">
    <w:name w:val="toc 3"/>
    <w:basedOn w:val="TOC2"/>
    <w:next w:val="Normal"/>
    <w:autoRedefine/>
    <w:unhideWhenUsed/>
    <w:qFormat/>
    <w:rsid w:val="002D6766"/>
    <w:pPr>
      <w:tabs>
        <w:tab w:val="clear" w:pos="907"/>
        <w:tab w:val="left" w:pos="1644"/>
      </w:tabs>
      <w:ind w:left="1644" w:hanging="737"/>
    </w:pPr>
  </w:style>
  <w:style w:type="paragraph" w:styleId="BalloonText">
    <w:name w:val="Balloon Text"/>
    <w:basedOn w:val="Normal"/>
    <w:link w:val="BalloonTextChar"/>
    <w:unhideWhenUsed/>
    <w:rsid w:val="00E3135A"/>
    <w:pPr>
      <w:spacing w:before="0"/>
    </w:pPr>
    <w:rPr>
      <w:rFonts w:ascii="Tahoma" w:hAnsi="Tahoma" w:cs="Tahoma"/>
      <w:sz w:val="16"/>
      <w:szCs w:val="16"/>
    </w:rPr>
  </w:style>
  <w:style w:type="character" w:customStyle="1" w:styleId="BalloonTextChar">
    <w:name w:val="Balloon Text Char"/>
    <w:basedOn w:val="DefaultParagraphFont"/>
    <w:link w:val="BalloonText"/>
    <w:rsid w:val="00E3135A"/>
    <w:rPr>
      <w:rFonts w:ascii="Tahoma" w:hAnsi="Tahoma" w:cs="Tahoma"/>
      <w:sz w:val="16"/>
      <w:szCs w:val="16"/>
    </w:rPr>
  </w:style>
  <w:style w:type="character" w:styleId="Hyperlink">
    <w:name w:val="Hyperlink"/>
    <w:basedOn w:val="DefaultParagraphFont"/>
    <w:unhideWhenUsed/>
    <w:rsid w:val="006A58A3"/>
    <w:rPr>
      <w:color w:val="0070C0" w:themeColor="hyperlink"/>
      <w:u w:val="single"/>
    </w:rPr>
  </w:style>
  <w:style w:type="paragraph" w:customStyle="1" w:styleId="AppendixDivider">
    <w:name w:val="~AppendixDivider"/>
    <w:basedOn w:val="SecHeadNonToc"/>
    <w:next w:val="AppHead"/>
    <w:qFormat/>
    <w:rsid w:val="0071738B"/>
    <w:pPr>
      <w:pageBreakBefore/>
      <w:spacing w:before="240"/>
    </w:pPr>
  </w:style>
  <w:style w:type="paragraph" w:customStyle="1" w:styleId="AppHead">
    <w:name w:val="~AppHead"/>
    <w:basedOn w:val="AppendixDivider"/>
    <w:next w:val="Normal"/>
    <w:qFormat/>
    <w:rsid w:val="00A01D0B"/>
    <w:pPr>
      <w:pageBreakBefore w:val="0"/>
      <w:numPr>
        <w:numId w:val="7"/>
      </w:numPr>
      <w:spacing w:after="120"/>
    </w:pPr>
    <w:rPr>
      <w:b w:val="0"/>
      <w:color w:val="6D6F71"/>
      <w:sz w:val="28"/>
    </w:rPr>
  </w:style>
  <w:style w:type="paragraph" w:styleId="TOC4">
    <w:name w:val="toc 4"/>
    <w:basedOn w:val="TOC3"/>
    <w:next w:val="Normal"/>
    <w:autoRedefine/>
    <w:unhideWhenUsed/>
    <w:rsid w:val="004C4423"/>
    <w:pPr>
      <w:tabs>
        <w:tab w:val="clear" w:pos="1644"/>
        <w:tab w:val="left" w:pos="2098"/>
      </w:tabs>
      <w:ind w:left="2098" w:hanging="794"/>
    </w:pPr>
  </w:style>
  <w:style w:type="paragraph" w:styleId="TOC5">
    <w:name w:val="toc 5"/>
    <w:basedOn w:val="TOC1"/>
    <w:next w:val="Normal"/>
    <w:autoRedefine/>
    <w:unhideWhenUsed/>
    <w:rsid w:val="0071738B"/>
    <w:pPr>
      <w:spacing w:before="360"/>
    </w:pPr>
  </w:style>
  <w:style w:type="paragraph" w:styleId="TOC6">
    <w:name w:val="toc 6"/>
    <w:basedOn w:val="TOC2"/>
    <w:next w:val="Normal"/>
    <w:autoRedefine/>
    <w:unhideWhenUsed/>
    <w:rsid w:val="008C1AF5"/>
  </w:style>
  <w:style w:type="paragraph" w:styleId="Header">
    <w:name w:val="header"/>
    <w:aliases w:val="~Header"/>
    <w:basedOn w:val="NoSpacing"/>
    <w:link w:val="HeaderChar"/>
    <w:uiPriority w:val="99"/>
    <w:rsid w:val="00B215B6"/>
    <w:pPr>
      <w:tabs>
        <w:tab w:val="center" w:pos="4513"/>
        <w:tab w:val="right" w:pos="9026"/>
      </w:tabs>
    </w:pPr>
  </w:style>
  <w:style w:type="character" w:customStyle="1" w:styleId="HeaderChar">
    <w:name w:val="Header Char"/>
    <w:aliases w:val="~Header Char"/>
    <w:basedOn w:val="DefaultParagraphFont"/>
    <w:link w:val="Header"/>
    <w:uiPriority w:val="99"/>
    <w:rsid w:val="00483454"/>
    <w:rPr>
      <w:rFonts w:ascii="Arial" w:hAnsi="Arial"/>
    </w:rPr>
  </w:style>
  <w:style w:type="paragraph" w:styleId="Footer">
    <w:name w:val="footer"/>
    <w:aliases w:val="~Footer"/>
    <w:basedOn w:val="NoSpacing"/>
    <w:link w:val="FooterChar"/>
    <w:rsid w:val="00E11852"/>
    <w:pPr>
      <w:tabs>
        <w:tab w:val="center" w:pos="4513"/>
        <w:tab w:val="right" w:pos="9026"/>
      </w:tabs>
    </w:pPr>
    <w:rPr>
      <w:sz w:val="16"/>
    </w:rPr>
  </w:style>
  <w:style w:type="character" w:customStyle="1" w:styleId="FooterChar">
    <w:name w:val="Footer Char"/>
    <w:aliases w:val="~Footer Char"/>
    <w:basedOn w:val="DefaultParagraphFont"/>
    <w:link w:val="Footer"/>
    <w:rsid w:val="00E11852"/>
    <w:rPr>
      <w:rFonts w:ascii="Arial" w:hAnsi="Arial"/>
      <w:color w:val="4E4E4E"/>
      <w:sz w:val="16"/>
    </w:rPr>
  </w:style>
  <w:style w:type="paragraph" w:customStyle="1" w:styleId="KeyMessage">
    <w:name w:val="~KeyMessage"/>
    <w:basedOn w:val="Normal"/>
    <w:qFormat/>
    <w:rsid w:val="00BC2923"/>
    <w:pPr>
      <w:pBdr>
        <w:left w:val="single" w:sz="24" w:space="6" w:color="6D6F71"/>
      </w:pBdr>
      <w:spacing w:after="120"/>
      <w:ind w:left="-454" w:right="3215"/>
    </w:pPr>
    <w:rPr>
      <w:color w:val="00AEEF" w:themeColor="accent1"/>
    </w:rPr>
  </w:style>
  <w:style w:type="paragraph" w:customStyle="1" w:styleId="DocConfi">
    <w:name w:val="~DocConfi"/>
    <w:basedOn w:val="DocDate"/>
    <w:rsid w:val="00771085"/>
    <w:pPr>
      <w:framePr w:wrap="around" w:y="1135"/>
    </w:pPr>
    <w:rPr>
      <w:color w:val="FFFFFF" w:themeColor="background1"/>
    </w:rPr>
  </w:style>
  <w:style w:type="paragraph" w:customStyle="1" w:styleId="PageNumber">
    <w:name w:val="~PageNumber"/>
    <w:basedOn w:val="Footer"/>
    <w:qFormat/>
    <w:rsid w:val="00771085"/>
    <w:pPr>
      <w:jc w:val="right"/>
    </w:pPr>
    <w:rPr>
      <w:color w:val="00AEEF"/>
      <w:sz w:val="32"/>
      <w:szCs w:val="32"/>
    </w:rPr>
  </w:style>
  <w:style w:type="table" w:styleId="LightList-Accent5">
    <w:name w:val="Light List Accent 5"/>
    <w:basedOn w:val="TableNormal"/>
    <w:uiPriority w:val="61"/>
    <w:rsid w:val="00F9189B"/>
    <w:pPr>
      <w:spacing w:after="0" w:line="240" w:lineRule="auto"/>
    </w:pPr>
    <w:tblPr>
      <w:tblStyleRowBandSize w:val="1"/>
      <w:tblStyleColBandSize w:val="1"/>
      <w:tblBorders>
        <w:top w:val="single" w:sz="8" w:space="0" w:color="61D6FF" w:themeColor="accent5"/>
        <w:left w:val="single" w:sz="8" w:space="0" w:color="61D6FF" w:themeColor="accent5"/>
        <w:bottom w:val="single" w:sz="8" w:space="0" w:color="61D6FF" w:themeColor="accent5"/>
        <w:right w:val="single" w:sz="8" w:space="0" w:color="61D6FF" w:themeColor="accent5"/>
      </w:tblBorders>
    </w:tblPr>
    <w:tblStylePr w:type="firstRow">
      <w:pPr>
        <w:spacing w:before="0" w:after="0" w:line="240" w:lineRule="auto"/>
      </w:pPr>
      <w:rPr>
        <w:b/>
        <w:bCs/>
        <w:color w:val="FFFFFF" w:themeColor="background1"/>
      </w:rPr>
      <w:tblPr/>
      <w:tcPr>
        <w:shd w:val="clear" w:color="auto" w:fill="61D6FF" w:themeFill="accent5"/>
      </w:tcPr>
    </w:tblStylePr>
    <w:tblStylePr w:type="lastRow">
      <w:pPr>
        <w:spacing w:before="0" w:after="0" w:line="240" w:lineRule="auto"/>
      </w:pPr>
      <w:rPr>
        <w:b/>
        <w:bCs/>
      </w:rPr>
      <w:tblPr/>
      <w:tcPr>
        <w:tcBorders>
          <w:top w:val="double" w:sz="6" w:space="0" w:color="61D6FF" w:themeColor="accent5"/>
          <w:left w:val="single" w:sz="8" w:space="0" w:color="61D6FF" w:themeColor="accent5"/>
          <w:bottom w:val="single" w:sz="8" w:space="0" w:color="61D6FF" w:themeColor="accent5"/>
          <w:right w:val="single" w:sz="8" w:space="0" w:color="61D6FF" w:themeColor="accent5"/>
        </w:tcBorders>
      </w:tcPr>
    </w:tblStylePr>
    <w:tblStylePr w:type="firstCol">
      <w:rPr>
        <w:b/>
        <w:bCs/>
      </w:rPr>
    </w:tblStylePr>
    <w:tblStylePr w:type="lastCol">
      <w:rPr>
        <w:b/>
        <w:bCs/>
      </w:rPr>
    </w:tblStylePr>
    <w:tblStylePr w:type="band1Vert">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tblStylePr w:type="band1Horz">
      <w:tblPr/>
      <w:tcPr>
        <w:tcBorders>
          <w:top w:val="single" w:sz="8" w:space="0" w:color="61D6FF" w:themeColor="accent5"/>
          <w:left w:val="single" w:sz="8" w:space="0" w:color="61D6FF" w:themeColor="accent5"/>
          <w:bottom w:val="single" w:sz="8" w:space="0" w:color="61D6FF" w:themeColor="accent5"/>
          <w:right w:val="single" w:sz="8" w:space="0" w:color="61D6FF" w:themeColor="accent5"/>
        </w:tcBorders>
      </w:tcPr>
    </w:tblStylePr>
  </w:style>
  <w:style w:type="table" w:styleId="LightList-Accent4">
    <w:name w:val="Light List Accent 4"/>
    <w:basedOn w:val="TableNormal"/>
    <w:uiPriority w:val="61"/>
    <w:rsid w:val="00F9189B"/>
    <w:pPr>
      <w:spacing w:after="0" w:line="240" w:lineRule="auto"/>
    </w:pPr>
    <w:tblPr>
      <w:tblStyleRowBandSize w:val="1"/>
      <w:tblStyleColBandSize w:val="1"/>
      <w:tblBorders>
        <w:top w:val="single" w:sz="8" w:space="0" w:color="909E91" w:themeColor="accent4"/>
        <w:left w:val="single" w:sz="8" w:space="0" w:color="909E91" w:themeColor="accent4"/>
        <w:bottom w:val="single" w:sz="8" w:space="0" w:color="909E91" w:themeColor="accent4"/>
        <w:right w:val="single" w:sz="8" w:space="0" w:color="909E91" w:themeColor="accent4"/>
      </w:tblBorders>
    </w:tblPr>
    <w:tblStylePr w:type="firstRow">
      <w:pPr>
        <w:spacing w:before="0" w:after="0" w:line="240" w:lineRule="auto"/>
      </w:pPr>
      <w:rPr>
        <w:b/>
        <w:bCs/>
        <w:color w:val="FFFFFF" w:themeColor="background1"/>
      </w:rPr>
      <w:tblPr/>
      <w:tcPr>
        <w:shd w:val="clear" w:color="auto" w:fill="909E91" w:themeFill="accent4"/>
      </w:tcPr>
    </w:tblStylePr>
    <w:tblStylePr w:type="lastRow">
      <w:pPr>
        <w:spacing w:before="0" w:after="0" w:line="240" w:lineRule="auto"/>
      </w:pPr>
      <w:rPr>
        <w:b/>
        <w:bCs/>
      </w:rPr>
      <w:tblPr/>
      <w:tcPr>
        <w:tcBorders>
          <w:top w:val="double" w:sz="6" w:space="0" w:color="909E91" w:themeColor="accent4"/>
          <w:left w:val="single" w:sz="8" w:space="0" w:color="909E91" w:themeColor="accent4"/>
          <w:bottom w:val="single" w:sz="8" w:space="0" w:color="909E91" w:themeColor="accent4"/>
          <w:right w:val="single" w:sz="8" w:space="0" w:color="909E91" w:themeColor="accent4"/>
        </w:tcBorders>
      </w:tcPr>
    </w:tblStylePr>
    <w:tblStylePr w:type="firstCol">
      <w:rPr>
        <w:b/>
        <w:bCs/>
      </w:rPr>
    </w:tblStylePr>
    <w:tblStylePr w:type="lastCol">
      <w:rPr>
        <w:b/>
        <w:bCs/>
      </w:rPr>
    </w:tblStylePr>
    <w:tblStylePr w:type="band1Vert">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tblStylePr w:type="band1Horz">
      <w:tblPr/>
      <w:tcPr>
        <w:tcBorders>
          <w:top w:val="single" w:sz="8" w:space="0" w:color="909E91" w:themeColor="accent4"/>
          <w:left w:val="single" w:sz="8" w:space="0" w:color="909E91" w:themeColor="accent4"/>
          <w:bottom w:val="single" w:sz="8" w:space="0" w:color="909E91" w:themeColor="accent4"/>
          <w:right w:val="single" w:sz="8" w:space="0" w:color="909E91" w:themeColor="accent4"/>
        </w:tcBorders>
      </w:tcPr>
    </w:tblStylePr>
  </w:style>
  <w:style w:type="table" w:styleId="LightList-Accent3">
    <w:name w:val="Light List Accent 3"/>
    <w:basedOn w:val="TableNormal"/>
    <w:uiPriority w:val="61"/>
    <w:rsid w:val="00F9189B"/>
    <w:pPr>
      <w:spacing w:after="0" w:line="240" w:lineRule="auto"/>
    </w:pPr>
    <w:tblPr>
      <w:tblStyleRowBandSize w:val="1"/>
      <w:tblStyleColBandSize w:val="1"/>
      <w:tblBorders>
        <w:top w:val="single" w:sz="8" w:space="0" w:color="AFEAFF" w:themeColor="accent3"/>
        <w:left w:val="single" w:sz="8" w:space="0" w:color="AFEAFF" w:themeColor="accent3"/>
        <w:bottom w:val="single" w:sz="8" w:space="0" w:color="AFEAFF" w:themeColor="accent3"/>
        <w:right w:val="single" w:sz="8" w:space="0" w:color="AFEAFF" w:themeColor="accent3"/>
      </w:tblBorders>
    </w:tblPr>
    <w:tblStylePr w:type="firstRow">
      <w:pPr>
        <w:spacing w:before="0" w:after="0" w:line="240" w:lineRule="auto"/>
      </w:pPr>
      <w:rPr>
        <w:b/>
        <w:bCs/>
        <w:color w:val="FFFFFF" w:themeColor="background1"/>
      </w:rPr>
      <w:tblPr/>
      <w:tcPr>
        <w:shd w:val="clear" w:color="auto" w:fill="AFEAFF" w:themeFill="accent3"/>
      </w:tcPr>
    </w:tblStylePr>
    <w:tblStylePr w:type="lastRow">
      <w:pPr>
        <w:spacing w:before="0" w:after="0" w:line="240" w:lineRule="auto"/>
      </w:pPr>
      <w:rPr>
        <w:b/>
        <w:bCs/>
      </w:rPr>
      <w:tblPr/>
      <w:tcPr>
        <w:tcBorders>
          <w:top w:val="double" w:sz="6" w:space="0" w:color="AFEAFF" w:themeColor="accent3"/>
          <w:left w:val="single" w:sz="8" w:space="0" w:color="AFEAFF" w:themeColor="accent3"/>
          <w:bottom w:val="single" w:sz="8" w:space="0" w:color="AFEAFF" w:themeColor="accent3"/>
          <w:right w:val="single" w:sz="8" w:space="0" w:color="AFEAFF" w:themeColor="accent3"/>
        </w:tcBorders>
      </w:tcPr>
    </w:tblStylePr>
    <w:tblStylePr w:type="firstCol">
      <w:rPr>
        <w:b/>
        <w:bCs/>
      </w:rPr>
    </w:tblStylePr>
    <w:tblStylePr w:type="lastCol">
      <w:rPr>
        <w:b/>
        <w:bCs/>
      </w:rPr>
    </w:tblStylePr>
    <w:tblStylePr w:type="band1Vert">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tblStylePr w:type="band1Horz">
      <w:tblPr/>
      <w:tcPr>
        <w:tcBorders>
          <w:top w:val="single" w:sz="8" w:space="0" w:color="AFEAFF" w:themeColor="accent3"/>
          <w:left w:val="single" w:sz="8" w:space="0" w:color="AFEAFF" w:themeColor="accent3"/>
          <w:bottom w:val="single" w:sz="8" w:space="0" w:color="AFEAFF" w:themeColor="accent3"/>
          <w:right w:val="single" w:sz="8" w:space="0" w:color="AFEAFF" w:themeColor="accent3"/>
        </w:tcBorders>
      </w:tcPr>
    </w:tblStylePr>
  </w:style>
  <w:style w:type="table" w:styleId="LightShading-Accent6">
    <w:name w:val="Light Shading Accent 6"/>
    <w:basedOn w:val="TableNormal"/>
    <w:uiPriority w:val="60"/>
    <w:rsid w:val="00F9189B"/>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table" w:styleId="LightShading-Accent2">
    <w:name w:val="Light Shading Accent 2"/>
    <w:basedOn w:val="TableNormal"/>
    <w:uiPriority w:val="60"/>
    <w:rsid w:val="00F9189B"/>
    <w:pPr>
      <w:spacing w:after="0" w:line="240" w:lineRule="auto"/>
    </w:pPr>
    <w:rPr>
      <w:color w:val="8B9A8D" w:themeColor="accent2" w:themeShade="BF"/>
    </w:rPr>
    <w:tblPr>
      <w:tblStyleRowBandSize w:val="1"/>
      <w:tblStyleColBandSize w:val="1"/>
      <w:tblBorders>
        <w:top w:val="single" w:sz="8" w:space="0" w:color="C0C8C1" w:themeColor="accent2"/>
        <w:bottom w:val="single" w:sz="8" w:space="0" w:color="C0C8C1" w:themeColor="accent2"/>
      </w:tblBorders>
    </w:tblPr>
    <w:tblStylePr w:type="fir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lastRow">
      <w:pPr>
        <w:spacing w:before="0" w:after="0" w:line="240" w:lineRule="auto"/>
      </w:pPr>
      <w:rPr>
        <w:b/>
        <w:bCs/>
      </w:rPr>
      <w:tblPr/>
      <w:tcPr>
        <w:tcBorders>
          <w:top w:val="single" w:sz="8" w:space="0" w:color="C0C8C1" w:themeColor="accent2"/>
          <w:left w:val="nil"/>
          <w:bottom w:val="single" w:sz="8" w:space="0" w:color="C0C8C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1EF" w:themeFill="accent2" w:themeFillTint="3F"/>
      </w:tcPr>
    </w:tblStylePr>
    <w:tblStylePr w:type="band1Horz">
      <w:tblPr/>
      <w:tcPr>
        <w:tcBorders>
          <w:left w:val="nil"/>
          <w:right w:val="nil"/>
          <w:insideH w:val="nil"/>
          <w:insideV w:val="nil"/>
        </w:tcBorders>
        <w:shd w:val="clear" w:color="auto" w:fill="EFF1EF" w:themeFill="accent2" w:themeFillTint="3F"/>
      </w:tcPr>
    </w:tblStylePr>
  </w:style>
  <w:style w:type="character" w:styleId="Emphasis">
    <w:name w:val="Emphasis"/>
    <w:basedOn w:val="DefaultParagraphFont"/>
    <w:uiPriority w:val="20"/>
    <w:rsid w:val="00A01A9E"/>
    <w:rPr>
      <w:i/>
      <w:iCs/>
    </w:rPr>
  </w:style>
  <w:style w:type="table" w:customStyle="1" w:styleId="TableOpta">
    <w:name w:val="~TableOpta"/>
    <w:basedOn w:val="TableNormal"/>
    <w:uiPriority w:val="99"/>
    <w:qFormat/>
    <w:rsid w:val="006258F6"/>
    <w:pPr>
      <w:spacing w:after="0" w:line="240" w:lineRule="auto"/>
      <w:ind w:left="0" w:firstLine="0"/>
    </w:pPr>
    <w:tblPr>
      <w:tblBorders>
        <w:top w:val="single" w:sz="4" w:space="0" w:color="777777" w:themeColor="background2"/>
        <w:bottom w:val="single" w:sz="4" w:space="0" w:color="777777" w:themeColor="background2"/>
        <w:insideH w:val="single" w:sz="4" w:space="0" w:color="777777" w:themeColor="background2"/>
      </w:tblBorders>
    </w:tblPr>
    <w:tblStylePr w:type="firstRow">
      <w:tblPr/>
      <w:trPr>
        <w:tblHeader/>
      </w:trPr>
      <w:tcPr>
        <w:tcBorders>
          <w:bottom w:val="single" w:sz="4" w:space="0" w:color="FFFFFF" w:themeColor="background1"/>
        </w:tcBorders>
        <w:shd w:val="clear" w:color="auto" w:fill="00AEEF" w:themeFill="accent1"/>
      </w:tcPr>
    </w:tblStylePr>
  </w:style>
  <w:style w:type="paragraph" w:customStyle="1" w:styleId="GraphicCentre">
    <w:name w:val="~GraphicCentre"/>
    <w:basedOn w:val="NoSpacing"/>
    <w:rsid w:val="00B83141"/>
    <w:pPr>
      <w:jc w:val="center"/>
    </w:pPr>
  </w:style>
  <w:style w:type="paragraph" w:customStyle="1" w:styleId="GraphicLeft">
    <w:name w:val="~GraphicLeft"/>
    <w:basedOn w:val="GraphicCentre"/>
    <w:rsid w:val="00B83141"/>
    <w:pPr>
      <w:jc w:val="left"/>
    </w:pPr>
  </w:style>
  <w:style w:type="paragraph" w:customStyle="1" w:styleId="GraphicRight">
    <w:name w:val="~GraphicRight"/>
    <w:basedOn w:val="GraphicCentre"/>
    <w:rsid w:val="00B83141"/>
    <w:pPr>
      <w:jc w:val="right"/>
    </w:pPr>
  </w:style>
  <w:style w:type="paragraph" w:styleId="Title">
    <w:name w:val="Title"/>
    <w:basedOn w:val="Normal"/>
    <w:next w:val="Normal"/>
    <w:link w:val="TitleChar"/>
    <w:uiPriority w:val="10"/>
    <w:rsid w:val="008B0E49"/>
    <w:pPr>
      <w:pBdr>
        <w:bottom w:val="single" w:sz="8" w:space="4" w:color="00AEEF" w:themeColor="accent1"/>
      </w:pBdr>
      <w:spacing w:before="0" w:after="300" w:line="240" w:lineRule="auto"/>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uiPriority w:val="10"/>
    <w:rsid w:val="008B0E49"/>
    <w:rPr>
      <w:rFonts w:asciiTheme="majorHAnsi" w:eastAsiaTheme="majorEastAsia" w:hAnsiTheme="majorHAnsi" w:cstheme="majorBidi"/>
      <w:color w:val="262626" w:themeColor="text2" w:themeShade="BF"/>
      <w:spacing w:val="5"/>
      <w:kern w:val="28"/>
      <w:sz w:val="52"/>
      <w:szCs w:val="52"/>
    </w:rPr>
  </w:style>
  <w:style w:type="paragraph" w:styleId="Subtitle">
    <w:name w:val="Subtitle"/>
    <w:basedOn w:val="Normal"/>
    <w:next w:val="Normal"/>
    <w:link w:val="SubtitleChar"/>
    <w:uiPriority w:val="11"/>
    <w:rsid w:val="008B0E49"/>
    <w:pPr>
      <w:numPr>
        <w:ilvl w:val="1"/>
      </w:numPr>
    </w:pPr>
    <w:rPr>
      <w:rFonts w:asciiTheme="majorHAnsi" w:eastAsiaTheme="majorEastAsia" w:hAnsiTheme="majorHAnsi" w:cstheme="majorBidi"/>
      <w:i/>
      <w:iCs/>
      <w:color w:val="00AEEF" w:themeColor="accent1"/>
      <w:spacing w:val="15"/>
      <w:sz w:val="24"/>
      <w:szCs w:val="24"/>
    </w:rPr>
  </w:style>
  <w:style w:type="character" w:customStyle="1" w:styleId="SubtitleChar">
    <w:name w:val="Subtitle Char"/>
    <w:basedOn w:val="DefaultParagraphFont"/>
    <w:link w:val="Subtitle"/>
    <w:uiPriority w:val="11"/>
    <w:rsid w:val="008B0E49"/>
    <w:rPr>
      <w:rFonts w:asciiTheme="majorHAnsi" w:eastAsiaTheme="majorEastAsia" w:hAnsiTheme="majorHAnsi" w:cstheme="majorBidi"/>
      <w:i/>
      <w:iCs/>
      <w:color w:val="00AEEF" w:themeColor="accent1"/>
      <w:spacing w:val="15"/>
      <w:sz w:val="24"/>
      <w:szCs w:val="24"/>
    </w:rPr>
  </w:style>
  <w:style w:type="character" w:styleId="Strong">
    <w:name w:val="Strong"/>
    <w:basedOn w:val="DefaultParagraphFont"/>
    <w:qFormat/>
    <w:rsid w:val="009A5EBF"/>
    <w:rPr>
      <w:b/>
      <w:bCs/>
    </w:rPr>
  </w:style>
  <w:style w:type="paragraph" w:customStyle="1" w:styleId="TableTextCentre">
    <w:name w:val="~TableTextCentre"/>
    <w:basedOn w:val="TableTextLeft"/>
    <w:qFormat/>
    <w:rsid w:val="000B1B3F"/>
    <w:pPr>
      <w:jc w:val="center"/>
    </w:pPr>
  </w:style>
  <w:style w:type="paragraph" w:customStyle="1" w:styleId="TableTitleCentre">
    <w:name w:val="~TableTitleCentre"/>
    <w:basedOn w:val="TableTitleRight"/>
    <w:qFormat/>
    <w:rsid w:val="000B1B3F"/>
    <w:pPr>
      <w:jc w:val="center"/>
    </w:pPr>
  </w:style>
  <w:style w:type="paragraph" w:customStyle="1" w:styleId="Doctop">
    <w:name w:val="~Doctop"/>
    <w:basedOn w:val="Footer"/>
    <w:qFormat/>
    <w:rsid w:val="00D24154"/>
  </w:style>
  <w:style w:type="paragraph" w:customStyle="1" w:styleId="TableTextCentreBold">
    <w:name w:val="~TableTextCentreBold"/>
    <w:basedOn w:val="TableTextCentre"/>
    <w:qFormat/>
    <w:rsid w:val="00A01D0B"/>
    <w:rPr>
      <w:b/>
    </w:rPr>
  </w:style>
  <w:style w:type="table" w:customStyle="1" w:styleId="TableGrid1">
    <w:name w:val="Table Grid1"/>
    <w:basedOn w:val="TableNormal"/>
    <w:next w:val="TableGrid"/>
    <w:uiPriority w:val="59"/>
    <w:rsid w:val="009827C7"/>
    <w:pPr>
      <w:spacing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sid w:val="00140F96"/>
    <w:rPr>
      <w:rFonts w:ascii="Wingdings" w:hAnsi="Wingdings"/>
    </w:rPr>
  </w:style>
  <w:style w:type="character" w:customStyle="1" w:styleId="WW8Num2z0">
    <w:name w:val="WW8Num2z0"/>
    <w:rsid w:val="00140F96"/>
    <w:rPr>
      <w:rFonts w:ascii="Wingdings" w:hAnsi="Wingdings"/>
    </w:rPr>
  </w:style>
  <w:style w:type="character" w:customStyle="1" w:styleId="WW8Num3z0">
    <w:name w:val="WW8Num3z0"/>
    <w:rsid w:val="00140F96"/>
    <w:rPr>
      <w:rFonts w:ascii="Times New Roman" w:eastAsia="Times New Roman" w:hAnsi="Times New Roman" w:cs="Times New Roman"/>
    </w:rPr>
  </w:style>
  <w:style w:type="character" w:customStyle="1" w:styleId="WW8Num4z0">
    <w:name w:val="WW8Num4z0"/>
    <w:rsid w:val="00140F96"/>
    <w:rPr>
      <w:rFonts w:ascii="Symbol" w:hAnsi="Symbol"/>
    </w:rPr>
  </w:style>
  <w:style w:type="character" w:customStyle="1" w:styleId="WW8Num4z1">
    <w:name w:val="WW8Num4z1"/>
    <w:rsid w:val="00140F96"/>
    <w:rPr>
      <w:rFonts w:ascii="Courier New" w:hAnsi="Courier New"/>
    </w:rPr>
  </w:style>
  <w:style w:type="character" w:customStyle="1" w:styleId="WW8Num4z2">
    <w:name w:val="WW8Num4z2"/>
    <w:rsid w:val="00140F96"/>
    <w:rPr>
      <w:rFonts w:ascii="Wingdings" w:hAnsi="Wingdings"/>
    </w:rPr>
  </w:style>
  <w:style w:type="character" w:customStyle="1" w:styleId="WW8Num1z1">
    <w:name w:val="WW8Num1z1"/>
    <w:rsid w:val="00140F96"/>
    <w:rPr>
      <w:rFonts w:ascii="Courier New" w:hAnsi="Courier New" w:cs="Courier New"/>
    </w:rPr>
  </w:style>
  <w:style w:type="character" w:customStyle="1" w:styleId="WW8Num1z3">
    <w:name w:val="WW8Num1z3"/>
    <w:rsid w:val="00140F96"/>
    <w:rPr>
      <w:rFonts w:ascii="Symbol" w:hAnsi="Symbol"/>
    </w:rPr>
  </w:style>
  <w:style w:type="character" w:customStyle="1" w:styleId="WW8Num2z1">
    <w:name w:val="WW8Num2z1"/>
    <w:rsid w:val="00140F96"/>
    <w:rPr>
      <w:rFonts w:ascii="Courier New" w:hAnsi="Courier New" w:cs="Courier New"/>
    </w:rPr>
  </w:style>
  <w:style w:type="character" w:customStyle="1" w:styleId="WW8Num2z3">
    <w:name w:val="WW8Num2z3"/>
    <w:rsid w:val="00140F96"/>
    <w:rPr>
      <w:rFonts w:ascii="Symbol" w:hAnsi="Symbol"/>
    </w:rPr>
  </w:style>
  <w:style w:type="character" w:customStyle="1" w:styleId="WW8Num3z1">
    <w:name w:val="WW8Num3z1"/>
    <w:rsid w:val="00140F96"/>
    <w:rPr>
      <w:rFonts w:ascii="Courier New" w:hAnsi="Courier New" w:cs="Courier New"/>
    </w:rPr>
  </w:style>
  <w:style w:type="character" w:customStyle="1" w:styleId="WW8Num3z2">
    <w:name w:val="WW8Num3z2"/>
    <w:rsid w:val="00140F96"/>
    <w:rPr>
      <w:rFonts w:ascii="Wingdings" w:hAnsi="Wingdings"/>
    </w:rPr>
  </w:style>
  <w:style w:type="character" w:customStyle="1" w:styleId="WW8Num3z3">
    <w:name w:val="WW8Num3z3"/>
    <w:rsid w:val="00140F96"/>
    <w:rPr>
      <w:rFonts w:ascii="Symbol" w:hAnsi="Symbol"/>
    </w:rPr>
  </w:style>
  <w:style w:type="character" w:customStyle="1" w:styleId="WW8Num5z0">
    <w:name w:val="WW8Num5z0"/>
    <w:rsid w:val="00140F96"/>
    <w:rPr>
      <w:rFonts w:ascii="Symbol" w:hAnsi="Symbol"/>
    </w:rPr>
  </w:style>
  <w:style w:type="character" w:customStyle="1" w:styleId="WW8Num5z1">
    <w:name w:val="WW8Num5z1"/>
    <w:rsid w:val="00140F96"/>
    <w:rPr>
      <w:rFonts w:ascii="Courier New" w:hAnsi="Courier New" w:cs="Courier New"/>
    </w:rPr>
  </w:style>
  <w:style w:type="character" w:customStyle="1" w:styleId="WW8Num5z2">
    <w:name w:val="WW8Num5z2"/>
    <w:rsid w:val="00140F96"/>
    <w:rPr>
      <w:rFonts w:ascii="Wingdings" w:hAnsi="Wingdings"/>
    </w:rPr>
  </w:style>
  <w:style w:type="character" w:customStyle="1" w:styleId="WW8Num6z0">
    <w:name w:val="WW8Num6z0"/>
    <w:rsid w:val="00140F96"/>
    <w:rPr>
      <w:rFonts w:ascii="Wingdings" w:hAnsi="Wingdings"/>
    </w:rPr>
  </w:style>
  <w:style w:type="character" w:customStyle="1" w:styleId="WW8Num6z1">
    <w:name w:val="WW8Num6z1"/>
    <w:rsid w:val="00140F96"/>
    <w:rPr>
      <w:rFonts w:ascii="Courier New" w:hAnsi="Courier New" w:cs="Courier New"/>
    </w:rPr>
  </w:style>
  <w:style w:type="character" w:customStyle="1" w:styleId="WW8Num6z3">
    <w:name w:val="WW8Num6z3"/>
    <w:rsid w:val="00140F96"/>
    <w:rPr>
      <w:rFonts w:ascii="Symbol" w:hAnsi="Symbol"/>
    </w:rPr>
  </w:style>
  <w:style w:type="character" w:customStyle="1" w:styleId="WW8Num7z0">
    <w:name w:val="WW8Num7z0"/>
    <w:rsid w:val="00140F96"/>
    <w:rPr>
      <w:rFonts w:ascii="Symbol" w:hAnsi="Symbol"/>
    </w:rPr>
  </w:style>
  <w:style w:type="character" w:customStyle="1" w:styleId="WW8Num7z1">
    <w:name w:val="WW8Num7z1"/>
    <w:rsid w:val="00140F96"/>
    <w:rPr>
      <w:rFonts w:ascii="Courier New" w:hAnsi="Courier New" w:cs="Courier New"/>
    </w:rPr>
  </w:style>
  <w:style w:type="character" w:customStyle="1" w:styleId="WW8Num7z2">
    <w:name w:val="WW8Num7z2"/>
    <w:rsid w:val="00140F96"/>
    <w:rPr>
      <w:rFonts w:ascii="Wingdings" w:hAnsi="Wingdings"/>
    </w:rPr>
  </w:style>
  <w:style w:type="character" w:customStyle="1" w:styleId="WW8Num8z0">
    <w:name w:val="WW8Num8z0"/>
    <w:rsid w:val="00140F96"/>
    <w:rPr>
      <w:rFonts w:ascii="Wingdings" w:hAnsi="Wingdings"/>
    </w:rPr>
  </w:style>
  <w:style w:type="character" w:customStyle="1" w:styleId="WW8Num8z1">
    <w:name w:val="WW8Num8z1"/>
    <w:rsid w:val="00140F96"/>
    <w:rPr>
      <w:rFonts w:ascii="Courier New" w:hAnsi="Courier New" w:cs="Courier New"/>
    </w:rPr>
  </w:style>
  <w:style w:type="character" w:customStyle="1" w:styleId="WW8Num8z3">
    <w:name w:val="WW8Num8z3"/>
    <w:rsid w:val="00140F96"/>
    <w:rPr>
      <w:rFonts w:ascii="Symbol" w:hAnsi="Symbol"/>
    </w:rPr>
  </w:style>
  <w:style w:type="character" w:customStyle="1" w:styleId="WW8Num9z0">
    <w:name w:val="WW8Num9z0"/>
    <w:rsid w:val="00140F96"/>
    <w:rPr>
      <w:rFonts w:ascii="Symbol" w:hAnsi="Symbol"/>
    </w:rPr>
  </w:style>
  <w:style w:type="character" w:customStyle="1" w:styleId="WW8Num9z1">
    <w:name w:val="WW8Num9z1"/>
    <w:rsid w:val="00140F96"/>
    <w:rPr>
      <w:rFonts w:ascii="Courier New" w:hAnsi="Courier New"/>
    </w:rPr>
  </w:style>
  <w:style w:type="character" w:customStyle="1" w:styleId="WW8Num9z2">
    <w:name w:val="WW8Num9z2"/>
    <w:rsid w:val="00140F96"/>
    <w:rPr>
      <w:rFonts w:ascii="Wingdings" w:hAnsi="Wingdings"/>
    </w:rPr>
  </w:style>
  <w:style w:type="character" w:customStyle="1" w:styleId="WW8Num10z0">
    <w:name w:val="WW8Num10z0"/>
    <w:rsid w:val="00140F96"/>
    <w:rPr>
      <w:rFonts w:ascii="Wingdings" w:hAnsi="Wingdings"/>
    </w:rPr>
  </w:style>
  <w:style w:type="character" w:customStyle="1" w:styleId="WW8Num10z1">
    <w:name w:val="WW8Num10z1"/>
    <w:rsid w:val="00140F96"/>
    <w:rPr>
      <w:rFonts w:ascii="Courier New" w:hAnsi="Courier New" w:cs="Courier New"/>
    </w:rPr>
  </w:style>
  <w:style w:type="character" w:customStyle="1" w:styleId="WW8Num10z3">
    <w:name w:val="WW8Num10z3"/>
    <w:rsid w:val="00140F96"/>
    <w:rPr>
      <w:rFonts w:ascii="Symbol" w:hAnsi="Symbol"/>
    </w:rPr>
  </w:style>
  <w:style w:type="character" w:customStyle="1" w:styleId="WW8Num12z0">
    <w:name w:val="WW8Num12z0"/>
    <w:rsid w:val="00140F96"/>
    <w:rPr>
      <w:rFonts w:ascii="Symbol" w:hAnsi="Symbol"/>
    </w:rPr>
  </w:style>
  <w:style w:type="character" w:customStyle="1" w:styleId="WW8Num12z1">
    <w:name w:val="WW8Num12z1"/>
    <w:rsid w:val="00140F96"/>
    <w:rPr>
      <w:rFonts w:ascii="Courier New" w:hAnsi="Courier New"/>
    </w:rPr>
  </w:style>
  <w:style w:type="character" w:customStyle="1" w:styleId="WW8Num12z2">
    <w:name w:val="WW8Num12z2"/>
    <w:rsid w:val="00140F96"/>
    <w:rPr>
      <w:rFonts w:ascii="Wingdings" w:hAnsi="Wingdings"/>
    </w:rPr>
  </w:style>
  <w:style w:type="character" w:customStyle="1" w:styleId="WW8Num13z0">
    <w:name w:val="WW8Num13z0"/>
    <w:rsid w:val="00140F96"/>
    <w:rPr>
      <w:rFonts w:ascii="Symbol" w:hAnsi="Symbol"/>
    </w:rPr>
  </w:style>
  <w:style w:type="character" w:customStyle="1" w:styleId="WW8Num13z1">
    <w:name w:val="WW8Num13z1"/>
    <w:rsid w:val="00140F96"/>
    <w:rPr>
      <w:rFonts w:ascii="Courier New" w:hAnsi="Courier New"/>
    </w:rPr>
  </w:style>
  <w:style w:type="character" w:customStyle="1" w:styleId="WW8Num13z2">
    <w:name w:val="WW8Num13z2"/>
    <w:rsid w:val="00140F96"/>
    <w:rPr>
      <w:rFonts w:ascii="Wingdings" w:hAnsi="Wingdings"/>
    </w:rPr>
  </w:style>
  <w:style w:type="character" w:customStyle="1" w:styleId="WW8Num14z0">
    <w:name w:val="WW8Num14z0"/>
    <w:rsid w:val="00140F96"/>
    <w:rPr>
      <w:rFonts w:ascii="Wingdings" w:hAnsi="Wingdings"/>
    </w:rPr>
  </w:style>
  <w:style w:type="character" w:customStyle="1" w:styleId="WW8Num14z1">
    <w:name w:val="WW8Num14z1"/>
    <w:rsid w:val="00140F96"/>
    <w:rPr>
      <w:rFonts w:ascii="Courier New" w:hAnsi="Courier New" w:cs="Courier New"/>
    </w:rPr>
  </w:style>
  <w:style w:type="character" w:customStyle="1" w:styleId="WW8Num14z3">
    <w:name w:val="WW8Num14z3"/>
    <w:rsid w:val="00140F96"/>
    <w:rPr>
      <w:rFonts w:ascii="Symbol" w:hAnsi="Symbol"/>
    </w:rPr>
  </w:style>
  <w:style w:type="character" w:customStyle="1" w:styleId="WW8Num15z0">
    <w:name w:val="WW8Num15z0"/>
    <w:rsid w:val="00140F96"/>
    <w:rPr>
      <w:rFonts w:ascii="Wingdings" w:hAnsi="Wingdings"/>
    </w:rPr>
  </w:style>
  <w:style w:type="character" w:customStyle="1" w:styleId="WW8Num15z1">
    <w:name w:val="WW8Num15z1"/>
    <w:rsid w:val="00140F96"/>
    <w:rPr>
      <w:rFonts w:ascii="Courier New" w:hAnsi="Courier New" w:cs="Courier New"/>
    </w:rPr>
  </w:style>
  <w:style w:type="character" w:customStyle="1" w:styleId="WW8Num15z3">
    <w:name w:val="WW8Num15z3"/>
    <w:rsid w:val="00140F96"/>
    <w:rPr>
      <w:rFonts w:ascii="Symbol" w:hAnsi="Symbol"/>
    </w:rPr>
  </w:style>
  <w:style w:type="character" w:customStyle="1" w:styleId="WW8Num16z0">
    <w:name w:val="WW8Num16z0"/>
    <w:rsid w:val="00140F96"/>
    <w:rPr>
      <w:rFonts w:ascii="Symbol" w:hAnsi="Symbol"/>
    </w:rPr>
  </w:style>
  <w:style w:type="character" w:customStyle="1" w:styleId="WW8Num16z1">
    <w:name w:val="WW8Num16z1"/>
    <w:rsid w:val="00140F96"/>
    <w:rPr>
      <w:rFonts w:ascii="Courier New" w:hAnsi="Courier New"/>
    </w:rPr>
  </w:style>
  <w:style w:type="character" w:customStyle="1" w:styleId="WW8Num16z2">
    <w:name w:val="WW8Num16z2"/>
    <w:rsid w:val="00140F96"/>
    <w:rPr>
      <w:rFonts w:ascii="Wingdings" w:hAnsi="Wingdings"/>
    </w:rPr>
  </w:style>
  <w:style w:type="character" w:customStyle="1" w:styleId="WW8Num17z0">
    <w:name w:val="WW8Num17z0"/>
    <w:rsid w:val="00140F96"/>
    <w:rPr>
      <w:rFonts w:ascii="Symbol" w:hAnsi="Symbol"/>
    </w:rPr>
  </w:style>
  <w:style w:type="character" w:customStyle="1" w:styleId="WW8Num17z1">
    <w:name w:val="WW8Num17z1"/>
    <w:rsid w:val="00140F96"/>
    <w:rPr>
      <w:rFonts w:ascii="Courier New" w:hAnsi="Courier New"/>
    </w:rPr>
  </w:style>
  <w:style w:type="character" w:customStyle="1" w:styleId="WW8Num17z2">
    <w:name w:val="WW8Num17z2"/>
    <w:rsid w:val="00140F96"/>
    <w:rPr>
      <w:rFonts w:ascii="Wingdings" w:hAnsi="Wingdings"/>
    </w:rPr>
  </w:style>
  <w:style w:type="character" w:customStyle="1" w:styleId="WW8Num18z0">
    <w:name w:val="WW8Num18z0"/>
    <w:rsid w:val="00140F96"/>
    <w:rPr>
      <w:rFonts w:ascii="Symbol" w:hAnsi="Symbol"/>
    </w:rPr>
  </w:style>
  <w:style w:type="character" w:customStyle="1" w:styleId="WW8Num18z1">
    <w:name w:val="WW8Num18z1"/>
    <w:rsid w:val="00140F96"/>
    <w:rPr>
      <w:rFonts w:ascii="Courier New" w:hAnsi="Courier New"/>
    </w:rPr>
  </w:style>
  <w:style w:type="character" w:customStyle="1" w:styleId="WW8Num18z2">
    <w:name w:val="WW8Num18z2"/>
    <w:rsid w:val="00140F96"/>
    <w:rPr>
      <w:rFonts w:ascii="Wingdings" w:hAnsi="Wingdings"/>
    </w:rPr>
  </w:style>
  <w:style w:type="character" w:customStyle="1" w:styleId="WW8Num19z0">
    <w:name w:val="WW8Num19z0"/>
    <w:rsid w:val="00140F96"/>
    <w:rPr>
      <w:rFonts w:ascii="Symbol" w:hAnsi="Symbol"/>
    </w:rPr>
  </w:style>
  <w:style w:type="character" w:customStyle="1" w:styleId="WW8Num19z1">
    <w:name w:val="WW8Num19z1"/>
    <w:rsid w:val="00140F96"/>
    <w:rPr>
      <w:rFonts w:ascii="Courier New" w:hAnsi="Courier New" w:cs="Courier New"/>
    </w:rPr>
  </w:style>
  <w:style w:type="character" w:customStyle="1" w:styleId="WW8Num19z2">
    <w:name w:val="WW8Num19z2"/>
    <w:rsid w:val="00140F96"/>
    <w:rPr>
      <w:rFonts w:ascii="Wingdings" w:hAnsi="Wingdings"/>
    </w:rPr>
  </w:style>
  <w:style w:type="character" w:customStyle="1" w:styleId="WW8Num20z0">
    <w:name w:val="WW8Num20z0"/>
    <w:rsid w:val="00140F96"/>
    <w:rPr>
      <w:rFonts w:ascii="Symbol" w:hAnsi="Symbol"/>
    </w:rPr>
  </w:style>
  <w:style w:type="character" w:customStyle="1" w:styleId="WW8Num20z1">
    <w:name w:val="WW8Num20z1"/>
    <w:rsid w:val="00140F96"/>
    <w:rPr>
      <w:rFonts w:ascii="Courier New" w:hAnsi="Courier New" w:cs="Courier New"/>
    </w:rPr>
  </w:style>
  <w:style w:type="character" w:customStyle="1" w:styleId="WW8Num20z2">
    <w:name w:val="WW8Num20z2"/>
    <w:rsid w:val="00140F96"/>
    <w:rPr>
      <w:rFonts w:ascii="Wingdings" w:hAnsi="Wingdings"/>
    </w:rPr>
  </w:style>
  <w:style w:type="character" w:customStyle="1" w:styleId="WW8Num21z0">
    <w:name w:val="WW8Num21z0"/>
    <w:rsid w:val="00140F96"/>
    <w:rPr>
      <w:rFonts w:ascii="Symbol" w:hAnsi="Symbol"/>
    </w:rPr>
  </w:style>
  <w:style w:type="character" w:customStyle="1" w:styleId="WW8Num21z1">
    <w:name w:val="WW8Num21z1"/>
    <w:rsid w:val="00140F96"/>
    <w:rPr>
      <w:rFonts w:ascii="Courier New" w:hAnsi="Courier New"/>
    </w:rPr>
  </w:style>
  <w:style w:type="character" w:customStyle="1" w:styleId="WW8Num21z2">
    <w:name w:val="WW8Num21z2"/>
    <w:rsid w:val="00140F96"/>
    <w:rPr>
      <w:rFonts w:ascii="Wingdings" w:hAnsi="Wingdings"/>
    </w:rPr>
  </w:style>
  <w:style w:type="character" w:customStyle="1" w:styleId="WW8Num22z0">
    <w:name w:val="WW8Num22z0"/>
    <w:rsid w:val="00140F96"/>
    <w:rPr>
      <w:rFonts w:ascii="Wingdings" w:hAnsi="Wingdings"/>
    </w:rPr>
  </w:style>
  <w:style w:type="character" w:customStyle="1" w:styleId="WW8Num22z1">
    <w:name w:val="WW8Num22z1"/>
    <w:rsid w:val="00140F96"/>
    <w:rPr>
      <w:rFonts w:ascii="Courier New" w:hAnsi="Courier New" w:cs="Courier New"/>
    </w:rPr>
  </w:style>
  <w:style w:type="character" w:customStyle="1" w:styleId="WW8Num22z3">
    <w:name w:val="WW8Num22z3"/>
    <w:rsid w:val="00140F96"/>
    <w:rPr>
      <w:rFonts w:ascii="Symbol" w:hAnsi="Symbol"/>
    </w:rPr>
  </w:style>
  <w:style w:type="character" w:customStyle="1" w:styleId="WW8Num23z0">
    <w:name w:val="WW8Num23z0"/>
    <w:rsid w:val="00140F96"/>
    <w:rPr>
      <w:rFonts w:ascii="Symbol" w:hAnsi="Symbol"/>
    </w:rPr>
  </w:style>
  <w:style w:type="character" w:customStyle="1" w:styleId="WW8Num23z1">
    <w:name w:val="WW8Num23z1"/>
    <w:rsid w:val="00140F96"/>
    <w:rPr>
      <w:rFonts w:ascii="Courier New" w:hAnsi="Courier New"/>
    </w:rPr>
  </w:style>
  <w:style w:type="character" w:customStyle="1" w:styleId="WW8Num23z2">
    <w:name w:val="WW8Num23z2"/>
    <w:rsid w:val="00140F96"/>
    <w:rPr>
      <w:rFonts w:ascii="Wingdings" w:hAnsi="Wingdings"/>
    </w:rPr>
  </w:style>
  <w:style w:type="character" w:customStyle="1" w:styleId="WW8Num24z1">
    <w:name w:val="WW8Num24z1"/>
    <w:rsid w:val="00140F96"/>
    <w:rPr>
      <w:rFonts w:ascii="Courier New" w:hAnsi="Courier New" w:cs="Courier New"/>
    </w:rPr>
  </w:style>
  <w:style w:type="character" w:customStyle="1" w:styleId="WW8Num24z2">
    <w:name w:val="WW8Num24z2"/>
    <w:rsid w:val="00140F96"/>
    <w:rPr>
      <w:rFonts w:ascii="Wingdings" w:hAnsi="Wingdings"/>
    </w:rPr>
  </w:style>
  <w:style w:type="character" w:customStyle="1" w:styleId="WW8Num24z3">
    <w:name w:val="WW8Num24z3"/>
    <w:rsid w:val="00140F96"/>
    <w:rPr>
      <w:rFonts w:ascii="Symbol" w:hAnsi="Symbol"/>
    </w:rPr>
  </w:style>
  <w:style w:type="character" w:customStyle="1" w:styleId="WW8Num28z0">
    <w:name w:val="WW8Num28z0"/>
    <w:rsid w:val="00140F96"/>
    <w:rPr>
      <w:rFonts w:ascii="Symbol" w:hAnsi="Symbol"/>
    </w:rPr>
  </w:style>
  <w:style w:type="character" w:customStyle="1" w:styleId="WW8Num29z0">
    <w:name w:val="WW8Num29z0"/>
    <w:rsid w:val="00140F96"/>
    <w:rPr>
      <w:rFonts w:ascii="Symbol" w:hAnsi="Symbol"/>
      <w:sz w:val="20"/>
    </w:rPr>
  </w:style>
  <w:style w:type="character" w:customStyle="1" w:styleId="WW8Num29z1">
    <w:name w:val="WW8Num29z1"/>
    <w:rsid w:val="00140F96"/>
    <w:rPr>
      <w:rFonts w:ascii="Courier New" w:hAnsi="Courier New"/>
    </w:rPr>
  </w:style>
  <w:style w:type="character" w:customStyle="1" w:styleId="WW8Num29z2">
    <w:name w:val="WW8Num29z2"/>
    <w:rsid w:val="00140F96"/>
    <w:rPr>
      <w:rFonts w:ascii="Wingdings" w:hAnsi="Wingdings"/>
    </w:rPr>
  </w:style>
  <w:style w:type="character" w:customStyle="1" w:styleId="WW8Num29z3">
    <w:name w:val="WW8Num29z3"/>
    <w:rsid w:val="00140F96"/>
    <w:rPr>
      <w:rFonts w:ascii="Symbol" w:hAnsi="Symbol"/>
    </w:rPr>
  </w:style>
  <w:style w:type="character" w:customStyle="1" w:styleId="WW8Num30z0">
    <w:name w:val="WW8Num30z0"/>
    <w:rsid w:val="00140F96"/>
    <w:rPr>
      <w:rFonts w:ascii="Symbol" w:hAnsi="Symbol"/>
    </w:rPr>
  </w:style>
  <w:style w:type="character" w:customStyle="1" w:styleId="WW8Num30z2">
    <w:name w:val="WW8Num30z2"/>
    <w:rsid w:val="00140F96"/>
    <w:rPr>
      <w:rFonts w:ascii="Wingdings" w:hAnsi="Wingdings"/>
    </w:rPr>
  </w:style>
  <w:style w:type="character" w:customStyle="1" w:styleId="WW8Num30z4">
    <w:name w:val="WW8Num30z4"/>
    <w:rsid w:val="00140F96"/>
    <w:rPr>
      <w:rFonts w:ascii="Courier New" w:hAnsi="Courier New"/>
    </w:rPr>
  </w:style>
  <w:style w:type="character" w:customStyle="1" w:styleId="WW8Num32z0">
    <w:name w:val="WW8Num32z0"/>
    <w:rsid w:val="00140F96"/>
    <w:rPr>
      <w:rFonts w:ascii="Symbol" w:hAnsi="Symbol"/>
    </w:rPr>
  </w:style>
  <w:style w:type="character" w:customStyle="1" w:styleId="WW8Num32z1">
    <w:name w:val="WW8Num32z1"/>
    <w:rsid w:val="00140F96"/>
    <w:rPr>
      <w:rFonts w:ascii="Courier New" w:hAnsi="Courier New"/>
    </w:rPr>
  </w:style>
  <w:style w:type="character" w:customStyle="1" w:styleId="WW8Num32z2">
    <w:name w:val="WW8Num32z2"/>
    <w:rsid w:val="00140F96"/>
    <w:rPr>
      <w:rFonts w:ascii="Wingdings" w:hAnsi="Wingdings"/>
    </w:rPr>
  </w:style>
  <w:style w:type="character" w:customStyle="1" w:styleId="WW8Num33z0">
    <w:name w:val="WW8Num33z0"/>
    <w:rsid w:val="00140F96"/>
    <w:rPr>
      <w:rFonts w:ascii="Symbol" w:hAnsi="Symbol"/>
    </w:rPr>
  </w:style>
  <w:style w:type="character" w:customStyle="1" w:styleId="WW8Num33z1">
    <w:name w:val="WW8Num33z1"/>
    <w:rsid w:val="00140F96"/>
    <w:rPr>
      <w:rFonts w:ascii="Courier New" w:hAnsi="Courier New" w:cs="Courier New"/>
    </w:rPr>
  </w:style>
  <w:style w:type="character" w:customStyle="1" w:styleId="WW8Num33z5">
    <w:name w:val="WW8Num33z5"/>
    <w:rsid w:val="00140F96"/>
    <w:rPr>
      <w:rFonts w:ascii="Wingdings" w:hAnsi="Wingdings"/>
    </w:rPr>
  </w:style>
  <w:style w:type="character" w:customStyle="1" w:styleId="WW8Num34z0">
    <w:name w:val="WW8Num34z0"/>
    <w:rsid w:val="00140F96"/>
    <w:rPr>
      <w:rFonts w:ascii="Wingdings" w:hAnsi="Wingdings"/>
    </w:rPr>
  </w:style>
  <w:style w:type="character" w:customStyle="1" w:styleId="WW8Num34z1">
    <w:name w:val="WW8Num34z1"/>
    <w:rsid w:val="00140F96"/>
    <w:rPr>
      <w:rFonts w:ascii="Courier New" w:hAnsi="Courier New" w:cs="Courier New"/>
    </w:rPr>
  </w:style>
  <w:style w:type="character" w:customStyle="1" w:styleId="WW8Num34z3">
    <w:name w:val="WW8Num34z3"/>
    <w:rsid w:val="00140F96"/>
    <w:rPr>
      <w:rFonts w:ascii="Symbol" w:hAnsi="Symbol"/>
    </w:rPr>
  </w:style>
  <w:style w:type="character" w:customStyle="1" w:styleId="WW8Num35z0">
    <w:name w:val="WW8Num35z0"/>
    <w:rsid w:val="00140F96"/>
    <w:rPr>
      <w:rFonts w:ascii="Wingdings" w:hAnsi="Wingdings"/>
    </w:rPr>
  </w:style>
  <w:style w:type="character" w:customStyle="1" w:styleId="WW8Num35z1">
    <w:name w:val="WW8Num35z1"/>
    <w:rsid w:val="00140F96"/>
    <w:rPr>
      <w:rFonts w:ascii="Courier New" w:hAnsi="Courier New" w:cs="Courier New"/>
    </w:rPr>
  </w:style>
  <w:style w:type="character" w:customStyle="1" w:styleId="WW8Num35z3">
    <w:name w:val="WW8Num35z3"/>
    <w:rsid w:val="00140F96"/>
    <w:rPr>
      <w:rFonts w:ascii="Symbol" w:hAnsi="Symbol"/>
    </w:rPr>
  </w:style>
  <w:style w:type="character" w:customStyle="1" w:styleId="WW8Num36z0">
    <w:name w:val="WW8Num36z0"/>
    <w:rsid w:val="00140F96"/>
    <w:rPr>
      <w:rFonts w:ascii="Symbol" w:hAnsi="Symbol"/>
    </w:rPr>
  </w:style>
  <w:style w:type="character" w:customStyle="1" w:styleId="WW8Num36z1">
    <w:name w:val="WW8Num36z1"/>
    <w:rsid w:val="00140F96"/>
    <w:rPr>
      <w:rFonts w:ascii="Courier New" w:hAnsi="Courier New"/>
    </w:rPr>
  </w:style>
  <w:style w:type="character" w:customStyle="1" w:styleId="WW8Num36z2">
    <w:name w:val="WW8Num36z2"/>
    <w:rsid w:val="00140F96"/>
    <w:rPr>
      <w:rFonts w:ascii="Wingdings" w:hAnsi="Wingdings"/>
    </w:rPr>
  </w:style>
  <w:style w:type="character" w:customStyle="1" w:styleId="WW8Num37z0">
    <w:name w:val="WW8Num37z0"/>
    <w:rsid w:val="00140F96"/>
    <w:rPr>
      <w:rFonts w:ascii="Wingdings" w:hAnsi="Wingdings"/>
    </w:rPr>
  </w:style>
  <w:style w:type="character" w:customStyle="1" w:styleId="WW8Num37z1">
    <w:name w:val="WW8Num37z1"/>
    <w:rsid w:val="00140F96"/>
    <w:rPr>
      <w:rFonts w:ascii="Courier New" w:hAnsi="Courier New" w:cs="Courier New"/>
    </w:rPr>
  </w:style>
  <w:style w:type="character" w:customStyle="1" w:styleId="WW8Num37z3">
    <w:name w:val="WW8Num37z3"/>
    <w:rsid w:val="00140F96"/>
    <w:rPr>
      <w:rFonts w:ascii="Symbol" w:hAnsi="Symbol"/>
    </w:rPr>
  </w:style>
  <w:style w:type="character" w:customStyle="1" w:styleId="WW-DefaultParagraphFont">
    <w:name w:val="WW-Default Paragraph Font"/>
    <w:rsid w:val="00140F96"/>
  </w:style>
  <w:style w:type="character" w:customStyle="1" w:styleId="BodyIndent2">
    <w:name w:val="Body Indent 2"/>
    <w:rsid w:val="00140F96"/>
    <w:rPr>
      <w:rFonts w:ascii="Verdana" w:hAnsi="Verdana"/>
      <w:i/>
      <w:iCs/>
      <w:sz w:val="20"/>
    </w:rPr>
  </w:style>
  <w:style w:type="character" w:customStyle="1" w:styleId="Instruction1">
    <w:name w:val="Instruction 1"/>
    <w:rsid w:val="00140F96"/>
    <w:rPr>
      <w:rFonts w:ascii="Verdana" w:hAnsi="Verdana"/>
      <w:color w:val="800080"/>
      <w:sz w:val="20"/>
    </w:rPr>
  </w:style>
  <w:style w:type="character" w:customStyle="1" w:styleId="Caption1">
    <w:name w:val="Caption 1"/>
    <w:rsid w:val="00140F96"/>
    <w:rPr>
      <w:rFonts w:ascii="Verdana" w:hAnsi="Verdana"/>
      <w:sz w:val="18"/>
    </w:rPr>
  </w:style>
  <w:style w:type="character" w:customStyle="1" w:styleId="BodyTextIndentChar">
    <w:name w:val="Body Text Indent Char"/>
    <w:rsid w:val="00140F96"/>
    <w:rPr>
      <w:rFonts w:ascii="Verdana" w:eastAsia="Times" w:hAnsi="Verdana"/>
      <w:color w:val="800080"/>
      <w:lang w:val="en-US" w:eastAsia="ar-SA" w:bidi="ar-SA"/>
    </w:rPr>
  </w:style>
  <w:style w:type="character" w:styleId="PageNumber0">
    <w:name w:val="page number"/>
    <w:basedOn w:val="WW-DefaultParagraphFont"/>
    <w:rsid w:val="00140F96"/>
  </w:style>
  <w:style w:type="character" w:customStyle="1" w:styleId="Instruction2CharChar">
    <w:name w:val="Instruction 2 Char Char"/>
    <w:rsid w:val="00140F96"/>
    <w:rPr>
      <w:rFonts w:ascii="Verdana" w:eastAsia="Times" w:hAnsi="Verdana"/>
      <w:color w:val="800080"/>
      <w:lang w:val="en-US" w:eastAsia="ar-SA" w:bidi="ar-SA"/>
    </w:rPr>
  </w:style>
  <w:style w:type="character" w:customStyle="1" w:styleId="Examplequestions-nohangingindentCharChar">
    <w:name w:val="Example questions - no hanging indent Char Char"/>
    <w:rsid w:val="00140F96"/>
    <w:rPr>
      <w:rFonts w:ascii="Verdana" w:eastAsia="Times" w:hAnsi="Verdana"/>
      <w:color w:val="800080"/>
      <w:lang w:val="en-US" w:eastAsia="ar-SA" w:bidi="ar-SA"/>
    </w:rPr>
  </w:style>
  <w:style w:type="character" w:styleId="FollowedHyperlink">
    <w:name w:val="FollowedHyperlink"/>
    <w:rsid w:val="00140F96"/>
    <w:rPr>
      <w:color w:val="800080"/>
      <w:u w:val="single"/>
    </w:rPr>
  </w:style>
  <w:style w:type="paragraph" w:customStyle="1" w:styleId="Heading">
    <w:name w:val="Heading"/>
    <w:basedOn w:val="Normal"/>
    <w:next w:val="BodyText"/>
    <w:rsid w:val="00140F96"/>
    <w:pPr>
      <w:keepNext/>
      <w:widowControl w:val="0"/>
      <w:tabs>
        <w:tab w:val="center" w:pos="4680"/>
      </w:tabs>
      <w:suppressAutoHyphens/>
      <w:spacing w:before="240" w:after="120" w:line="240" w:lineRule="auto"/>
      <w:ind w:left="-18"/>
    </w:pPr>
    <w:rPr>
      <w:rFonts w:eastAsia="Lucida Sans Unicode" w:cs="Tahoma"/>
      <w:color w:val="auto"/>
      <w:sz w:val="28"/>
      <w:szCs w:val="28"/>
      <w:lang w:val="en-US" w:eastAsia="ar-SA"/>
    </w:rPr>
  </w:style>
  <w:style w:type="paragraph" w:styleId="BodyText">
    <w:name w:val="Body Text"/>
    <w:basedOn w:val="Normal"/>
    <w:link w:val="BodyTextChar"/>
    <w:rsid w:val="00140F96"/>
    <w:pPr>
      <w:widowControl w:val="0"/>
      <w:tabs>
        <w:tab w:val="center" w:pos="4680"/>
      </w:tabs>
      <w:suppressAutoHyphens/>
      <w:spacing w:before="0" w:after="120" w:line="240" w:lineRule="auto"/>
      <w:ind w:left="-18"/>
    </w:pPr>
    <w:rPr>
      <w:rFonts w:ascii="Verdana" w:eastAsia="Times" w:hAnsi="Verdana" w:cs="Times"/>
      <w:color w:val="auto"/>
      <w:szCs w:val="20"/>
      <w:lang w:val="en-US" w:eastAsia="ar-SA"/>
    </w:rPr>
  </w:style>
  <w:style w:type="character" w:customStyle="1" w:styleId="BodyTextChar">
    <w:name w:val="Body Text Char"/>
    <w:basedOn w:val="DefaultParagraphFont"/>
    <w:link w:val="BodyText"/>
    <w:rsid w:val="00140F96"/>
    <w:rPr>
      <w:rFonts w:ascii="Verdana" w:eastAsia="Times" w:hAnsi="Verdana" w:cs="Times"/>
      <w:sz w:val="20"/>
      <w:szCs w:val="20"/>
      <w:lang w:val="en-US" w:eastAsia="ar-SA"/>
    </w:rPr>
  </w:style>
  <w:style w:type="paragraph" w:styleId="List">
    <w:name w:val="List"/>
    <w:basedOn w:val="BodyText"/>
    <w:rsid w:val="00140F96"/>
    <w:rPr>
      <w:rFonts w:cs="Tahoma"/>
    </w:rPr>
  </w:style>
  <w:style w:type="paragraph" w:customStyle="1" w:styleId="Index">
    <w:name w:val="Index"/>
    <w:basedOn w:val="Normal"/>
    <w:rsid w:val="00140F96"/>
    <w:pPr>
      <w:widowControl w:val="0"/>
      <w:suppressLineNumbers/>
      <w:tabs>
        <w:tab w:val="center" w:pos="4680"/>
      </w:tabs>
      <w:suppressAutoHyphens/>
      <w:spacing w:before="0" w:line="240" w:lineRule="auto"/>
      <w:ind w:left="-18"/>
    </w:pPr>
    <w:rPr>
      <w:rFonts w:ascii="Verdana" w:eastAsia="Times" w:hAnsi="Verdana" w:cs="Tahoma"/>
      <w:color w:val="auto"/>
      <w:szCs w:val="20"/>
      <w:lang w:val="en-US" w:eastAsia="ar-SA"/>
    </w:rPr>
  </w:style>
  <w:style w:type="paragraph" w:styleId="BodyTextIndent">
    <w:name w:val="Body Text Indent"/>
    <w:basedOn w:val="Normal"/>
    <w:link w:val="BodyTextIndentChar1"/>
    <w:rsid w:val="00140F96"/>
    <w:pPr>
      <w:widowControl w:val="0"/>
      <w:tabs>
        <w:tab w:val="center" w:pos="4680"/>
      </w:tabs>
      <w:suppressAutoHyphens/>
      <w:spacing w:before="0" w:after="240" w:line="240" w:lineRule="auto"/>
      <w:ind w:left="1440"/>
    </w:pPr>
    <w:rPr>
      <w:rFonts w:ascii="Verdana" w:eastAsia="Times" w:hAnsi="Verdana" w:cs="Times"/>
      <w:color w:val="800080"/>
      <w:szCs w:val="20"/>
      <w:lang w:val="en-US" w:eastAsia="ar-SA"/>
    </w:rPr>
  </w:style>
  <w:style w:type="character" w:customStyle="1" w:styleId="BodyTextIndentChar1">
    <w:name w:val="Body Text Indent Char1"/>
    <w:basedOn w:val="DefaultParagraphFont"/>
    <w:link w:val="BodyTextIndent"/>
    <w:rsid w:val="00140F96"/>
    <w:rPr>
      <w:rFonts w:ascii="Verdana" w:eastAsia="Times" w:hAnsi="Verdana" w:cs="Times"/>
      <w:color w:val="800080"/>
      <w:sz w:val="20"/>
      <w:szCs w:val="20"/>
      <w:lang w:val="en-US" w:eastAsia="ar-SA"/>
    </w:rPr>
  </w:style>
  <w:style w:type="paragraph" w:customStyle="1" w:styleId="DocTitle-Right">
    <w:name w:val="Doc Title-Right"/>
    <w:basedOn w:val="Heading1"/>
    <w:rsid w:val="00140F96"/>
    <w:pPr>
      <w:widowControl w:val="0"/>
      <w:pBdr>
        <w:top w:val="single" w:sz="20" w:space="1" w:color="800080"/>
        <w:right w:val="single" w:sz="20" w:space="4" w:color="800080"/>
      </w:pBdr>
      <w:tabs>
        <w:tab w:val="center" w:pos="4680"/>
      </w:tabs>
      <w:suppressAutoHyphens/>
      <w:spacing w:before="0" w:after="0" w:line="240" w:lineRule="auto"/>
      <w:ind w:left="-14"/>
      <w:jc w:val="right"/>
    </w:pPr>
    <w:rPr>
      <w:rFonts w:ascii="Verdana" w:eastAsia="Times New Roman" w:hAnsi="Verdana" w:cs="Times"/>
      <w:bCs/>
      <w:color w:val="FF6600"/>
      <w:sz w:val="48"/>
      <w:szCs w:val="20"/>
      <w:lang w:val="en-US" w:eastAsia="ar-SA"/>
    </w:rPr>
  </w:style>
  <w:style w:type="paragraph" w:customStyle="1" w:styleId="Sub-Title1">
    <w:name w:val="Sub-Title 1"/>
    <w:basedOn w:val="Heading1"/>
    <w:rsid w:val="00140F96"/>
    <w:pPr>
      <w:widowControl w:val="0"/>
      <w:pBdr>
        <w:top w:val="single" w:sz="8" w:space="1" w:color="800080"/>
      </w:pBdr>
      <w:tabs>
        <w:tab w:val="center" w:pos="4680"/>
      </w:tabs>
      <w:suppressAutoHyphens/>
      <w:spacing w:before="1200" w:after="0" w:line="240" w:lineRule="auto"/>
      <w:ind w:left="-14"/>
      <w:jc w:val="right"/>
    </w:pPr>
    <w:rPr>
      <w:rFonts w:ascii="Verdana" w:eastAsia="Times New Roman" w:hAnsi="Verdana" w:cs="Times"/>
      <w:b w:val="0"/>
      <w:color w:val="auto"/>
      <w:sz w:val="24"/>
      <w:szCs w:val="20"/>
      <w:lang w:val="en-US" w:eastAsia="ar-SA"/>
    </w:rPr>
  </w:style>
  <w:style w:type="paragraph" w:customStyle="1" w:styleId="SubTitle2">
    <w:name w:val="Sub Title 2"/>
    <w:basedOn w:val="Heading3"/>
    <w:rsid w:val="00140F96"/>
    <w:pPr>
      <w:widowControl w:val="0"/>
      <w:tabs>
        <w:tab w:val="center" w:pos="4680"/>
      </w:tabs>
      <w:suppressAutoHyphens/>
      <w:spacing w:before="0" w:after="1080" w:line="240" w:lineRule="auto"/>
      <w:ind w:left="-18"/>
      <w:jc w:val="right"/>
    </w:pPr>
    <w:rPr>
      <w:rFonts w:ascii="Verdana" w:eastAsia="Times New Roman" w:hAnsi="Verdana" w:cs="Times"/>
      <w:i w:val="0"/>
      <w:color w:val="auto"/>
      <w:sz w:val="24"/>
      <w:szCs w:val="20"/>
      <w:lang w:val="en-US" w:eastAsia="ar-SA"/>
    </w:rPr>
  </w:style>
  <w:style w:type="paragraph" w:customStyle="1" w:styleId="SubTitle3">
    <w:name w:val="Sub Title 3"/>
    <w:basedOn w:val="Normal"/>
    <w:rsid w:val="00140F96"/>
    <w:pPr>
      <w:widowControl w:val="0"/>
      <w:tabs>
        <w:tab w:val="center" w:pos="4680"/>
      </w:tabs>
      <w:suppressAutoHyphens/>
      <w:spacing w:before="0" w:line="240" w:lineRule="auto"/>
      <w:ind w:left="-18"/>
      <w:jc w:val="right"/>
    </w:pPr>
    <w:rPr>
      <w:rFonts w:ascii="Verdana" w:eastAsia="Times New Roman" w:hAnsi="Verdana" w:cs="Times"/>
      <w:color w:val="993300"/>
      <w:szCs w:val="20"/>
      <w:lang w:val="en-US" w:eastAsia="ar-SA"/>
    </w:rPr>
  </w:style>
  <w:style w:type="paragraph" w:customStyle="1" w:styleId="StyleHeading124ptBoldOrangeRightAfter12ptTop">
    <w:name w:val="Style Heading 1 + 24 pt Bold Orange Right After:  12 pt Top: (..."/>
    <w:basedOn w:val="Heading1"/>
    <w:rsid w:val="00140F96"/>
    <w:pPr>
      <w:widowControl w:val="0"/>
      <w:pBdr>
        <w:top w:val="single" w:sz="20" w:space="1" w:color="000000"/>
      </w:pBdr>
      <w:tabs>
        <w:tab w:val="center" w:pos="4680"/>
      </w:tabs>
      <w:suppressAutoHyphens/>
      <w:spacing w:before="0" w:after="120" w:line="240" w:lineRule="auto"/>
      <w:ind w:left="-14"/>
      <w:jc w:val="right"/>
    </w:pPr>
    <w:rPr>
      <w:rFonts w:ascii="Verdana" w:eastAsia="Times New Roman" w:hAnsi="Verdana" w:cs="Times"/>
      <w:bCs/>
      <w:color w:val="808080"/>
      <w:sz w:val="48"/>
      <w:szCs w:val="20"/>
      <w:lang w:val="en-US" w:eastAsia="ar-SA"/>
    </w:rPr>
  </w:style>
  <w:style w:type="paragraph" w:customStyle="1" w:styleId="TaglineTop">
    <w:name w:val="Tagline Top"/>
    <w:basedOn w:val="Heading1"/>
    <w:rsid w:val="00140F96"/>
    <w:pPr>
      <w:pageBreakBefore/>
      <w:widowControl w:val="0"/>
      <w:tabs>
        <w:tab w:val="center" w:pos="4680"/>
      </w:tabs>
      <w:suppressAutoHyphens/>
      <w:spacing w:before="0" w:after="40" w:line="240" w:lineRule="auto"/>
      <w:ind w:left="-14"/>
      <w:jc w:val="right"/>
    </w:pPr>
    <w:rPr>
      <w:rFonts w:ascii="Verdana" w:eastAsia="Times New Roman" w:hAnsi="Verdana" w:cs="Times"/>
      <w:b w:val="0"/>
      <w:color w:val="auto"/>
      <w:sz w:val="16"/>
      <w:szCs w:val="20"/>
      <w:lang w:val="en-US" w:eastAsia="ar-SA"/>
    </w:rPr>
  </w:style>
  <w:style w:type="paragraph" w:customStyle="1" w:styleId="DocTitle2">
    <w:name w:val="Doc Title 2"/>
    <w:basedOn w:val="Heading1"/>
    <w:rsid w:val="00140F96"/>
    <w:pPr>
      <w:widowControl w:val="0"/>
      <w:pBdr>
        <w:top w:val="single" w:sz="20" w:space="1" w:color="000000"/>
      </w:pBdr>
      <w:tabs>
        <w:tab w:val="center" w:pos="4680"/>
      </w:tabs>
      <w:suppressAutoHyphens/>
      <w:spacing w:before="0" w:line="240" w:lineRule="auto"/>
      <w:ind w:left="-14"/>
      <w:jc w:val="right"/>
    </w:pPr>
    <w:rPr>
      <w:rFonts w:ascii="Verdana" w:eastAsia="Times New Roman" w:hAnsi="Verdana" w:cs="Times"/>
      <w:bCs/>
      <w:color w:val="808080"/>
      <w:sz w:val="42"/>
      <w:szCs w:val="20"/>
      <w:lang w:val="en-US" w:eastAsia="ar-SA"/>
    </w:rPr>
  </w:style>
  <w:style w:type="paragraph" w:customStyle="1" w:styleId="Header2">
    <w:name w:val="Header 2"/>
    <w:basedOn w:val="Heading1"/>
    <w:link w:val="Header2Char"/>
    <w:rsid w:val="00140F96"/>
    <w:pPr>
      <w:widowControl w:val="0"/>
      <w:pBdr>
        <w:top w:val="single" w:sz="8" w:space="1" w:color="000000"/>
      </w:pBdr>
      <w:tabs>
        <w:tab w:val="center" w:pos="4680"/>
      </w:tabs>
      <w:suppressAutoHyphens/>
      <w:spacing w:before="120" w:after="120" w:line="240" w:lineRule="auto"/>
      <w:ind w:left="-14"/>
    </w:pPr>
    <w:rPr>
      <w:rFonts w:ascii="Verdana" w:eastAsia="Times New Roman" w:hAnsi="Verdana" w:cs="Times"/>
      <w:color w:val="auto"/>
      <w:sz w:val="28"/>
      <w:szCs w:val="20"/>
      <w:lang w:val="en-US" w:eastAsia="ar-SA"/>
    </w:rPr>
  </w:style>
  <w:style w:type="character" w:customStyle="1" w:styleId="Header2Char">
    <w:name w:val="Header 2 Char"/>
    <w:link w:val="Header2"/>
    <w:rsid w:val="00140F96"/>
    <w:rPr>
      <w:rFonts w:ascii="Verdana" w:eastAsia="Times New Roman" w:hAnsi="Verdana" w:cs="Times"/>
      <w:b/>
      <w:sz w:val="28"/>
      <w:szCs w:val="20"/>
      <w:lang w:val="en-US" w:eastAsia="ar-SA"/>
    </w:rPr>
  </w:style>
  <w:style w:type="paragraph" w:customStyle="1" w:styleId="Header3">
    <w:name w:val="Header 3"/>
    <w:basedOn w:val="Heading2"/>
    <w:rsid w:val="00140F96"/>
    <w:pPr>
      <w:widowControl w:val="0"/>
      <w:tabs>
        <w:tab w:val="center" w:pos="4680"/>
      </w:tabs>
      <w:suppressAutoHyphens/>
      <w:spacing w:before="120" w:line="240" w:lineRule="auto"/>
      <w:ind w:left="360"/>
    </w:pPr>
    <w:rPr>
      <w:rFonts w:ascii="Verdana" w:eastAsia="Times New Roman" w:hAnsi="Verdana" w:cs="Times"/>
      <w:b/>
      <w:bCs/>
      <w:color w:val="auto"/>
      <w:sz w:val="22"/>
      <w:szCs w:val="20"/>
      <w:lang w:val="en-US" w:eastAsia="ar-SA"/>
    </w:rPr>
  </w:style>
  <w:style w:type="paragraph" w:styleId="BlockText">
    <w:name w:val="Block Text"/>
    <w:basedOn w:val="Normal"/>
    <w:rsid w:val="00140F96"/>
    <w:pPr>
      <w:widowControl w:val="0"/>
      <w:tabs>
        <w:tab w:val="center" w:pos="4680"/>
      </w:tabs>
      <w:suppressAutoHyphens/>
      <w:spacing w:before="120" w:after="240" w:line="240" w:lineRule="auto"/>
      <w:ind w:left="360"/>
    </w:pPr>
    <w:rPr>
      <w:rFonts w:ascii="Verdana" w:eastAsia="Times New Roman" w:hAnsi="Verdana" w:cs="Times"/>
      <w:color w:val="auto"/>
      <w:szCs w:val="20"/>
      <w:lang w:val="en-US" w:eastAsia="ar-SA"/>
    </w:rPr>
  </w:style>
  <w:style w:type="paragraph" w:customStyle="1" w:styleId="TblHeader">
    <w:name w:val="Tbl Header"/>
    <w:basedOn w:val="Normal"/>
    <w:rsid w:val="00140F96"/>
    <w:pPr>
      <w:widowControl w:val="0"/>
      <w:tabs>
        <w:tab w:val="center" w:pos="4680"/>
      </w:tabs>
      <w:suppressAutoHyphens/>
      <w:spacing w:before="120" w:after="120" w:line="240" w:lineRule="auto"/>
      <w:ind w:left="-18"/>
      <w:jc w:val="center"/>
    </w:pPr>
    <w:rPr>
      <w:rFonts w:ascii="Verdana" w:eastAsia="Times New Roman" w:hAnsi="Verdana" w:cs="Times"/>
      <w:b/>
      <w:i/>
      <w:color w:val="auto"/>
      <w:szCs w:val="20"/>
      <w:lang w:val="en-US" w:eastAsia="ar-SA"/>
    </w:rPr>
  </w:style>
  <w:style w:type="paragraph" w:customStyle="1" w:styleId="TemplateVerbiage">
    <w:name w:val="Template Verbiage"/>
    <w:basedOn w:val="BodyTextIndent"/>
    <w:rsid w:val="00140F96"/>
    <w:pPr>
      <w:spacing w:before="120" w:after="120"/>
      <w:ind w:left="720"/>
    </w:pPr>
    <w:rPr>
      <w:rFonts w:eastAsia="Times New Roman"/>
      <w:i/>
    </w:rPr>
  </w:style>
  <w:style w:type="paragraph" w:customStyle="1" w:styleId="StyleSub-Title1VioletTopSinglesolidlineViolet1pt">
    <w:name w:val="Style Sub-Title 1 + Violet Top: (Single solid line Violet  1 pt ..."/>
    <w:basedOn w:val="Sub-Title1"/>
    <w:rsid w:val="00140F96"/>
    <w:pPr>
      <w:pBdr>
        <w:top w:val="single" w:sz="8" w:space="0" w:color="000000"/>
      </w:pBdr>
    </w:pPr>
    <w:rPr>
      <w:color w:val="808080"/>
    </w:rPr>
  </w:style>
  <w:style w:type="paragraph" w:styleId="BodyText2">
    <w:name w:val="Body Text 2"/>
    <w:basedOn w:val="Normal"/>
    <w:link w:val="BodyText2Char"/>
    <w:rsid w:val="00140F96"/>
    <w:pPr>
      <w:widowControl w:val="0"/>
      <w:tabs>
        <w:tab w:val="center" w:pos="4680"/>
      </w:tabs>
      <w:suppressAutoHyphens/>
      <w:spacing w:before="0" w:after="120" w:line="480" w:lineRule="auto"/>
      <w:ind w:left="-18"/>
    </w:pPr>
    <w:rPr>
      <w:rFonts w:ascii="Verdana" w:eastAsia="Times" w:hAnsi="Verdana" w:cs="Times"/>
      <w:color w:val="auto"/>
      <w:szCs w:val="20"/>
      <w:lang w:val="en-US" w:eastAsia="ar-SA"/>
    </w:rPr>
  </w:style>
  <w:style w:type="character" w:customStyle="1" w:styleId="BodyText2Char">
    <w:name w:val="Body Text 2 Char"/>
    <w:basedOn w:val="DefaultParagraphFont"/>
    <w:link w:val="BodyText2"/>
    <w:rsid w:val="00140F96"/>
    <w:rPr>
      <w:rFonts w:ascii="Verdana" w:eastAsia="Times" w:hAnsi="Verdana" w:cs="Times"/>
      <w:sz w:val="20"/>
      <w:szCs w:val="20"/>
      <w:lang w:val="en-US" w:eastAsia="ar-SA"/>
    </w:rPr>
  </w:style>
  <w:style w:type="paragraph" w:styleId="BodyTextIndent3">
    <w:name w:val="Body Text Indent 3"/>
    <w:basedOn w:val="Normal"/>
    <w:link w:val="BodyTextIndent3Char"/>
    <w:rsid w:val="00140F96"/>
    <w:pPr>
      <w:widowControl w:val="0"/>
      <w:tabs>
        <w:tab w:val="center" w:pos="4680"/>
      </w:tabs>
      <w:suppressAutoHyphens/>
      <w:spacing w:before="0" w:after="120" w:line="240" w:lineRule="auto"/>
      <w:ind w:left="360"/>
    </w:pPr>
    <w:rPr>
      <w:rFonts w:ascii="Verdana" w:eastAsia="Times" w:hAnsi="Verdana" w:cs="Times"/>
      <w:color w:val="auto"/>
      <w:sz w:val="16"/>
      <w:szCs w:val="16"/>
      <w:lang w:val="en-US" w:eastAsia="ar-SA"/>
    </w:rPr>
  </w:style>
  <w:style w:type="character" w:customStyle="1" w:styleId="BodyTextIndent3Char">
    <w:name w:val="Body Text Indent 3 Char"/>
    <w:basedOn w:val="DefaultParagraphFont"/>
    <w:link w:val="BodyTextIndent3"/>
    <w:rsid w:val="00140F96"/>
    <w:rPr>
      <w:rFonts w:ascii="Verdana" w:eastAsia="Times" w:hAnsi="Verdana" w:cs="Times"/>
      <w:sz w:val="16"/>
      <w:szCs w:val="16"/>
      <w:lang w:val="en-US" w:eastAsia="ar-SA"/>
    </w:rPr>
  </w:style>
  <w:style w:type="character" w:customStyle="1" w:styleId="CommentTextChar">
    <w:name w:val="Comment Text Char"/>
    <w:basedOn w:val="DefaultParagraphFont"/>
    <w:link w:val="CommentText"/>
    <w:semiHidden/>
    <w:rsid w:val="00140F96"/>
    <w:rPr>
      <w:rFonts w:ascii="Arial" w:eastAsia="Times New Roman" w:hAnsi="Arial" w:cs="Times"/>
      <w:sz w:val="20"/>
      <w:szCs w:val="20"/>
      <w:lang w:val="en-US" w:eastAsia="ar-SA"/>
    </w:rPr>
  </w:style>
  <w:style w:type="paragraph" w:styleId="CommentText">
    <w:name w:val="annotation text"/>
    <w:basedOn w:val="Normal"/>
    <w:link w:val="CommentTextChar"/>
    <w:semiHidden/>
    <w:rsid w:val="00140F96"/>
    <w:pPr>
      <w:widowControl w:val="0"/>
      <w:tabs>
        <w:tab w:val="center" w:pos="4680"/>
      </w:tabs>
      <w:suppressAutoHyphens/>
      <w:spacing w:before="0" w:after="240" w:line="240" w:lineRule="auto"/>
      <w:ind w:left="-18"/>
    </w:pPr>
    <w:rPr>
      <w:rFonts w:eastAsia="Times New Roman" w:cs="Times"/>
      <w:color w:val="auto"/>
      <w:szCs w:val="20"/>
      <w:lang w:val="en-US" w:eastAsia="ar-SA"/>
    </w:rPr>
  </w:style>
  <w:style w:type="character" w:customStyle="1" w:styleId="EndnoteTextChar">
    <w:name w:val="Endnote Text Char"/>
    <w:basedOn w:val="DefaultParagraphFont"/>
    <w:link w:val="EndnoteText"/>
    <w:semiHidden/>
    <w:rsid w:val="00140F96"/>
    <w:rPr>
      <w:rFonts w:ascii="Times New Roman" w:eastAsia="Times New Roman" w:hAnsi="Times New Roman" w:cs="Times"/>
      <w:sz w:val="20"/>
      <w:szCs w:val="20"/>
      <w:lang w:val="en-US" w:eastAsia="ar-SA"/>
    </w:rPr>
  </w:style>
  <w:style w:type="paragraph" w:styleId="EndnoteText">
    <w:name w:val="endnote text"/>
    <w:basedOn w:val="Normal"/>
    <w:link w:val="EndnoteTextChar"/>
    <w:semiHidden/>
    <w:rsid w:val="00140F96"/>
    <w:pPr>
      <w:widowControl w:val="0"/>
      <w:tabs>
        <w:tab w:val="center" w:pos="4680"/>
      </w:tabs>
      <w:suppressAutoHyphens/>
      <w:spacing w:before="0" w:line="240" w:lineRule="auto"/>
      <w:ind w:left="-18"/>
    </w:pPr>
    <w:rPr>
      <w:rFonts w:ascii="Times New Roman" w:eastAsia="Times New Roman" w:hAnsi="Times New Roman" w:cs="Times"/>
      <w:color w:val="auto"/>
      <w:szCs w:val="20"/>
      <w:lang w:val="en-US" w:eastAsia="ar-SA"/>
    </w:rPr>
  </w:style>
  <w:style w:type="paragraph" w:customStyle="1" w:styleId="StyleHeader2TopSinglesolidlineViolet1ptLinewidth">
    <w:name w:val="Style Header 2 + Top: (Single solid line Violet  1 pt Line width)"/>
    <w:basedOn w:val="Header2"/>
    <w:rsid w:val="00140F96"/>
    <w:pPr>
      <w:pBdr>
        <w:top w:val="single" w:sz="8" w:space="0" w:color="800080"/>
      </w:pBdr>
    </w:pPr>
  </w:style>
  <w:style w:type="paragraph" w:customStyle="1" w:styleId="Analysis">
    <w:name w:val="Analysis"/>
    <w:basedOn w:val="Normal"/>
    <w:rsid w:val="00140F96"/>
    <w:pPr>
      <w:widowControl w:val="0"/>
      <w:tabs>
        <w:tab w:val="center" w:pos="4680"/>
      </w:tabs>
      <w:suppressAutoHyphens/>
      <w:spacing w:before="240" w:after="240" w:line="240" w:lineRule="auto"/>
      <w:ind w:left="1440"/>
    </w:pPr>
    <w:rPr>
      <w:rFonts w:ascii="Verdana" w:eastAsia="Times New Roman" w:hAnsi="Verdana" w:cs="Times"/>
      <w:b/>
      <w:i/>
      <w:color w:val="auto"/>
      <w:szCs w:val="20"/>
      <w:lang w:val="en-US" w:eastAsia="ar-SA"/>
    </w:rPr>
  </w:style>
  <w:style w:type="paragraph" w:customStyle="1" w:styleId="FormText">
    <w:name w:val="Form Text"/>
    <w:basedOn w:val="Normal"/>
    <w:rsid w:val="00140F96"/>
    <w:pPr>
      <w:widowControl w:val="0"/>
      <w:tabs>
        <w:tab w:val="center" w:pos="4680"/>
      </w:tabs>
      <w:suppressAutoHyphens/>
      <w:spacing w:before="120" w:after="120" w:line="240" w:lineRule="auto"/>
      <w:ind w:left="-18"/>
    </w:pPr>
    <w:rPr>
      <w:rFonts w:ascii="Verdana" w:eastAsia="Times" w:hAnsi="Verdana" w:cs="Times"/>
      <w:color w:val="auto"/>
      <w:szCs w:val="20"/>
      <w:lang w:val="en-US" w:eastAsia="ar-SA"/>
    </w:rPr>
  </w:style>
  <w:style w:type="paragraph" w:customStyle="1" w:styleId="TextEntry">
    <w:name w:val="Text Entry"/>
    <w:basedOn w:val="Normal"/>
    <w:rsid w:val="00140F96"/>
    <w:pPr>
      <w:widowControl w:val="0"/>
      <w:tabs>
        <w:tab w:val="center" w:pos="4680"/>
      </w:tabs>
      <w:suppressAutoHyphens/>
      <w:spacing w:before="0" w:line="240" w:lineRule="auto"/>
      <w:ind w:left="720"/>
    </w:pPr>
    <w:rPr>
      <w:rFonts w:ascii="Verdana" w:eastAsia="Times" w:hAnsi="Verdana" w:cs="Arial"/>
      <w:color w:val="auto"/>
      <w:szCs w:val="20"/>
      <w:lang w:val="en-US" w:eastAsia="ar-SA"/>
    </w:rPr>
  </w:style>
  <w:style w:type="paragraph" w:customStyle="1" w:styleId="Examplequestions">
    <w:name w:val="Example questions"/>
    <w:basedOn w:val="BodyTextIndent"/>
    <w:rsid w:val="00140F96"/>
    <w:pPr>
      <w:spacing w:before="120" w:after="0"/>
      <w:ind w:left="3514" w:hanging="2074"/>
    </w:pPr>
  </w:style>
  <w:style w:type="paragraph" w:customStyle="1" w:styleId="SectionIntro">
    <w:name w:val="Section Intro"/>
    <w:basedOn w:val="Normal"/>
    <w:rsid w:val="00140F96"/>
    <w:pPr>
      <w:widowControl w:val="0"/>
      <w:tabs>
        <w:tab w:val="center" w:pos="4680"/>
      </w:tabs>
      <w:suppressAutoHyphens/>
      <w:spacing w:before="0" w:after="120" w:line="240" w:lineRule="auto"/>
      <w:ind w:left="360"/>
    </w:pPr>
    <w:rPr>
      <w:rFonts w:ascii="Verdana" w:eastAsia="Times" w:hAnsi="Verdana" w:cs="Times"/>
      <w:color w:val="auto"/>
      <w:szCs w:val="20"/>
      <w:lang w:val="en-US" w:eastAsia="ar-SA"/>
    </w:rPr>
  </w:style>
  <w:style w:type="paragraph" w:customStyle="1" w:styleId="StyleHeader2TopSinglesolidlineViolet1ptLinewidth1">
    <w:name w:val="Style Header 2 + Top: (Single solid line Violet  1 pt Line width)1"/>
    <w:basedOn w:val="Header2"/>
    <w:rsid w:val="00140F96"/>
    <w:pPr>
      <w:numPr>
        <w:numId w:val="27"/>
      </w:numPr>
      <w:pBdr>
        <w:top w:val="single" w:sz="8" w:space="0" w:color="800080"/>
      </w:pBdr>
      <w:tabs>
        <w:tab w:val="clear" w:pos="0"/>
        <w:tab w:val="clear" w:pos="4680"/>
        <w:tab w:val="center" w:pos="4698"/>
      </w:tabs>
      <w:ind w:left="0" w:hanging="340"/>
    </w:pPr>
  </w:style>
  <w:style w:type="paragraph" w:customStyle="1" w:styleId="Exampleparagraph">
    <w:name w:val="Example paragraph"/>
    <w:basedOn w:val="BodyTextIndent"/>
    <w:rsid w:val="00140F96"/>
    <w:pPr>
      <w:ind w:left="720"/>
    </w:pPr>
    <w:rPr>
      <w:rFonts w:eastAsia="Times New Roman"/>
      <w:color w:val="993300"/>
    </w:rPr>
  </w:style>
  <w:style w:type="paragraph" w:customStyle="1" w:styleId="Examplequestionsend">
    <w:name w:val="Example questions end"/>
    <w:basedOn w:val="Examplequestions"/>
    <w:rsid w:val="00140F96"/>
    <w:pPr>
      <w:spacing w:before="0" w:after="120"/>
      <w:ind w:firstLine="0"/>
    </w:pPr>
  </w:style>
  <w:style w:type="paragraph" w:customStyle="1" w:styleId="StyleHeading1Left075Firstline325">
    <w:name w:val="Style Heading 1 + Left:  0.75&quot; First line:  3.25&quot;"/>
    <w:basedOn w:val="Heading1"/>
    <w:rsid w:val="00140F96"/>
    <w:pPr>
      <w:widowControl w:val="0"/>
      <w:tabs>
        <w:tab w:val="center" w:pos="4680"/>
      </w:tabs>
      <w:suppressAutoHyphens/>
      <w:spacing w:before="320" w:after="0" w:line="240" w:lineRule="auto"/>
      <w:ind w:left="1080" w:firstLine="4680"/>
      <w:jc w:val="right"/>
    </w:pPr>
    <w:rPr>
      <w:rFonts w:ascii="Verdana" w:eastAsia="Times New Roman" w:hAnsi="Verdana" w:cs="Times"/>
      <w:b w:val="0"/>
      <w:color w:val="auto"/>
      <w:sz w:val="36"/>
      <w:szCs w:val="20"/>
      <w:lang w:val="en-US" w:eastAsia="ar-SA"/>
    </w:rPr>
  </w:style>
  <w:style w:type="paragraph" w:customStyle="1" w:styleId="StyleDocTitle2Brown">
    <w:name w:val="Style Doc Title 2 + Brown"/>
    <w:basedOn w:val="DocTitle2"/>
    <w:rsid w:val="00140F96"/>
  </w:style>
  <w:style w:type="paragraph" w:customStyle="1" w:styleId="StyleHeading116ptVioletRightBefore144ptAfter4">
    <w:name w:val="Style Heading 1 + 16 pt Violet Right Before:  144 pt After:  4 ..."/>
    <w:basedOn w:val="Heading1"/>
    <w:rsid w:val="00140F96"/>
    <w:pPr>
      <w:widowControl w:val="0"/>
      <w:tabs>
        <w:tab w:val="center" w:pos="4680"/>
      </w:tabs>
      <w:suppressAutoHyphens/>
      <w:spacing w:before="2880" w:after="80" w:line="240" w:lineRule="auto"/>
      <w:ind w:left="-14"/>
      <w:jc w:val="right"/>
    </w:pPr>
    <w:rPr>
      <w:rFonts w:ascii="Verdana" w:eastAsia="Times New Roman" w:hAnsi="Verdana" w:cs="Times"/>
      <w:b w:val="0"/>
      <w:color w:val="993300"/>
      <w:szCs w:val="20"/>
      <w:lang w:val="en-US" w:eastAsia="ar-SA"/>
    </w:rPr>
  </w:style>
  <w:style w:type="paragraph" w:customStyle="1" w:styleId="StyleSub-Title1Violet">
    <w:name w:val="Style Sub-Title 1 + Violet"/>
    <w:basedOn w:val="Sub-Title1"/>
    <w:rsid w:val="00140F96"/>
    <w:pPr>
      <w:pBdr>
        <w:top w:val="single" w:sz="8" w:space="1" w:color="FFFF00"/>
      </w:pBdr>
    </w:pPr>
    <w:rPr>
      <w:color w:val="993300"/>
    </w:rPr>
  </w:style>
  <w:style w:type="paragraph" w:customStyle="1" w:styleId="StyleBlockTextArial8ptLeft0Before1ptAfter0">
    <w:name w:val="Style Block Text + Arial 8 pt Left:  0&quot; Before:  1 pt After:  0..."/>
    <w:basedOn w:val="BlockText"/>
    <w:rsid w:val="00140F96"/>
    <w:pPr>
      <w:spacing w:before="20" w:after="0"/>
      <w:ind w:left="0"/>
    </w:pPr>
    <w:rPr>
      <w:rFonts w:ascii="Arial" w:hAnsi="Arial"/>
      <w:b/>
      <w:color w:val="FFFFFF"/>
      <w:sz w:val="18"/>
    </w:rPr>
  </w:style>
  <w:style w:type="paragraph" w:customStyle="1" w:styleId="StyleHeading1Before150ptAfter4pt">
    <w:name w:val="Style Heading 1 + Before:  150 pt After:  4 pt"/>
    <w:basedOn w:val="Heading1"/>
    <w:rsid w:val="00140F96"/>
    <w:pPr>
      <w:widowControl w:val="0"/>
      <w:tabs>
        <w:tab w:val="center" w:pos="4680"/>
      </w:tabs>
      <w:suppressAutoHyphens/>
      <w:spacing w:before="3000" w:after="80" w:line="240" w:lineRule="auto"/>
      <w:ind w:left="-14"/>
      <w:jc w:val="right"/>
    </w:pPr>
    <w:rPr>
      <w:rFonts w:ascii="Verdana" w:eastAsia="Times New Roman" w:hAnsi="Verdana" w:cs="Times"/>
      <w:b w:val="0"/>
      <w:color w:val="993300"/>
      <w:sz w:val="36"/>
      <w:szCs w:val="36"/>
      <w:lang w:val="en-US" w:eastAsia="ar-SA"/>
    </w:rPr>
  </w:style>
  <w:style w:type="paragraph" w:customStyle="1" w:styleId="rightalign">
    <w:name w:val="right align"/>
    <w:basedOn w:val="Normal"/>
    <w:rsid w:val="00140F96"/>
    <w:pPr>
      <w:widowControl w:val="0"/>
      <w:tabs>
        <w:tab w:val="center" w:pos="4680"/>
      </w:tabs>
      <w:suppressAutoHyphens/>
      <w:spacing w:before="0" w:line="240" w:lineRule="auto"/>
      <w:ind w:left="-18"/>
      <w:jc w:val="right"/>
    </w:pPr>
    <w:rPr>
      <w:rFonts w:ascii="Verdana" w:eastAsia="Times" w:hAnsi="Verdana" w:cs="Times"/>
      <w:color w:val="auto"/>
      <w:szCs w:val="20"/>
      <w:lang w:val="en-US" w:eastAsia="ar-SA"/>
    </w:rPr>
  </w:style>
  <w:style w:type="paragraph" w:customStyle="1" w:styleId="Textedebulles">
    <w:name w:val="Texte de bulles"/>
    <w:basedOn w:val="Normal"/>
    <w:rsid w:val="00140F96"/>
    <w:pPr>
      <w:widowControl w:val="0"/>
      <w:tabs>
        <w:tab w:val="center" w:pos="4680"/>
      </w:tabs>
      <w:suppressAutoHyphens/>
      <w:spacing w:before="0" w:line="240" w:lineRule="auto"/>
    </w:pPr>
    <w:rPr>
      <w:rFonts w:ascii="Tahoma" w:eastAsia="Times New Roman" w:hAnsi="Tahoma" w:cs="Tahoma"/>
      <w:color w:val="auto"/>
      <w:sz w:val="16"/>
      <w:szCs w:val="16"/>
      <w:lang w:val="fr-FR" w:eastAsia="ar-SA"/>
    </w:rPr>
  </w:style>
  <w:style w:type="paragraph" w:customStyle="1" w:styleId="TableContents">
    <w:name w:val="Table Contents"/>
    <w:basedOn w:val="Normal"/>
    <w:rsid w:val="00140F96"/>
    <w:pPr>
      <w:widowControl w:val="0"/>
      <w:suppressLineNumbers/>
      <w:tabs>
        <w:tab w:val="center" w:pos="4680"/>
      </w:tabs>
      <w:suppressAutoHyphens/>
      <w:spacing w:before="0" w:line="240" w:lineRule="auto"/>
      <w:ind w:left="-18"/>
    </w:pPr>
    <w:rPr>
      <w:rFonts w:ascii="Verdana" w:eastAsia="Times" w:hAnsi="Verdana" w:cs="Times"/>
      <w:color w:val="auto"/>
      <w:szCs w:val="20"/>
      <w:lang w:val="en-US" w:eastAsia="ar-SA"/>
    </w:rPr>
  </w:style>
  <w:style w:type="paragraph" w:customStyle="1" w:styleId="TableHeading">
    <w:name w:val="Table Heading"/>
    <w:basedOn w:val="TableContents"/>
    <w:rsid w:val="00140F96"/>
    <w:pPr>
      <w:jc w:val="center"/>
    </w:pPr>
    <w:rPr>
      <w:b/>
      <w:bCs/>
    </w:rPr>
  </w:style>
  <w:style w:type="paragraph" w:customStyle="1" w:styleId="HeaderJC">
    <w:name w:val="Header JC"/>
    <w:basedOn w:val="Heading2"/>
    <w:rsid w:val="00140F96"/>
    <w:pPr>
      <w:tabs>
        <w:tab w:val="center" w:pos="4680"/>
      </w:tabs>
      <w:spacing w:before="120" w:after="0" w:line="240" w:lineRule="auto"/>
      <w:ind w:left="720"/>
    </w:pPr>
    <w:rPr>
      <w:rFonts w:ascii="Calibri" w:eastAsia="Times" w:hAnsi="Calibri" w:cs="Times New Roman"/>
      <w:b/>
      <w:color w:val="auto"/>
      <w:sz w:val="40"/>
      <w:szCs w:val="20"/>
      <w:lang w:val="en-US"/>
    </w:rPr>
  </w:style>
  <w:style w:type="character" w:styleId="HTMLTypewriter">
    <w:name w:val="HTML Typewriter"/>
    <w:uiPriority w:val="99"/>
    <w:unhideWhenUsed/>
    <w:rsid w:val="00140F96"/>
    <w:rPr>
      <w:rFonts w:ascii="Courier New" w:eastAsia="Calibri" w:hAnsi="Courier New" w:cs="Courier New" w:hint="default"/>
      <w:sz w:val="20"/>
      <w:szCs w:val="20"/>
    </w:rPr>
  </w:style>
  <w:style w:type="paragraph" w:customStyle="1" w:styleId="Default">
    <w:name w:val="Default"/>
    <w:rsid w:val="00CE17A8"/>
    <w:pPr>
      <w:autoSpaceDE w:val="0"/>
      <w:autoSpaceDN w:val="0"/>
      <w:adjustRightInd w:val="0"/>
      <w:spacing w:after="0" w:line="240" w:lineRule="auto"/>
      <w:ind w:left="0" w:firstLine="0"/>
    </w:pPr>
    <w:rPr>
      <w:rFonts w:ascii="Arial" w:hAnsi="Arial" w:cs="Arial"/>
      <w:color w:val="000000"/>
      <w:sz w:val="24"/>
      <w:szCs w:val="24"/>
    </w:rPr>
  </w:style>
  <w:style w:type="character" w:customStyle="1" w:styleId="sc91">
    <w:name w:val="sc91"/>
    <w:basedOn w:val="DefaultParagraphFont"/>
    <w:rsid w:val="00CA4720"/>
    <w:rPr>
      <w:rFonts w:ascii="Courier New" w:hAnsi="Courier New" w:cs="Courier New" w:hint="default"/>
      <w:color w:val="008000"/>
      <w:sz w:val="20"/>
      <w:szCs w:val="20"/>
    </w:rPr>
  </w:style>
  <w:style w:type="character" w:customStyle="1" w:styleId="sc01">
    <w:name w:val="sc01"/>
    <w:basedOn w:val="DefaultParagraphFont"/>
    <w:rsid w:val="00CA4720"/>
    <w:rPr>
      <w:rFonts w:ascii="Courier New" w:hAnsi="Courier New" w:cs="Courier New" w:hint="default"/>
      <w:b/>
      <w:bCs/>
      <w:color w:val="000000"/>
      <w:sz w:val="20"/>
      <w:szCs w:val="20"/>
    </w:rPr>
  </w:style>
  <w:style w:type="character" w:customStyle="1" w:styleId="sc121">
    <w:name w:val="sc121"/>
    <w:basedOn w:val="DefaultParagraphFont"/>
    <w:rsid w:val="00CA4720"/>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CA4720"/>
    <w:rPr>
      <w:rFonts w:ascii="Courier New" w:hAnsi="Courier New" w:cs="Courier New" w:hint="default"/>
      <w:color w:val="0000FF"/>
      <w:sz w:val="20"/>
      <w:szCs w:val="20"/>
    </w:rPr>
  </w:style>
  <w:style w:type="character" w:customStyle="1" w:styleId="sc8">
    <w:name w:val="sc8"/>
    <w:basedOn w:val="DefaultParagraphFont"/>
    <w:rsid w:val="00CA4720"/>
    <w:rPr>
      <w:rFonts w:ascii="Courier New" w:hAnsi="Courier New" w:cs="Courier New" w:hint="default"/>
      <w:color w:val="000000"/>
      <w:sz w:val="20"/>
      <w:szCs w:val="20"/>
    </w:rPr>
  </w:style>
  <w:style w:type="character" w:customStyle="1" w:styleId="sc31">
    <w:name w:val="sc31"/>
    <w:basedOn w:val="DefaultParagraphFont"/>
    <w:rsid w:val="00CA4720"/>
    <w:rPr>
      <w:rFonts w:ascii="Courier New" w:hAnsi="Courier New" w:cs="Courier New" w:hint="default"/>
      <w:color w:val="FF0000"/>
      <w:sz w:val="20"/>
      <w:szCs w:val="20"/>
    </w:rPr>
  </w:style>
  <w:style w:type="character" w:customStyle="1" w:styleId="sc61">
    <w:name w:val="sc61"/>
    <w:basedOn w:val="DefaultParagraphFont"/>
    <w:rsid w:val="00CA4720"/>
    <w:rPr>
      <w:rFonts w:ascii="Courier New" w:hAnsi="Courier New" w:cs="Courier New" w:hint="default"/>
      <w:b/>
      <w:bCs/>
      <w:color w:val="8000FF"/>
      <w:sz w:val="20"/>
      <w:szCs w:val="20"/>
    </w:rPr>
  </w:style>
  <w:style w:type="character" w:customStyle="1" w:styleId="sc131">
    <w:name w:val="sc131"/>
    <w:basedOn w:val="DefaultParagraphFont"/>
    <w:rsid w:val="00CA4720"/>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052653"/>
    <w:rPr>
      <w:rFonts w:ascii="Courier New" w:hAnsi="Courier New" w:cs="Courier New" w:hint="default"/>
      <w:color w:val="0000FF"/>
      <w:sz w:val="20"/>
      <w:szCs w:val="20"/>
    </w:rPr>
  </w:style>
  <w:style w:type="character" w:customStyle="1" w:styleId="sc111">
    <w:name w:val="sc111"/>
    <w:basedOn w:val="DefaultParagraphFont"/>
    <w:rsid w:val="00052653"/>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8471">
      <w:bodyDiv w:val="1"/>
      <w:marLeft w:val="0"/>
      <w:marRight w:val="0"/>
      <w:marTop w:val="0"/>
      <w:marBottom w:val="0"/>
      <w:divBdr>
        <w:top w:val="none" w:sz="0" w:space="0" w:color="auto"/>
        <w:left w:val="none" w:sz="0" w:space="0" w:color="auto"/>
        <w:bottom w:val="none" w:sz="0" w:space="0" w:color="auto"/>
        <w:right w:val="none" w:sz="0" w:space="0" w:color="auto"/>
      </w:divBdr>
      <w:divsChild>
        <w:div w:id="1100447186">
          <w:marLeft w:val="0"/>
          <w:marRight w:val="0"/>
          <w:marTop w:val="0"/>
          <w:marBottom w:val="0"/>
          <w:divBdr>
            <w:top w:val="none" w:sz="0" w:space="0" w:color="auto"/>
            <w:left w:val="none" w:sz="0" w:space="0" w:color="auto"/>
            <w:bottom w:val="none" w:sz="0" w:space="0" w:color="auto"/>
            <w:right w:val="none" w:sz="0" w:space="0" w:color="auto"/>
          </w:divBdr>
        </w:div>
      </w:divsChild>
    </w:div>
    <w:div w:id="251207970">
      <w:bodyDiv w:val="1"/>
      <w:marLeft w:val="0"/>
      <w:marRight w:val="0"/>
      <w:marTop w:val="0"/>
      <w:marBottom w:val="0"/>
      <w:divBdr>
        <w:top w:val="none" w:sz="0" w:space="0" w:color="auto"/>
        <w:left w:val="none" w:sz="0" w:space="0" w:color="auto"/>
        <w:bottom w:val="none" w:sz="0" w:space="0" w:color="auto"/>
        <w:right w:val="none" w:sz="0" w:space="0" w:color="auto"/>
      </w:divBdr>
      <w:divsChild>
        <w:div w:id="1419984470">
          <w:marLeft w:val="0"/>
          <w:marRight w:val="0"/>
          <w:marTop w:val="0"/>
          <w:marBottom w:val="0"/>
          <w:divBdr>
            <w:top w:val="none" w:sz="0" w:space="0" w:color="auto"/>
            <w:left w:val="none" w:sz="0" w:space="0" w:color="auto"/>
            <w:bottom w:val="none" w:sz="0" w:space="0" w:color="auto"/>
            <w:right w:val="none" w:sz="0" w:space="0" w:color="auto"/>
          </w:divBdr>
        </w:div>
      </w:divsChild>
    </w:div>
    <w:div w:id="696077316">
      <w:bodyDiv w:val="1"/>
      <w:marLeft w:val="0"/>
      <w:marRight w:val="0"/>
      <w:marTop w:val="0"/>
      <w:marBottom w:val="0"/>
      <w:divBdr>
        <w:top w:val="none" w:sz="0" w:space="0" w:color="auto"/>
        <w:left w:val="none" w:sz="0" w:space="0" w:color="auto"/>
        <w:bottom w:val="none" w:sz="0" w:space="0" w:color="auto"/>
        <w:right w:val="none" w:sz="0" w:space="0" w:color="auto"/>
      </w:divBdr>
    </w:div>
    <w:div w:id="891697944">
      <w:bodyDiv w:val="1"/>
      <w:marLeft w:val="0"/>
      <w:marRight w:val="0"/>
      <w:marTop w:val="0"/>
      <w:marBottom w:val="0"/>
      <w:divBdr>
        <w:top w:val="none" w:sz="0" w:space="0" w:color="auto"/>
        <w:left w:val="none" w:sz="0" w:space="0" w:color="auto"/>
        <w:bottom w:val="none" w:sz="0" w:space="0" w:color="auto"/>
        <w:right w:val="none" w:sz="0" w:space="0" w:color="auto"/>
      </w:divBdr>
    </w:div>
    <w:div w:id="1490049504">
      <w:bodyDiv w:val="1"/>
      <w:marLeft w:val="0"/>
      <w:marRight w:val="0"/>
      <w:marTop w:val="0"/>
      <w:marBottom w:val="0"/>
      <w:divBdr>
        <w:top w:val="none" w:sz="0" w:space="0" w:color="auto"/>
        <w:left w:val="none" w:sz="0" w:space="0" w:color="auto"/>
        <w:bottom w:val="none" w:sz="0" w:space="0" w:color="auto"/>
        <w:right w:val="none" w:sz="0" w:space="0" w:color="auto"/>
      </w:divBdr>
      <w:divsChild>
        <w:div w:id="1111779351">
          <w:marLeft w:val="0"/>
          <w:marRight w:val="0"/>
          <w:marTop w:val="0"/>
          <w:marBottom w:val="0"/>
          <w:divBdr>
            <w:top w:val="none" w:sz="0" w:space="0" w:color="auto"/>
            <w:left w:val="none" w:sz="0" w:space="0" w:color="auto"/>
            <w:bottom w:val="none" w:sz="0" w:space="0" w:color="auto"/>
            <w:right w:val="none" w:sz="0" w:space="0" w:color="auto"/>
          </w:divBdr>
        </w:div>
      </w:divsChild>
    </w:div>
    <w:div w:id="1648851126">
      <w:bodyDiv w:val="1"/>
      <w:marLeft w:val="0"/>
      <w:marRight w:val="0"/>
      <w:marTop w:val="0"/>
      <w:marBottom w:val="0"/>
      <w:divBdr>
        <w:top w:val="none" w:sz="0" w:space="0" w:color="auto"/>
        <w:left w:val="none" w:sz="0" w:space="0" w:color="auto"/>
        <w:bottom w:val="none" w:sz="0" w:space="0" w:color="auto"/>
        <w:right w:val="none" w:sz="0" w:space="0" w:color="auto"/>
      </w:divBdr>
    </w:div>
    <w:div w:id="203163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aig.bannister\Desktop\TAB1.dotm" TargetMode="External"/></Relationships>
</file>

<file path=word/theme/theme1.xml><?xml version="1.0" encoding="utf-8"?>
<a:theme xmlns:a="http://schemas.openxmlformats.org/drawingml/2006/main" name="Office Theme">
  <a:themeElements>
    <a:clrScheme name="OptraSport Word">
      <a:dk1>
        <a:srgbClr val="000000"/>
      </a:dk1>
      <a:lt1>
        <a:srgbClr val="FFFFFF"/>
      </a:lt1>
      <a:dk2>
        <a:srgbClr val="333333"/>
      </a:dk2>
      <a:lt2>
        <a:srgbClr val="777777"/>
      </a:lt2>
      <a:accent1>
        <a:srgbClr val="00AEEF"/>
      </a:accent1>
      <a:accent2>
        <a:srgbClr val="C0C8C1"/>
      </a:accent2>
      <a:accent3>
        <a:srgbClr val="AFEAFF"/>
      </a:accent3>
      <a:accent4>
        <a:srgbClr val="909E91"/>
      </a:accent4>
      <a:accent5>
        <a:srgbClr val="61D6FF"/>
      </a:accent5>
      <a:accent6>
        <a:srgbClr val="FFFFFF"/>
      </a:accent6>
      <a:hlink>
        <a:srgbClr val="0070C0"/>
      </a:hlink>
      <a:folHlink>
        <a:srgbClr val="7030A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OtherInserts" Type="http://schemas.openxmlformats.org/officeDocument/2006/relationships/image" Target="images/OtherInserts.png"/><Relationship Id="TableText" Type="http://schemas.openxmlformats.org/officeDocument/2006/relationships/image" Target="images/TableText.png"/><Relationship Id="Appendix" Type="http://schemas.openxmlformats.org/officeDocument/2006/relationships/image" Target="images/Appendix.png"/><Relationship Id="PasteSpecial" Type="http://schemas.openxmlformats.org/officeDocument/2006/relationships/image" Target="images/PasteSpecial.png"/><Relationship Id="TableInsert" Type="http://schemas.openxmlformats.org/officeDocument/2006/relationships/image" Target="images/TableInsert.png"/><Relationship Id="GraphicTools" Type="http://schemas.openxmlformats.org/officeDocument/2006/relationships/image" Target="images/GraphicTools.png"/><Relationship Id="BodyText" Type="http://schemas.openxmlformats.org/officeDocument/2006/relationships/image" Target="images/BodyText.png"/><Relationship Id="DocSetup" Type="http://schemas.openxmlformats.org/officeDocument/2006/relationships/image" Target="images/DocSetup.png"/><Relationship Id="Bullet" Type="http://schemas.openxmlformats.org/officeDocument/2006/relationships/image" Target="images/Bullet.png"/><Relationship Id="TextStyles" Type="http://schemas.openxmlformats.org/officeDocument/2006/relationships/image" Target="images/TextStyles.png"/><Relationship Id="TextTools" Type="http://schemas.openxmlformats.org/officeDocument/2006/relationships/image" Target="images/TextTools.png"/><Relationship Id="HeadingStyles1" Type="http://schemas.openxmlformats.org/officeDocument/2006/relationships/image" Target="images/HeadingStyles1.png"/><Relationship Id="TableMagic" Type="http://schemas.openxmlformats.org/officeDocument/2006/relationships/image" Target="images/TableMagic.png"/><Relationship Id="TableFormat" Type="http://schemas.openxmlformats.org/officeDocument/2006/relationships/image" Target="images/TableFormat.png"/><Relationship Id="TableTools" Type="http://schemas.openxmlformats.org/officeDocument/2006/relationships/image" Target="images/TableTools.png"/><Relationship Id="TemplateOptions" Type="http://schemas.openxmlformats.org/officeDocument/2006/relationships/image" Target="images/TemplateOptions.png"/></Relationships>
</file>

<file path=customUI/customUI.xml><?xml version="1.0" encoding="utf-8"?>
<customUI xmlns="http://schemas.microsoft.com/office/2006/01/customui">
  <ribbon startFromScratch="false">
    <tabs>
      <tab id="CTSReport" label="Opta Template Tools">
        <!--Start of Report Toobar group-->
        <group id="ReportToolbar" label="Report Setup">
          <button id="ReportSetup" label="Set-Up Form" image="DocSetup" size="large" onAction="RibbonXOnAction" tag="A_DocSetup"/>
        </group>
        <!--End of Report Toobar group-->
        <!--Start of Text Toolbar group-->
        <group id="TextToolbar" label="Text Tools">
          <button id="btnUnformatText2" image="PasteSpecial" label="Paste unformatted text" onAction="RibbonXOnAction" tag="A_PasteSpecial"/>
          <button id="btnBodyText2" image="BodyText" label="Body Text" onAction="RibbonXOnAction" tag="A_BodyText"/>
          <button id="btnBullet1_2" image="Bullet" label="Main Bullet" onAction="RibbonXOnAction" tag="A_Bullet1"/>
          <separator id="TextToolsSeparator2"/>
          <menu id="mnuTxtTools" image="TextTools" size="large" label="Text tools">
            <button id="btnUnformatText" label="Paste unformatted text" onAction="RibbonXOnAction" tag="A_PasteSpecial"/>
            <button id="btnRedParagraph" label="Reduce paragraph spacing" onAction="RibbonXOnAction" tag="A_RdcParaSpace"/>
            <button id="btnSftReturn" label="New Line (Shift-Return)" onAction="RibbonXOnAction" tag="A_SftReturn"/>
            <button id="btnInsFtnt" label="Insert Footnote" onAction="RibbonXOnAction" tag="A_FTnt"/>
          </menu>
          <separator id="TextToolbarSeparator1"/>
          <menu id="mnuTxtStyles" image="TextStyles" size="large" label="Text styles">
            <button id="btnBodyText" label="Body Text" onAction="RibbonXOnAction" tag="A_BodyText"/>
            <button id="btnBodyBold" label="Body Text Heading" onAction="RibbonXOnAction" tag="A_BodyTextHeading"/>
            <menuSeparator id="mnuTxtStylesSep1" title="Bullet options"/>
            <splitButton id="splitBtnBullets">
              <button id="btnBullets" label="Bullets"/>
              <menu id="mnuTxtBullets">
                <button id="btnBullet1" label="Main Bullet" onAction="RibbonXOnAction" tag="A_Bullet1"/>
                <button id="btnBullet2" label="Sub-Bullet" onAction="RibbonXOnAction" tag="A_Bullet2"/>
                <button id="btnBullet3" label="Minor Sub-Bullet" onAction="RibbonXOnAction" tag="A_Bullet3"/>
              </menu>
            </splitButton>
            <splitButton id="splitBtnNumBullets">
              <button id="btnNumBullets" label="Numbered Bullets"/>
              <menu id="mnuTxtNumBullets">
                <button id="btnNumBullet1" label="Main Number Bullet" onAction="RibbonXOnAction" tag="A_NumBullet1"/>
                <button id="btnNumBullet2" label="Sub-Number Bullet" onAction="RibbonXOnAction" tag="A_NumBullet2"/>
                <button id="btnNumBullet3" label="Minor Number Bullet" onAction="RibbonXOnAction" tag="A_NumBullet3"/>
              </menu>
            </splitButton>
            <menuSeparator id="mnuTxtStylesSep2" title="Insert text elements"/>
            <button id="btnInsFigCap" label="Figure Caption" onAction="RibbonXOnAction" tag="A_FgCpt"/>
            <button id="btnInsTabCapStd" label="Table Caption" onAction="RibbonXOnAction" tag="A_TblCptStd"/>
            <!--button 	id="btnInsTabCapWide" 
							label="Full Page Table Caption" 
							onAction="RibbonXOnAction" 
							tag="A_TblCptWide" /-->
            <button id="btnInsSourceStd" label="Source" onAction="RibbonXOnAction" tag="A_InsSourceStd"/>
            <!--button 	id="btnInsSourceWide" 
							label="Full Page Source" 
							onAction="RibbonXOnAction" 
							tag="A_InsSourceWide" /-->
            <menuSeparator id="mnuTxtStylesSep5" title="Key Messages"/>
            <!--button 	id="btnInsKeyMsg" 
							label="Insert Key Message" 
							onAction="RibbonXOnAction" 
							tag="A_KeyMsgInsert" /> 
						<button 	id="btnCpyTxtKeyMsg" 
							label="Copy text as new key message" 
							onAction="RibbonXOnAction" 
							tag="A_KeyMsgFromText" /-->
            <button id="btnKeymsgStyle" label="Position as key message paragraph" onAction="RibbonXOnAction" tag="A_KeyMsgStyle"/>
          </menu>
          <menu id="mnuHeadStyles" image="HeadingStyles1" size="large" label="Heading styles">
            <button id="btnSecHeading" label="Main Section Heading" onAction="RibbonXOnAction" tag="A_SecHead"/>
            <button id="btnSubHead" label="Sub-Heading" onAction="RibbonXOnAction" tag="A_SubHead"/>
            <button id="btnMinorSubHead" label="Minor Sub-Heading" onAction="RibbonXOnAction" tag="A_MinorSub"/>
            <button id="btnLevel4Head" label="Level 4 Heading" onAction="RibbonXOnAction" tag="A_Level4Head"/>
            <menuSeparator id="mnuHeadStylesSep"/>
            <button id="btnSecNonToc" label="Section Heading non-ToC" onAction="RibbonXOnAction" tag="A_SecHeadNonToc"/>
          </menu>
        </group>
        <!--End of Text Toolbar group-->
        <!--Start of Table Toolbar group-->
        <group id="TableToolbar" label="Table Tools">
          <!--Start of Table Insert Menu-->
          <menu id="mnuNewTables" image="TableInsert" size="large" label="Insert New Tables">
            <menuSeparator id="mnuTableInsertSep1" title="Data Tables"/>
            <button id="btnTblInsDataTable" label="Standard Data Table" onAction="RibbonXOnAction" tag="A_TblDataStd"/>
            <!--button id="btnTblInsFullPgDataTable" 																								label="Full Page Data Table" 
							onAction="RibbonXOnAction" 
							tag="A_TblDataWide"/-->
            <menuSeparator id="mnuTableInsertSep2" title="Text Tables"/>
            <button id="btnTblInsTextTable" label="Standard Text Table" onAction="RibbonXOnAction" tag="A_TblTextStd"/>
            <!--button id="btnTblInsFullPgTextTable" 																								label="Full Page Text Table" 
							onAction="RibbonXOnAction" 
							tag="A_TblTextWide"/-->
            <menuSeparator id="mnuTableInsertSep3"/>
            <button id="btnTblInsDblTextTable" label="Side by Side Text Table" onAction="RibbonXOnAction" tag="A_TblTextDblStd"/>
            <menuSeparator id="mnuTableInsertSep4"/>
            <button id="btnTblInsCovTable" label="Coverage Table" onAction="RibbonXOnAction" tag="A_TblCovStd"/>
            <!--button id="btnTblInsDblFullPgTextTable" 																								label="Full Page Side by Side Text Table" 
							onAction="RibbonXOnAction" 
							tag="A_TblTextDblWide"/-->
          </menu>
          <!-- End of Table Insert Menu-->
          <!-- Start of Table Magic Menu -->
          <!--menu id="mnuTblMagic" image="TableMagic"
						size="large"
						label="Table Magic">
						<button id="btnTblMagicStd" 
							label="Format Standard Data Table" 
							onAction="RibbonXOnAction" 
							tag="A_TblMgcStdData"/>
						<button id="btnTblMagicWide" 																										label="Format Full Page Data Table" 
							onAction="RibbonXOnAction" 
							tag="A_TblMgcWideData"/>
					</menu-->
          <!-- End of Table Magic Menu -->
          <!-- Start of Format Structure Toolbar section -->
          <menu id="mnuTableFormat" image="TableFormat" size="large" label="Format Table">
            <menuSeparator id="mnuTblFmtSep1"/>
            <splitButton id="splitBtnTblDes">
              <button id="btnTblDes" label="Format Design"/>
              <menu id="mnuTblDes">
                <button id="btnTblFillColDark" label="Table Fill Blue" onAction="RibbonXOnAction" tag="A_TblColDark"/>
                <button id="btnTblFillColLight" label="Table Fill Grey" onAction="RibbonXOnAction" tag="A_TblColLight"/>
                <button id="btnTblFillNoCol" label="No Fill Colour" onAction="RibbonXOnAction" tag="A_TblNoFill"/>
                <menuSeparator id="mnuTblDesSep1"/>
                <button id="btnTblBor" label="Apply Table Borders" onAction="RibbonXOnAction" tag="A_TblBor"/>
              </menu>
            </splitButton>
            <splitButton id="splitBtnTblStrc">
              <button id="btnTblStrc" label="Format Structure"/>
              <menu id="mnuTblStrc">
                <button id="btnSplitTbl" label="Split Table" onAction="RibbonXOnAction" tag="A_SplitTable"/>
                <menuSeparator id="mnuTblStrcSep1" title="Insert"/>
                <button id="btnTblInsRowA" label="Insert Row above" onAction="RibbonXOnAction" tag="A_TblRowA"/>
                <button id="btnTblInsRowB" label="Insert Row below" onAction="RibbonXOnAction" tag="A_TblRowB"/>
                <button id="btnTblInsColL" label="Insert Column Left" onAction="RibbonXOnAction" tag="A_TblColL"/>
                <button id="btnTblInsColR" label="Insert Column Right" onAction="RibbonXOnAction" tag="A_TblColR"/>
                <menuSeparator id="mnuTblStrcSep2" title="Delete"/>
                <button id="btnTblDelRow" label="Delete Row" onAction="RibbonXOnAction" tag="A_TblDelRow"/>
                <button id="btnTblDelCol" label="Delete Column" onAction="RibbonXOnAction" tag="A_TblDelCol"/>
                <button id="btnTblDelTbl" label="Delete Table" onAction="RibbonXOnAction" tag="A_TblDelTbl"/>
              </menu>
            </splitButton>
            <menuSeparator id="mnuTblFmtSep2"/>
            <button id="btnTblStdSize" label="Apply Std Table Size" onAction="RibbonXOnAction" tag="A_TblStdSize"/>
            <!--button id="btnTblFullPageSize" 
							label="Apply Full Page Table Size"						
							onAction="RibbonXOnAction" 
							tag="A_TblWideSize"/-->
            <menuSeparator id="mnuTblFmtSep3"/>
            <button id="btnTblDistColEqual" label="Distribute Columns Evenly" onAction="RibbonXOnAction" tag="A_TblEqualCol"/>
          </menu>
          <!-- End of Format Structure Toolbar section -->
          <!-- Start of Format Table Text Toolbar section -->
          <menu id="mnuTblTxtStyles" image="TableText" size="large" label="Format Table Text">
            <button id="btnTblHeadLeft" label="Table Heading Left" onAction="RibbonXOnAction" tag="A_TblTitleLeft"/>
            <button id="btnTblHeadRight" label="Table Heading Right" onAction="RibbonXOnAction" tag="A_TblTitleRight"/>
            <button id="btnTblHeadCentre" label="Table Heading Centre" onAction="RibbonXOnAction" tag="A_TblTitleCentre"/>
            <menuSeparator id="mnuTblTxtStylesSep1"/>
            <button id="btnTblTxtLeft" label="Table Text Left" onAction="RibbonXOnAction" tag="A_TblTextLeft"/>
            <button id="btnTblTxtRight" label="Table Text Right" onAction="RibbonXOnAction" tag="A_TblTextRight"/>
            <button id="btnTblTxtCentre" label="Table Text Centre" onAction="RibbonXOnAction" tag="A_TblTextCentre"/>
            <menuSeparator id="mnuTblTxtStylesSep2"/>
            <button id="btnTblBullet" label="Table Bullet" onAction="RibbonXOnAction" tag="A_TblBullet"/>
            <!--menuSeparator id="mnuTblTxtStylesSep3" />
						<button 	id="btnCapTxtStyle" 
							label="Caption Text Style" 
							onAction="RibbonXOnAction" 
							tag="A_CapStd" />
						<button 	id="btnFullPgCapTxtStyle" 
							label="Full Page Caption Text Style" 
							onAction="RibbonXOnAction" 
							tag="A_CapWide" />
						<menuSeparator id="mnuTblTxtStylesSep4" />
						<button 	id="btnSourceTxtStyle" 
							label="Source Text Style" 
							onAction="RibbonXOnAction" 
							tag="A_Source" />
						<button 	id="btnFullPgSourceTxtStyle" 
							label="Full Page Source Text Style" 
							onAction="RibbonXOnAction" 
							tag="A_SourceWide" /-->
          </menu>
        </group>
        <!--End of Table Toolbar group-->
        <!--Start of Graphics Toolbar group-->
        <group id="GraphicsToolbar" label="Graphic Tools">
          <menu id="mnuGraphics" image="GraphicTools" size="large" label="Graphics">
            <!--menuSeparator id="mnuGraphicsSep1" title="Insert Graphic Frames"/-->
            <button id="btnInsGph" label="Insert Graphic Frame" onAction="RibbonXOnAction" tag="A_GphcStd"/>
            <!--button id="btnInsGrpFullPg" 
							label="Full Page Graphic Frame"						
							onAction="RibbonXOnAction" 
							tag="A_GphcWide" />
					<menuSeparator id="mnuGraphicsSep2" />
						<button id="btnInsGrpDbl" 
							label="Side by Side Graphic Std"						
							onAction="RibbonXOnAction" 
							tag="A_GphcDB" />
						<button id="btnInsGrpDblWide" 
							label="Side by Side Graphic Full Page"						
							onAction="RibbonXOnAction" 
							tag="A_GphcDBWide" /-->
            <menuSeparator id="mnuGraphicsSep3" title="Insert Pictures"/>
            <button id="btnInsPicFile" label="Insert Picture from File" onAction="RibbonXOnAction" tag="A_InsPicFile"/>
            <button id="btnInsGphcClip" label="Insert Picture from Clipboard" onAction="RibbonXOnAction" tag="A_InsPicClip"/>
          </menu>
        </group>
        <!--End of Graphic Toolbar group-->
        <!--Start of Other Inserts Toolbar group-->
        <group id="OtherInserts" label="Other Inserts">
          <menu id="mnuInserts" image="OtherInserts" size="large" label="Other Inserts">
            <button id="btnInsLandscape" label="Insert Landscape Page" onAction="RibbonXOnAction" tag="A_InsLandscape"/>
            <button id="btnDelLandscape" label="Delete this Landscape Section" onAction="RibbonXOnAction" tag="A_DelLandscape"/>
          </menu>
        </group>
        <!--End of Inserts Toolbar group-->
        <!--Start of Appendix Toolbar group-->
        <group id="Appendix" label="Appendix Tools">
          <menu id="mnuAppendix" image="Appendix" size="large" label="Appendix Options">
            <button id="btnInsApp" label="Insert Appendix" onAction="RibbonXOnAction" tag="A_InsApp"/>
            <button id="btnAppHead1" label="Next Appendix Heading" onAction="RibbonXOnAction" tag="A_AppHead"/>
            <!--menuSeparator id="mnuAppendixSep1"/>
						<button id="btnDelApp" 
							label="Delete Appendix"						
							onAction="RibbonXOnAction" 
							tag="A_DelApp" /-->
          </menu>
        </group>
        <!--End of Appendix Toolbar group-->
        <!--Start of Template Toolbar group-->
        <group id="Template" label="Template Tools">
          <menu id="mnuTemplate" image="TemplateOptions" size="large" label="Template Options">
            <button id="btnUpdateToc" label="Update ToC and Fields" onAction="RibbonXOnAction" tag="A_TocFieldUpd"/>
            <menuSeparator id="mnuTemplateSep2"/>
            <button id="btnLglNumOn" label="Legal Heading Numbering On" onAction="RibbonXOnAction" tag="A_LgNumON"/>
            <button id="btnLglNumOff" label="Legal Heading Number Off" onAction="RibbonXOnAction" tag="A_LgNumOFF"/>
            <!--menuSeparator id="mnuTemplateSep1"/>
						<button 	id="btnDelContacts" 
							label="Delete Contact Table" 
							onAction="RibbonXOnAction" 
							tag="A_DelContact" />
						<button 	id="btnDelRevHis" 
							label="Delete Revision History" 
							onAction="RibbonXOnAction" 
							tag="A_DelRevHisTble" /-->
            <menuSeparator id="mnuTemplateSep3" title="Contents Page Options"/>
            <button id="btnDelCtnt" label="Delete Table of Contents" onAction="RibbonXOnAction" tag="A_DelContent"/>
            <button id="btnInsCtnt" label="Re-Insert Table of Contents" onAction="RibbonXOnAction" tag="A_InsContent"/>
            <menuSeparator id="mnuTemplateSep4"/>
            <button id="btnCtnt3Level" label="Table of Contents with 3 Heading levels" onAction="RibbonXOnAction" tag="A_InsToc3Levels"/>
            <button id="btnCtnt2Level" label="Table of Contents with 2 Heading levels" onAction="RibbonXOnAction" tag="A_InsToc2Levels"/>
            <button id="btnCtnt1Level" label="Table of Contents with 1 Heading level" onAction="RibbonXOnAction" tag="A_InsToc1Level"/>
            <!-- Not required						<menuSeparator id="TmplToolsSeparator2" title="Heading Structure Options"/>
						<button 	id="btnLgNumON" 
							label="Headings with legal numbering" 
							onAction="RibbonXOnAction" 
							tag="A_LgNumON" />
						<button 	id="btnLgNumOFF" 
							label="Headings without numbering" 
							onAction="RibbonXOnAction" 
							tag="A_LgNumOFF" />
-->
          </menu>
          <button id="btnInfo" imageMso="Info" onAction="RibbonXOnAction" tag="A_About"/>
        </group>
        <!--End of Template Toolbar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7E005-D5CF-4FF6-876C-1F0675298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TAB1</Template>
  <TotalTime>1</TotalTime>
  <Pages>3</Pages>
  <Words>6972</Words>
  <Characters>39742</Characters>
  <Application>Microsoft Office Word</Application>
  <DocSecurity>4</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CTS CreativeTemplateSolutions Ltd</Company>
  <LinksUpToDate>false</LinksUpToDate>
  <CharactersWithSpaces>46621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 Bannister</dc:creator>
  <cp:lastModifiedBy>Scott Willis</cp:lastModifiedBy>
  <cp:revision>2</cp:revision>
  <cp:lastPrinted>2012-09-11T10:19:00Z</cp:lastPrinted>
  <dcterms:created xsi:type="dcterms:W3CDTF">2022-03-05T15:57:00Z</dcterms:created>
  <dcterms:modified xsi:type="dcterms:W3CDTF">2022-03-05T15:57:00Z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cture Link">
    <vt:lpwstr>http://www.optasports.com/</vt:lpwstr>
  </property>
  <property fmtid="{D5CDD505-2E9C-101B-9397-08002B2CF9AE}" pid="3" name="Version">
    <vt:lpwstr>1.1</vt:lpwstr>
  </property>
  <property fmtid="{D5CDD505-2E9C-101B-9397-08002B2CF9AE}" pid="4" name="Date">
    <vt:lpwstr>22 March 2010</vt:lpwstr>
  </property>
</Properties>
</file>